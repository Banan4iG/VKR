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28E2" w14:textId="77777777" w:rsidR="007A192B" w:rsidRPr="001722BD" w:rsidRDefault="007A192B" w:rsidP="008134DE">
      <w:pPr>
        <w:widowControl w:val="0"/>
        <w:autoSpaceDE w:val="0"/>
        <w:autoSpaceDN w:val="0"/>
        <w:adjustRightInd w:val="0"/>
        <w:jc w:val="center"/>
      </w:pPr>
      <w:r w:rsidRPr="001722BD">
        <w:t>Министерство</w:t>
      </w:r>
      <w:r w:rsidR="006C6272">
        <w:t xml:space="preserve"> </w:t>
      </w:r>
      <w:r w:rsidR="00396A32">
        <w:t>науки и</w:t>
      </w:r>
      <w:r w:rsidR="00B25C5B">
        <w:t xml:space="preserve"> высшего образования</w:t>
      </w:r>
      <w:r w:rsidRPr="001722BD">
        <w:t xml:space="preserve"> Российской Федерации</w:t>
      </w:r>
    </w:p>
    <w:p w14:paraId="78D543FC" w14:textId="77777777" w:rsidR="007A192B" w:rsidRPr="001722BD" w:rsidRDefault="007A192B" w:rsidP="008134DE">
      <w:pPr>
        <w:widowControl w:val="0"/>
        <w:autoSpaceDE w:val="0"/>
        <w:autoSpaceDN w:val="0"/>
        <w:adjustRightInd w:val="0"/>
        <w:jc w:val="center"/>
        <w:rPr>
          <w:b/>
          <w:bCs/>
          <w:sz w:val="28"/>
          <w:szCs w:val="28"/>
        </w:rPr>
      </w:pPr>
      <w:r w:rsidRPr="001722BD">
        <w:rPr>
          <w:b/>
          <w:bCs/>
          <w:sz w:val="28"/>
          <w:szCs w:val="28"/>
        </w:rPr>
        <w:t>Муромский институт (филиал)</w:t>
      </w:r>
    </w:p>
    <w:p w14:paraId="289E0B51" w14:textId="77777777" w:rsidR="007A192B" w:rsidRPr="001722BD" w:rsidRDefault="007A192B" w:rsidP="008134DE">
      <w:pPr>
        <w:widowControl w:val="0"/>
        <w:autoSpaceDE w:val="0"/>
        <w:autoSpaceDN w:val="0"/>
        <w:adjustRightInd w:val="0"/>
        <w:jc w:val="center"/>
      </w:pPr>
      <w:r w:rsidRPr="001722BD">
        <w:t xml:space="preserve">федерального государственного бюджетного образовательного учреждения </w:t>
      </w:r>
      <w:r w:rsidR="00DC5E4C">
        <w:t>высшего</w:t>
      </w:r>
      <w:r w:rsidRPr="001722BD">
        <w:t xml:space="preserve"> образования</w:t>
      </w:r>
    </w:p>
    <w:p w14:paraId="5224E423" w14:textId="77777777" w:rsidR="007A192B" w:rsidRPr="001722BD" w:rsidRDefault="007A192B" w:rsidP="008134DE">
      <w:pPr>
        <w:widowControl w:val="0"/>
        <w:autoSpaceDE w:val="0"/>
        <w:autoSpaceDN w:val="0"/>
        <w:adjustRightInd w:val="0"/>
        <w:jc w:val="center"/>
        <w:rPr>
          <w:b/>
          <w:sz w:val="28"/>
          <w:szCs w:val="28"/>
        </w:rPr>
      </w:pPr>
      <w:r w:rsidRPr="001722BD">
        <w:rPr>
          <w:b/>
          <w:sz w:val="28"/>
          <w:szCs w:val="28"/>
        </w:rPr>
        <w:t xml:space="preserve">«Владимирский государственный университет </w:t>
      </w:r>
    </w:p>
    <w:p w14:paraId="6C50F804" w14:textId="77777777" w:rsidR="007A192B" w:rsidRPr="001722BD" w:rsidRDefault="007A192B" w:rsidP="008134DE">
      <w:pPr>
        <w:widowControl w:val="0"/>
        <w:autoSpaceDE w:val="0"/>
        <w:autoSpaceDN w:val="0"/>
        <w:adjustRightInd w:val="0"/>
        <w:jc w:val="center"/>
        <w:rPr>
          <w:b/>
          <w:sz w:val="28"/>
          <w:szCs w:val="28"/>
        </w:rPr>
      </w:pPr>
      <w:r w:rsidRPr="001722BD">
        <w:rPr>
          <w:b/>
          <w:sz w:val="28"/>
          <w:szCs w:val="28"/>
        </w:rPr>
        <w:t>имени Александра Григорьевича и Николая Григорьевича Столетовых»</w:t>
      </w:r>
    </w:p>
    <w:p w14:paraId="7947A178" w14:textId="77777777" w:rsidR="007A192B" w:rsidRPr="001722BD" w:rsidRDefault="00DC5E4C" w:rsidP="008134DE">
      <w:pPr>
        <w:widowControl w:val="0"/>
        <w:autoSpaceDE w:val="0"/>
        <w:autoSpaceDN w:val="0"/>
        <w:adjustRightInd w:val="0"/>
        <w:jc w:val="center"/>
        <w:rPr>
          <w:b/>
          <w:sz w:val="22"/>
          <w:szCs w:val="22"/>
        </w:rPr>
      </w:pPr>
      <w:r>
        <w:rPr>
          <w:b/>
        </w:rPr>
        <w:t>(МИ</w:t>
      </w:r>
      <w:r w:rsidR="002E21D4" w:rsidRPr="006C6272">
        <w:rPr>
          <w:b/>
        </w:rPr>
        <w:t xml:space="preserve"> </w:t>
      </w:r>
      <w:proofErr w:type="spellStart"/>
      <w:r w:rsidR="007A192B" w:rsidRPr="001722BD">
        <w:rPr>
          <w:b/>
        </w:rPr>
        <w:t>ВлГУ</w:t>
      </w:r>
      <w:proofErr w:type="spellEnd"/>
      <w:r w:rsidR="007A192B" w:rsidRPr="001722BD">
        <w:rPr>
          <w:b/>
        </w:rPr>
        <w:t xml:space="preserve">) </w:t>
      </w:r>
    </w:p>
    <w:p w14:paraId="4C0A67B6" w14:textId="77777777" w:rsidR="00255A22" w:rsidRPr="001E2D76" w:rsidRDefault="00255A22" w:rsidP="008134DE">
      <w:pPr>
        <w:suppressAutoHyphens/>
        <w:spacing w:line="360" w:lineRule="auto"/>
        <w:ind w:left="113" w:right="113"/>
        <w:jc w:val="center"/>
        <w:rPr>
          <w:sz w:val="28"/>
        </w:rPr>
      </w:pPr>
    </w:p>
    <w:p w14:paraId="46399958" w14:textId="77777777" w:rsidR="00255A22" w:rsidRPr="001E2D76" w:rsidRDefault="00096753" w:rsidP="008134DE">
      <w:pPr>
        <w:pStyle w:val="caaieiaie5"/>
        <w:keepNext w:val="0"/>
        <w:pBdr>
          <w:top w:val="none" w:sz="0" w:space="0" w:color="auto"/>
          <w:left w:val="none" w:sz="0" w:space="0" w:color="auto"/>
          <w:bottom w:val="none" w:sz="0" w:space="0" w:color="auto"/>
          <w:right w:val="none" w:sz="0" w:space="0" w:color="auto"/>
        </w:pBdr>
        <w:suppressAutoHyphens/>
        <w:spacing w:line="360" w:lineRule="auto"/>
        <w:ind w:left="113" w:right="113"/>
        <w:rPr>
          <w:rFonts w:ascii="Times New Roman" w:hAnsi="Times New Roman"/>
        </w:rPr>
      </w:pPr>
      <w:r>
        <w:rPr>
          <w:noProof/>
        </w:rPr>
        <mc:AlternateContent>
          <mc:Choice Requires="wps">
            <w:drawing>
              <wp:anchor distT="4294967295" distB="4294967295" distL="114300" distR="114300" simplePos="0" relativeHeight="251651072" behindDoc="0" locked="0" layoutInCell="0" allowOverlap="1" wp14:anchorId="12AC6083" wp14:editId="79FF2F25">
                <wp:simplePos x="0" y="0"/>
                <wp:positionH relativeFrom="column">
                  <wp:posOffset>2346960</wp:posOffset>
                </wp:positionH>
                <wp:positionV relativeFrom="paragraph">
                  <wp:posOffset>203834</wp:posOffset>
                </wp:positionV>
                <wp:extent cx="2356485" cy="0"/>
                <wp:effectExtent l="0" t="0" r="24765" b="19050"/>
                <wp:wrapNone/>
                <wp:docPr id="103"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64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561590" id="Прямая соединительная линия 18"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4.8pt,16.05pt" to="37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" o:allowincell="f"/>
            </w:pict>
          </mc:Fallback>
        </mc:AlternateContent>
      </w:r>
      <w:r>
        <w:rPr>
          <w:noProof/>
        </w:rPr>
        <mc:AlternateContent>
          <mc:Choice Requires="wps">
            <w:drawing>
              <wp:anchor distT="4294967295" distB="4294967295" distL="114300" distR="114300" simplePos="0" relativeHeight="251662336" behindDoc="0" locked="0" layoutInCell="0" allowOverlap="1" wp14:anchorId="4DC08910" wp14:editId="6E5716EE">
                <wp:simplePos x="0" y="0"/>
                <wp:positionH relativeFrom="column">
                  <wp:posOffset>3931920</wp:posOffset>
                </wp:positionH>
                <wp:positionV relativeFrom="paragraph">
                  <wp:posOffset>203834</wp:posOffset>
                </wp:positionV>
                <wp:extent cx="2356485" cy="0"/>
                <wp:effectExtent l="0" t="0" r="24765" b="19050"/>
                <wp:wrapNone/>
                <wp:docPr id="102"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64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73342" id="Прямая соединительная линия 18"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6.05pt" to="495.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" o:allowincell="f"/>
            </w:pict>
          </mc:Fallback>
        </mc:AlternateContent>
      </w:r>
      <w:r w:rsidR="00255A22" w:rsidRPr="001E2D76">
        <w:rPr>
          <w:rFonts w:ascii="Times New Roman" w:hAnsi="Times New Roman"/>
        </w:rPr>
        <w:tab/>
        <w:t>Фак</w:t>
      </w:r>
      <w:r w:rsidR="00255A22">
        <w:rPr>
          <w:rFonts w:ascii="Times New Roman" w:hAnsi="Times New Roman"/>
        </w:rPr>
        <w:t xml:space="preserve">ультет     </w:t>
      </w:r>
      <w:r w:rsidR="00396A32" w:rsidRPr="00255A22">
        <w:rPr>
          <w:rFonts w:ascii="Times New Roman" w:hAnsi="Times New Roman"/>
        </w:rPr>
        <w:t>Информационных технологий</w:t>
      </w:r>
      <w:r w:rsidR="00396A32">
        <w:rPr>
          <w:rFonts w:ascii="Times New Roman" w:hAnsi="Times New Roman"/>
        </w:rPr>
        <w:t xml:space="preserve"> и радиоэлектроники</w:t>
      </w:r>
      <w:r w:rsidR="00396A32" w:rsidRPr="001E2D76">
        <w:rPr>
          <w:rFonts w:ascii="Times New Roman" w:hAnsi="Times New Roman"/>
        </w:rPr>
        <w:t xml:space="preserve"> </w:t>
      </w:r>
      <w:r w:rsidR="00396A32">
        <w:rPr>
          <w:rFonts w:ascii="Times New Roman" w:hAnsi="Times New Roman"/>
        </w:rPr>
        <w:t xml:space="preserve">   </w:t>
      </w:r>
      <w:r w:rsidR="00396A32" w:rsidRPr="001E2D76">
        <w:rPr>
          <w:rFonts w:ascii="Times New Roman" w:hAnsi="Times New Roman"/>
        </w:rPr>
        <w:t xml:space="preserve">   </w:t>
      </w:r>
    </w:p>
    <w:p w14:paraId="2ABC91D9" w14:textId="77777777" w:rsidR="00255A22" w:rsidRPr="001E2D76" w:rsidRDefault="00096753" w:rsidP="008134DE">
      <w:pPr>
        <w:tabs>
          <w:tab w:val="left" w:pos="2160"/>
        </w:tabs>
        <w:suppressAutoHyphens/>
        <w:spacing w:line="360" w:lineRule="auto"/>
        <w:ind w:left="113" w:right="113"/>
        <w:rPr>
          <w:sz w:val="28"/>
        </w:rPr>
      </w:pPr>
      <w:r>
        <w:rPr>
          <w:noProof/>
        </w:rPr>
        <mc:AlternateContent>
          <mc:Choice Requires="wps">
            <w:drawing>
              <wp:anchor distT="4294967295" distB="4294967295" distL="114300" distR="114300" simplePos="0" relativeHeight="251652096" behindDoc="0" locked="0" layoutInCell="0" allowOverlap="1" wp14:anchorId="1E17ACC9" wp14:editId="0D4C6C78">
                <wp:simplePos x="0" y="0"/>
                <wp:positionH relativeFrom="column">
                  <wp:posOffset>2346960</wp:posOffset>
                </wp:positionH>
                <wp:positionV relativeFrom="paragraph">
                  <wp:posOffset>240029</wp:posOffset>
                </wp:positionV>
                <wp:extent cx="2366010" cy="0"/>
                <wp:effectExtent l="0" t="0" r="15240" b="19050"/>
                <wp:wrapNone/>
                <wp:docPr id="101"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B3E75" id="Прямая соединительная линия 17"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4.8pt,18.9pt" to="371.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" o:allowincell="f"/>
            </w:pict>
          </mc:Fallback>
        </mc:AlternateContent>
      </w:r>
      <w:r w:rsidR="00255A22" w:rsidRPr="001E2D76">
        <w:rPr>
          <w:sz w:val="28"/>
        </w:rPr>
        <w:tab/>
        <w:t>Кафе</w:t>
      </w:r>
      <w:r w:rsidR="00F4629C">
        <w:rPr>
          <w:sz w:val="28"/>
        </w:rPr>
        <w:t xml:space="preserve">дра             </w:t>
      </w:r>
      <w:r w:rsidR="00F4629C" w:rsidRPr="00F4629C">
        <w:rPr>
          <w:sz w:val="28"/>
          <w:szCs w:val="28"/>
        </w:rPr>
        <w:t>Информационных систем</w:t>
      </w:r>
      <w:r w:rsidR="00F4629C">
        <w:rPr>
          <w:sz w:val="28"/>
        </w:rPr>
        <w:t xml:space="preserve">      </w:t>
      </w:r>
    </w:p>
    <w:p w14:paraId="1F33F33F" w14:textId="77777777" w:rsidR="00255A22" w:rsidRPr="001E2D76" w:rsidRDefault="00255A22" w:rsidP="008134DE">
      <w:pPr>
        <w:tabs>
          <w:tab w:val="left" w:pos="2160"/>
        </w:tabs>
        <w:suppressAutoHyphens/>
        <w:ind w:left="113" w:right="113"/>
        <w:rPr>
          <w:sz w:val="28"/>
        </w:rPr>
      </w:pPr>
    </w:p>
    <w:p w14:paraId="27078151" w14:textId="77777777" w:rsidR="00255A22" w:rsidRPr="001E2D76" w:rsidRDefault="00255A22" w:rsidP="008134DE">
      <w:pPr>
        <w:tabs>
          <w:tab w:val="left" w:pos="2160"/>
        </w:tabs>
        <w:suppressAutoHyphens/>
        <w:spacing w:line="360" w:lineRule="auto"/>
        <w:ind w:left="113" w:right="113" w:firstLine="5467"/>
        <w:rPr>
          <w:sz w:val="28"/>
        </w:rPr>
      </w:pPr>
      <w:r w:rsidRPr="001E2D76">
        <w:rPr>
          <w:sz w:val="28"/>
        </w:rPr>
        <w:t>УТВЕРЖДАЮ</w:t>
      </w:r>
    </w:p>
    <w:p w14:paraId="65F8DA90" w14:textId="77777777" w:rsidR="00255A22" w:rsidRPr="001E2D76" w:rsidRDefault="00255A22" w:rsidP="008134DE">
      <w:pPr>
        <w:tabs>
          <w:tab w:val="left" w:pos="2160"/>
        </w:tabs>
        <w:suppressAutoHyphens/>
        <w:spacing w:line="360" w:lineRule="auto"/>
        <w:ind w:left="113" w:right="113" w:firstLine="5467"/>
        <w:rPr>
          <w:sz w:val="28"/>
        </w:rPr>
      </w:pPr>
      <w:r w:rsidRPr="001E2D76">
        <w:rPr>
          <w:sz w:val="28"/>
        </w:rPr>
        <w:t>Зав. кафедрой</w:t>
      </w:r>
    </w:p>
    <w:p w14:paraId="16E5B3DC" w14:textId="77777777" w:rsidR="00255A22" w:rsidRPr="001E2D76" w:rsidRDefault="00096753" w:rsidP="008134DE">
      <w:pPr>
        <w:tabs>
          <w:tab w:val="left" w:pos="2160"/>
        </w:tabs>
        <w:suppressAutoHyphens/>
        <w:ind w:left="113" w:right="113" w:firstLine="7807"/>
        <w:rPr>
          <w:sz w:val="28"/>
        </w:rPr>
      </w:pPr>
      <w:r>
        <w:rPr>
          <w:noProof/>
        </w:rPr>
        <mc:AlternateContent>
          <mc:Choice Requires="wps">
            <w:drawing>
              <wp:anchor distT="4294967295" distB="4294967295" distL="114300" distR="114300" simplePos="0" relativeHeight="251660288" behindDoc="0" locked="0" layoutInCell="1" allowOverlap="1" wp14:anchorId="47E9FC14" wp14:editId="767865DA">
                <wp:simplePos x="0" y="0"/>
                <wp:positionH relativeFrom="column">
                  <wp:posOffset>3543300</wp:posOffset>
                </wp:positionH>
                <wp:positionV relativeFrom="paragraph">
                  <wp:posOffset>180339</wp:posOffset>
                </wp:positionV>
                <wp:extent cx="1440180" cy="0"/>
                <wp:effectExtent l="0" t="0" r="26670" b="19050"/>
                <wp:wrapNone/>
                <wp:docPr id="100"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E5277" id="Прямая соединительная линия 16"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14.2pt" to="392.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"/>
            </w:pict>
          </mc:Fallback>
        </mc:AlternateContent>
      </w:r>
      <w:r w:rsidR="00255A22" w:rsidRPr="001E2D76">
        <w:rPr>
          <w:sz w:val="28"/>
        </w:rPr>
        <w:t>Д.Е. Андрианов</w:t>
      </w:r>
    </w:p>
    <w:p w14:paraId="0531C7D5" w14:textId="77777777" w:rsidR="00255A22" w:rsidRPr="001E2D76" w:rsidRDefault="00255A22" w:rsidP="008134DE">
      <w:pPr>
        <w:tabs>
          <w:tab w:val="left" w:pos="2160"/>
        </w:tabs>
        <w:suppressAutoHyphens/>
        <w:spacing w:line="360" w:lineRule="auto"/>
        <w:ind w:left="113" w:right="113" w:firstLine="5467"/>
      </w:pPr>
      <w:r w:rsidRPr="001E2D76">
        <w:t xml:space="preserve">            (подпись)</w:t>
      </w:r>
    </w:p>
    <w:p w14:paraId="61CBDFBD" w14:textId="77777777" w:rsidR="00255A22" w:rsidRPr="00255A22" w:rsidRDefault="00255A22" w:rsidP="008134DE">
      <w:pPr>
        <w:ind w:right="629"/>
        <w:jc w:val="both"/>
        <w:rPr>
          <w:sz w:val="28"/>
        </w:rPr>
      </w:pPr>
      <w:r>
        <w:rPr>
          <w:rFonts w:ascii="Arial" w:hAnsi="Arial"/>
          <w:sz w:val="28"/>
        </w:rPr>
        <w:t xml:space="preserve">                                                                       </w:t>
      </w:r>
      <w:r w:rsidRPr="00255A22">
        <w:rPr>
          <w:sz w:val="28"/>
        </w:rPr>
        <w:t>"</w:t>
      </w:r>
      <w:r w:rsidR="00071B60">
        <w:rPr>
          <w:sz w:val="28"/>
          <w:u w:val="single"/>
        </w:rPr>
        <w:t xml:space="preserve">          </w:t>
      </w:r>
      <w:r w:rsidRPr="00255A22">
        <w:rPr>
          <w:sz w:val="28"/>
          <w:u w:val="single"/>
        </w:rPr>
        <w:t> </w:t>
      </w:r>
      <w:r w:rsidRPr="00255A22">
        <w:rPr>
          <w:sz w:val="28"/>
        </w:rPr>
        <w:t xml:space="preserve">" </w:t>
      </w:r>
      <w:r w:rsidR="00071B60">
        <w:rPr>
          <w:sz w:val="28"/>
          <w:u w:val="single"/>
        </w:rPr>
        <w:t xml:space="preserve">      </w:t>
      </w:r>
      <w:r w:rsidRPr="00255A22">
        <w:rPr>
          <w:sz w:val="28"/>
          <w:u w:val="single"/>
        </w:rPr>
        <w:t xml:space="preserve">     </w:t>
      </w:r>
      <w:r>
        <w:rPr>
          <w:sz w:val="28"/>
          <w:u w:val="single"/>
        </w:rPr>
        <w:t xml:space="preserve">      </w:t>
      </w:r>
      <w:r w:rsidR="00071B60">
        <w:rPr>
          <w:sz w:val="28"/>
          <w:u w:val="single"/>
        </w:rPr>
        <w:t xml:space="preserve">         </w:t>
      </w:r>
      <w:r w:rsidRPr="00255A22">
        <w:rPr>
          <w:sz w:val="28"/>
          <w:u w:val="single"/>
        </w:rPr>
        <w:t xml:space="preserve">        </w:t>
      </w:r>
      <w:r w:rsidRPr="00255A22">
        <w:rPr>
          <w:sz w:val="28"/>
        </w:rPr>
        <w:t xml:space="preserve"> 20</w:t>
      </w:r>
      <w:r w:rsidR="00396A32">
        <w:rPr>
          <w:sz w:val="28"/>
        </w:rPr>
        <w:t>22</w:t>
      </w:r>
      <w:r w:rsidRPr="00255A22">
        <w:rPr>
          <w:sz w:val="28"/>
        </w:rPr>
        <w:t>г.</w:t>
      </w:r>
    </w:p>
    <w:p w14:paraId="655339B0" w14:textId="77777777" w:rsidR="00255A22" w:rsidRPr="001E2D76" w:rsidRDefault="00255A22" w:rsidP="008134DE">
      <w:pPr>
        <w:tabs>
          <w:tab w:val="left" w:pos="2160"/>
        </w:tabs>
        <w:suppressAutoHyphens/>
        <w:ind w:left="113" w:right="113"/>
        <w:rPr>
          <w:sz w:val="28"/>
        </w:rPr>
      </w:pPr>
    </w:p>
    <w:p w14:paraId="44D90195" w14:textId="77777777" w:rsidR="005877BA" w:rsidRDefault="005877BA" w:rsidP="008134DE">
      <w:pPr>
        <w:pStyle w:val="caaieiaie7"/>
        <w:keepNext w:val="0"/>
        <w:pBdr>
          <w:top w:val="none" w:sz="0" w:space="0" w:color="auto"/>
          <w:left w:val="none" w:sz="0" w:space="0" w:color="auto"/>
          <w:bottom w:val="none" w:sz="0" w:space="0" w:color="auto"/>
          <w:right w:val="none" w:sz="0" w:space="0" w:color="auto"/>
        </w:pBdr>
        <w:suppressAutoHyphens/>
        <w:ind w:left="113" w:right="113"/>
        <w:rPr>
          <w:rFonts w:ascii="Times New Roman" w:hAnsi="Times New Roman"/>
          <w:i w:val="0"/>
        </w:rPr>
      </w:pPr>
    </w:p>
    <w:p w14:paraId="541E9981" w14:textId="77777777" w:rsidR="00255A22" w:rsidRPr="005877BA" w:rsidRDefault="005877BA" w:rsidP="008134DE">
      <w:pPr>
        <w:pStyle w:val="caaieiaie7"/>
        <w:keepNext w:val="0"/>
        <w:pBdr>
          <w:top w:val="none" w:sz="0" w:space="0" w:color="auto"/>
          <w:left w:val="none" w:sz="0" w:space="0" w:color="auto"/>
          <w:bottom w:val="none" w:sz="0" w:space="0" w:color="auto"/>
          <w:right w:val="none" w:sz="0" w:space="0" w:color="auto"/>
        </w:pBdr>
        <w:suppressAutoHyphens/>
        <w:ind w:left="113" w:right="113"/>
        <w:rPr>
          <w:rFonts w:ascii="Times New Roman" w:hAnsi="Times New Roman"/>
          <w:i w:val="0"/>
        </w:rPr>
      </w:pPr>
      <w:r w:rsidRPr="005877BA">
        <w:rPr>
          <w:rFonts w:ascii="Times New Roman" w:hAnsi="Times New Roman"/>
          <w:i w:val="0"/>
        </w:rPr>
        <w:t>БАКАЛАВРСКАЯ РАБОТА</w:t>
      </w:r>
    </w:p>
    <w:p w14:paraId="34F3C4AD" w14:textId="77777777" w:rsidR="00255A22" w:rsidRPr="001E2D76" w:rsidRDefault="00255A22" w:rsidP="008134DE">
      <w:pPr>
        <w:tabs>
          <w:tab w:val="left" w:pos="2160"/>
        </w:tabs>
        <w:suppressAutoHyphens/>
        <w:ind w:left="113" w:right="113"/>
        <w:rPr>
          <w:sz w:val="28"/>
        </w:rPr>
      </w:pPr>
    </w:p>
    <w:p w14:paraId="06CD0063" w14:textId="5D04DB4B" w:rsidR="00255A22" w:rsidRPr="00396A32" w:rsidRDefault="0080116D" w:rsidP="008134DE">
      <w:pPr>
        <w:tabs>
          <w:tab w:val="left" w:pos="2160"/>
        </w:tabs>
        <w:suppressAutoHyphens/>
        <w:spacing w:line="360" w:lineRule="auto"/>
        <w:ind w:left="709" w:right="990"/>
        <w:rPr>
          <w:sz w:val="28"/>
          <w:szCs w:val="28"/>
        </w:rPr>
      </w:pPr>
      <w:r>
        <w:rPr>
          <w:noProof/>
        </w:rPr>
        <mc:AlternateContent>
          <mc:Choice Requires="wps">
            <w:drawing>
              <wp:anchor distT="4294967295" distB="4294967295" distL="114300" distR="114300" simplePos="0" relativeHeight="251767808" behindDoc="0" locked="0" layoutInCell="1" allowOverlap="1" wp14:anchorId="29759764" wp14:editId="271BFC39">
                <wp:simplePos x="0" y="0"/>
                <wp:positionH relativeFrom="page">
                  <wp:posOffset>1184057</wp:posOffset>
                </wp:positionH>
                <wp:positionV relativeFrom="paragraph">
                  <wp:posOffset>499586</wp:posOffset>
                </wp:positionV>
                <wp:extent cx="5594841" cy="21643"/>
                <wp:effectExtent l="0" t="0" r="25400" b="35560"/>
                <wp:wrapNone/>
                <wp:docPr id="61"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94841" cy="2164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B82965" id="Прямая соединительная линия 14" o:spid="_x0000_s1026" style="position:absolute;flip:y;z-index:2517678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93.25pt,39.35pt" to="533.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">
                <w10:wrap anchorx="page"/>
              </v:line>
            </w:pict>
          </mc:Fallback>
        </mc:AlternateContent>
      </w:r>
      <w:r w:rsidR="00096753">
        <w:rPr>
          <w:noProof/>
        </w:rPr>
        <mc:AlternateContent>
          <mc:Choice Requires="wps">
            <w:drawing>
              <wp:anchor distT="4294967295" distB="4294967295" distL="114300" distR="114300" simplePos="0" relativeHeight="251658240" behindDoc="0" locked="0" layoutInCell="1" allowOverlap="1" wp14:anchorId="03E84D31" wp14:editId="01E600FC">
                <wp:simplePos x="0" y="0"/>
                <wp:positionH relativeFrom="column">
                  <wp:posOffset>870585</wp:posOffset>
                </wp:positionH>
                <wp:positionV relativeFrom="paragraph">
                  <wp:posOffset>185419</wp:posOffset>
                </wp:positionV>
                <wp:extent cx="5187315" cy="0"/>
                <wp:effectExtent l="0" t="0" r="13335" b="19050"/>
                <wp:wrapNone/>
                <wp:docPr id="99"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8731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FABBA" id="Прямая соединительная линия 14"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55pt,14.6pt" to="477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"/>
            </w:pict>
          </mc:Fallback>
        </mc:AlternateContent>
      </w:r>
      <w:r w:rsidR="001F6265">
        <w:rPr>
          <w:sz w:val="28"/>
        </w:rPr>
        <w:t xml:space="preserve">Тема </w:t>
      </w:r>
      <w:r>
        <w:rPr>
          <w:sz w:val="28"/>
        </w:rPr>
        <w:t>Разработка и исследование алгоритма для комплексирования векторных данных с сохранением топологий</w:t>
      </w:r>
    </w:p>
    <w:p w14:paraId="019479C9" w14:textId="2C914B5C" w:rsidR="00255A22" w:rsidRPr="00150CE8" w:rsidRDefault="00096753" w:rsidP="008134DE">
      <w:pPr>
        <w:tabs>
          <w:tab w:val="left" w:pos="2160"/>
        </w:tabs>
        <w:suppressAutoHyphens/>
        <w:spacing w:line="360" w:lineRule="auto"/>
        <w:ind w:left="113" w:right="113"/>
        <w:jc w:val="center"/>
        <w:rPr>
          <w:sz w:val="28"/>
          <w:szCs w:val="28"/>
        </w:rPr>
      </w:pPr>
      <w:r>
        <w:rPr>
          <w:noProof/>
        </w:rPr>
        <mc:AlternateContent>
          <mc:Choice Requires="wps">
            <w:drawing>
              <wp:anchor distT="4294967295" distB="4294967295" distL="114300" distR="114300" simplePos="0" relativeHeight="251659264" behindDoc="0" locked="0" layoutInCell="1" allowOverlap="1" wp14:anchorId="6FC06F27" wp14:editId="4475206F">
                <wp:simplePos x="0" y="0"/>
                <wp:positionH relativeFrom="column">
                  <wp:posOffset>457200</wp:posOffset>
                </wp:positionH>
                <wp:positionV relativeFrom="paragraph">
                  <wp:posOffset>175259</wp:posOffset>
                </wp:positionV>
                <wp:extent cx="5601335" cy="0"/>
                <wp:effectExtent l="0" t="0" r="18415" b="19050"/>
                <wp:wrapNone/>
                <wp:docPr id="97"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3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AB3032" id="Прямая соединительная линия 1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3.8pt" to="477.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"/>
            </w:pict>
          </mc:Fallback>
        </mc:AlternateContent>
      </w:r>
      <w:r w:rsidR="00255A22">
        <w:rPr>
          <w:sz w:val="28"/>
          <w:szCs w:val="28"/>
        </w:rPr>
        <w:t>МИВУ</w:t>
      </w:r>
      <w:r w:rsidR="00255A22" w:rsidRPr="004A79E1">
        <w:rPr>
          <w:sz w:val="28"/>
          <w:szCs w:val="28"/>
        </w:rPr>
        <w:t>.</w:t>
      </w:r>
      <w:r w:rsidR="005B0485">
        <w:rPr>
          <w:sz w:val="28"/>
        </w:rPr>
        <w:t>09</w:t>
      </w:r>
      <w:r w:rsidR="007A192B">
        <w:rPr>
          <w:sz w:val="28"/>
        </w:rPr>
        <w:t>.</w:t>
      </w:r>
      <w:r w:rsidR="005B0485">
        <w:rPr>
          <w:sz w:val="28"/>
        </w:rPr>
        <w:t>03</w:t>
      </w:r>
      <w:r w:rsidR="007A192B">
        <w:rPr>
          <w:sz w:val="28"/>
        </w:rPr>
        <w:t>.</w:t>
      </w:r>
      <w:r w:rsidR="005B0485">
        <w:rPr>
          <w:sz w:val="28"/>
        </w:rPr>
        <w:t>02-</w:t>
      </w:r>
      <w:r w:rsidR="00396A32">
        <w:rPr>
          <w:sz w:val="28"/>
        </w:rPr>
        <w:t>00</w:t>
      </w:r>
      <w:r w:rsidR="005B0485">
        <w:rPr>
          <w:sz w:val="28"/>
        </w:rPr>
        <w:t xml:space="preserve">.000 </w:t>
      </w:r>
      <w:r w:rsidR="005877BA">
        <w:rPr>
          <w:sz w:val="28"/>
        </w:rPr>
        <w:t>БР</w:t>
      </w:r>
    </w:p>
    <w:p w14:paraId="3810C0C1" w14:textId="77777777" w:rsidR="00255A22" w:rsidRPr="001E2D76" w:rsidRDefault="00255A22" w:rsidP="008134DE">
      <w:pPr>
        <w:tabs>
          <w:tab w:val="left" w:pos="2160"/>
        </w:tabs>
        <w:suppressAutoHyphens/>
        <w:spacing w:line="360" w:lineRule="auto"/>
        <w:ind w:left="113" w:right="113"/>
        <w:rPr>
          <w:sz w:val="28"/>
        </w:rPr>
      </w:pPr>
    </w:p>
    <w:p w14:paraId="75BF7072" w14:textId="77777777" w:rsidR="00255A22" w:rsidRPr="001E2D76" w:rsidRDefault="00255A22" w:rsidP="008134DE">
      <w:pPr>
        <w:pStyle w:val="caaieiaie5"/>
        <w:keepNext w:val="0"/>
        <w:pBdr>
          <w:top w:val="none" w:sz="0" w:space="0" w:color="auto"/>
          <w:left w:val="none" w:sz="0" w:space="0" w:color="auto"/>
          <w:bottom w:val="none" w:sz="0" w:space="0" w:color="auto"/>
          <w:right w:val="none" w:sz="0" w:space="0" w:color="auto"/>
        </w:pBdr>
        <w:tabs>
          <w:tab w:val="left" w:pos="5580"/>
        </w:tabs>
        <w:suppressAutoHyphens/>
        <w:spacing w:line="360" w:lineRule="auto"/>
        <w:ind w:left="113" w:right="113" w:firstLine="5557"/>
        <w:rPr>
          <w:rFonts w:ascii="Times New Roman" w:hAnsi="Times New Roman"/>
        </w:rPr>
      </w:pPr>
      <w:r w:rsidRPr="001E2D76">
        <w:rPr>
          <w:rFonts w:ascii="Times New Roman" w:hAnsi="Times New Roman"/>
        </w:rPr>
        <w:t xml:space="preserve">Руководитель </w:t>
      </w:r>
    </w:p>
    <w:p w14:paraId="4C49C3E5" w14:textId="19542804" w:rsidR="00255A22" w:rsidRPr="001E2D76" w:rsidRDefault="00096753" w:rsidP="008134DE">
      <w:pPr>
        <w:tabs>
          <w:tab w:val="left" w:pos="2160"/>
          <w:tab w:val="left" w:pos="5580"/>
        </w:tabs>
        <w:suppressAutoHyphens/>
        <w:spacing w:line="360" w:lineRule="auto"/>
        <w:ind w:left="113" w:right="113" w:firstLine="5557"/>
        <w:rPr>
          <w:sz w:val="28"/>
          <w:szCs w:val="28"/>
        </w:rPr>
      </w:pPr>
      <w:r>
        <w:rPr>
          <w:noProof/>
        </w:rPr>
        <mc:AlternateContent>
          <mc:Choice Requires="wps">
            <w:drawing>
              <wp:anchor distT="4294967295" distB="4294967295" distL="114300" distR="114300" simplePos="0" relativeHeight="251653120" behindDoc="0" locked="0" layoutInCell="1" allowOverlap="1" wp14:anchorId="5C6A1711" wp14:editId="6D03D1B9">
                <wp:simplePos x="0" y="0"/>
                <wp:positionH relativeFrom="column">
                  <wp:posOffset>3575685</wp:posOffset>
                </wp:positionH>
                <wp:positionV relativeFrom="paragraph">
                  <wp:posOffset>278764</wp:posOffset>
                </wp:positionV>
                <wp:extent cx="2339975" cy="0"/>
                <wp:effectExtent l="0" t="0" r="22225" b="19050"/>
                <wp:wrapNone/>
                <wp:docPr id="96"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718EC2" id="Прямая соединительная линия 11"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1.55pt,21.95pt" to="46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"/>
            </w:pict>
          </mc:Fallback>
        </mc:AlternateContent>
      </w:r>
      <w:r w:rsidR="00F97942">
        <w:rPr>
          <w:sz w:val="28"/>
          <w:szCs w:val="28"/>
        </w:rPr>
        <w:t>Еремеев С. В.</w:t>
      </w:r>
    </w:p>
    <w:p w14:paraId="44ECF30B" w14:textId="77777777" w:rsidR="00255A22" w:rsidRPr="001E2D76" w:rsidRDefault="00255A22" w:rsidP="008134DE">
      <w:pPr>
        <w:tabs>
          <w:tab w:val="left" w:pos="2160"/>
          <w:tab w:val="left" w:pos="5580"/>
        </w:tabs>
        <w:suppressAutoHyphens/>
        <w:spacing w:line="360" w:lineRule="auto"/>
        <w:ind w:left="113" w:right="113" w:firstLine="5557"/>
      </w:pPr>
      <w:r w:rsidRPr="001E2D76">
        <w:t>(фамилия, инициалы)</w:t>
      </w:r>
    </w:p>
    <w:bookmarkStart w:id="0" w:name="_Toc136207927"/>
    <w:bookmarkStart w:id="1" w:name="_Toc136243448"/>
    <w:bookmarkStart w:id="2" w:name="_Toc136243767"/>
    <w:bookmarkStart w:id="3" w:name="_Toc199908745"/>
    <w:bookmarkStart w:id="4" w:name="_Toc199908892"/>
    <w:bookmarkStart w:id="5" w:name="_Toc199908930"/>
    <w:bookmarkStart w:id="6" w:name="_Toc199909427"/>
    <w:bookmarkStart w:id="7" w:name="_Toc292232142"/>
    <w:bookmarkStart w:id="8" w:name="_Toc292232191"/>
    <w:bookmarkStart w:id="9" w:name="_Toc293840736"/>
    <w:bookmarkStart w:id="10" w:name="_Toc293851598"/>
    <w:bookmarkStart w:id="11" w:name="_Toc293851658"/>
    <w:bookmarkStart w:id="12" w:name="_Toc293852142"/>
    <w:bookmarkStart w:id="13" w:name="_Toc293852759"/>
    <w:bookmarkStart w:id="14" w:name="_Toc293852908"/>
    <w:bookmarkStart w:id="15" w:name="_Toc293853018"/>
    <w:bookmarkStart w:id="16" w:name="_Toc293853064"/>
    <w:bookmarkStart w:id="17" w:name="_Toc293854066"/>
    <w:bookmarkStart w:id="18" w:name="_Toc294121133"/>
    <w:bookmarkStart w:id="19" w:name="_Toc294126693"/>
    <w:bookmarkStart w:id="20" w:name="_Toc294160871"/>
    <w:bookmarkStart w:id="21" w:name="_Toc294365812"/>
    <w:bookmarkStart w:id="22" w:name="_Toc294505131"/>
    <w:bookmarkStart w:id="23" w:name="_Toc294565437"/>
    <w:bookmarkStart w:id="24" w:name="_Toc294565502"/>
    <w:bookmarkStart w:id="25" w:name="_Toc294733360"/>
    <w:bookmarkStart w:id="26" w:name="_Toc295073977"/>
    <w:bookmarkStart w:id="27" w:name="_Toc295079569"/>
    <w:bookmarkStart w:id="28" w:name="_Toc295105566"/>
    <w:bookmarkStart w:id="29" w:name="_Toc295110797"/>
    <w:bookmarkStart w:id="30" w:name="_Toc353636486"/>
    <w:bookmarkStart w:id="31" w:name="_Toc353638863"/>
    <w:bookmarkStart w:id="32" w:name="_Toc353639065"/>
    <w:bookmarkStart w:id="33" w:name="_Toc354525535"/>
    <w:bookmarkStart w:id="34" w:name="_Toc354525648"/>
    <w:bookmarkStart w:id="35" w:name="_Toc356898794"/>
    <w:bookmarkStart w:id="36" w:name="_Toc356898842"/>
    <w:bookmarkStart w:id="37" w:name="_Toc356904678"/>
    <w:bookmarkStart w:id="38" w:name="_Toc356909125"/>
    <w:bookmarkStart w:id="39" w:name="_Toc356912875"/>
    <w:bookmarkStart w:id="40" w:name="_Toc356930222"/>
    <w:bookmarkStart w:id="41" w:name="_Toc356930342"/>
    <w:bookmarkStart w:id="42" w:name="_Toc356933598"/>
    <w:bookmarkStart w:id="43" w:name="_Toc356985970"/>
    <w:bookmarkStart w:id="44" w:name="_Toc356986019"/>
    <w:p w14:paraId="5134D871" w14:textId="77777777" w:rsidR="00255A22" w:rsidRPr="004428B0" w:rsidRDefault="00096753" w:rsidP="008134DE">
      <w:pPr>
        <w:suppressAutoHyphens/>
        <w:spacing w:line="360" w:lineRule="auto"/>
        <w:ind w:firstLine="5670"/>
        <w:rPr>
          <w:sz w:val="28"/>
          <w:szCs w:val="28"/>
        </w:rPr>
      </w:pPr>
      <w:r>
        <w:rPr>
          <w:noProof/>
        </w:rPr>
        <mc:AlternateContent>
          <mc:Choice Requires="wps">
            <w:drawing>
              <wp:anchor distT="4294967295" distB="4294967295" distL="114300" distR="114300" simplePos="0" relativeHeight="251654144" behindDoc="0" locked="0" layoutInCell="1" allowOverlap="1" wp14:anchorId="46918B49" wp14:editId="58994AB5">
                <wp:simplePos x="0" y="0"/>
                <wp:positionH relativeFrom="column">
                  <wp:posOffset>3584575</wp:posOffset>
                </wp:positionH>
                <wp:positionV relativeFrom="paragraph">
                  <wp:posOffset>227964</wp:posOffset>
                </wp:positionV>
                <wp:extent cx="2339975" cy="0"/>
                <wp:effectExtent l="0" t="0" r="22225" b="19050"/>
                <wp:wrapNone/>
                <wp:docPr id="95"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FE95CB" id="Прямая соединительная линия 10"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25pt,17.95pt" to="46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"/>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3605305" w14:textId="77777777" w:rsidR="00255A22" w:rsidRPr="001E2D76" w:rsidRDefault="00255A22" w:rsidP="008134DE">
      <w:pPr>
        <w:tabs>
          <w:tab w:val="left" w:pos="2160"/>
          <w:tab w:val="left" w:pos="5580"/>
        </w:tabs>
        <w:suppressAutoHyphens/>
        <w:spacing w:line="360" w:lineRule="auto"/>
        <w:ind w:left="113" w:right="113" w:firstLine="5557"/>
      </w:pPr>
      <w:r w:rsidRPr="001E2D76">
        <w:t>(</w:t>
      </w:r>
      <w:proofErr w:type="gramStart"/>
      <w:r w:rsidRPr="001E2D76">
        <w:t xml:space="preserve">подпись)   </w:t>
      </w:r>
      <w:proofErr w:type="gramEnd"/>
      <w:r w:rsidRPr="001E2D76">
        <w:t xml:space="preserve">                                (дата)</w:t>
      </w:r>
    </w:p>
    <w:p w14:paraId="515DDD34" w14:textId="77777777" w:rsidR="00255A22" w:rsidRPr="001E2D76" w:rsidRDefault="00096753" w:rsidP="008134DE">
      <w:pPr>
        <w:tabs>
          <w:tab w:val="left" w:pos="2160"/>
          <w:tab w:val="left" w:pos="5580"/>
        </w:tabs>
        <w:suppressAutoHyphens/>
        <w:spacing w:line="360" w:lineRule="auto"/>
        <w:ind w:left="113" w:right="113" w:firstLine="5557"/>
        <w:rPr>
          <w:sz w:val="28"/>
        </w:rPr>
      </w:pPr>
      <w:r>
        <w:rPr>
          <w:noProof/>
        </w:rPr>
        <mc:AlternateContent>
          <mc:Choice Requires="wps">
            <w:drawing>
              <wp:anchor distT="4294967295" distB="4294967295" distL="114300" distR="114300" simplePos="0" relativeHeight="251655168" behindDoc="0" locked="0" layoutInCell="1" allowOverlap="1" wp14:anchorId="0BD3DDC5" wp14:editId="59EF8424">
                <wp:simplePos x="0" y="0"/>
                <wp:positionH relativeFrom="column">
                  <wp:posOffset>4438650</wp:posOffset>
                </wp:positionH>
                <wp:positionV relativeFrom="paragraph">
                  <wp:posOffset>249554</wp:posOffset>
                </wp:positionV>
                <wp:extent cx="1485900" cy="0"/>
                <wp:effectExtent l="0" t="0" r="19050" b="19050"/>
                <wp:wrapNone/>
                <wp:docPr id="94"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AF431" id="Прямая соединительная линия 9"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9.5pt,19.65pt" to="46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"/>
            </w:pict>
          </mc:Fallback>
        </mc:AlternateContent>
      </w:r>
      <w:r w:rsidR="00255A22" w:rsidRPr="001E2D76">
        <w:rPr>
          <w:sz w:val="28"/>
        </w:rPr>
        <w:t xml:space="preserve">Студент         </w:t>
      </w:r>
      <w:r w:rsidR="00396A32">
        <w:rPr>
          <w:sz w:val="28"/>
        </w:rPr>
        <w:t>ИС-118</w:t>
      </w:r>
    </w:p>
    <w:p w14:paraId="18FBED6F" w14:textId="77777777" w:rsidR="00255A22" w:rsidRPr="001E2D76" w:rsidRDefault="00255A22" w:rsidP="008134DE">
      <w:pPr>
        <w:tabs>
          <w:tab w:val="left" w:pos="2160"/>
          <w:tab w:val="left" w:pos="5580"/>
        </w:tabs>
        <w:suppressAutoHyphens/>
        <w:spacing w:line="360" w:lineRule="auto"/>
        <w:ind w:left="113" w:right="113" w:firstLine="5557"/>
      </w:pPr>
      <w:r w:rsidRPr="001E2D76">
        <w:t xml:space="preserve">                                   (группа)</w:t>
      </w:r>
    </w:p>
    <w:p w14:paraId="13D07120" w14:textId="46444A31" w:rsidR="00255A22" w:rsidRPr="0080116D" w:rsidRDefault="00096753" w:rsidP="008134DE">
      <w:pPr>
        <w:tabs>
          <w:tab w:val="left" w:pos="2160"/>
          <w:tab w:val="left" w:pos="5580"/>
        </w:tabs>
        <w:suppressAutoHyphens/>
        <w:spacing w:line="360" w:lineRule="auto"/>
        <w:ind w:left="113" w:right="113" w:firstLine="5557"/>
        <w:rPr>
          <w:sz w:val="28"/>
        </w:rPr>
      </w:pPr>
      <w:r>
        <w:rPr>
          <w:noProof/>
        </w:rPr>
        <mc:AlternateContent>
          <mc:Choice Requires="wps">
            <w:drawing>
              <wp:anchor distT="4294967295" distB="4294967295" distL="114300" distR="114300" simplePos="0" relativeHeight="251656192" behindDoc="0" locked="0" layoutInCell="1" allowOverlap="1" wp14:anchorId="54AD2E0C" wp14:editId="12CC5B74">
                <wp:simplePos x="0" y="0"/>
                <wp:positionH relativeFrom="column">
                  <wp:posOffset>3581400</wp:posOffset>
                </wp:positionH>
                <wp:positionV relativeFrom="paragraph">
                  <wp:posOffset>285749</wp:posOffset>
                </wp:positionV>
                <wp:extent cx="2339975" cy="0"/>
                <wp:effectExtent l="0" t="0" r="22225" b="19050"/>
                <wp:wrapNone/>
                <wp:docPr id="93"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C2AAA4" id="Прямая соединительная линия 8"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22.5pt" to="46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"/>
            </w:pict>
          </mc:Fallback>
        </mc:AlternateContent>
      </w:r>
      <w:r w:rsidR="0080116D">
        <w:rPr>
          <w:sz w:val="28"/>
        </w:rPr>
        <w:t>Кашин Н. П.</w:t>
      </w:r>
    </w:p>
    <w:p w14:paraId="3E909C23" w14:textId="77777777" w:rsidR="00255A22" w:rsidRPr="001E2D76" w:rsidRDefault="00255A22" w:rsidP="008134DE">
      <w:pPr>
        <w:tabs>
          <w:tab w:val="left" w:pos="2160"/>
          <w:tab w:val="left" w:pos="5580"/>
        </w:tabs>
        <w:suppressAutoHyphens/>
        <w:spacing w:line="360" w:lineRule="auto"/>
        <w:ind w:left="113" w:right="113" w:firstLine="5557"/>
      </w:pPr>
      <w:r w:rsidRPr="001E2D76">
        <w:t xml:space="preserve"> (фамилия, инициалы)</w:t>
      </w:r>
    </w:p>
    <w:p w14:paraId="4CC2B771" w14:textId="77777777" w:rsidR="00255A22" w:rsidRPr="001E2D76" w:rsidRDefault="00096753" w:rsidP="008134DE">
      <w:pPr>
        <w:tabs>
          <w:tab w:val="left" w:pos="2160"/>
          <w:tab w:val="left" w:pos="5580"/>
        </w:tabs>
        <w:suppressAutoHyphens/>
        <w:ind w:left="113" w:right="113" w:firstLine="5557"/>
        <w:rPr>
          <w:sz w:val="28"/>
        </w:rPr>
      </w:pPr>
      <w:r>
        <w:rPr>
          <w:noProof/>
        </w:rPr>
        <mc:AlternateContent>
          <mc:Choice Requires="wps">
            <w:drawing>
              <wp:anchor distT="4294967295" distB="4294967295" distL="114300" distR="114300" simplePos="0" relativeHeight="251657216" behindDoc="0" locked="0" layoutInCell="1" allowOverlap="1" wp14:anchorId="44DD237E" wp14:editId="72A77502">
                <wp:simplePos x="0" y="0"/>
                <wp:positionH relativeFrom="column">
                  <wp:posOffset>3582035</wp:posOffset>
                </wp:positionH>
                <wp:positionV relativeFrom="paragraph">
                  <wp:posOffset>167639</wp:posOffset>
                </wp:positionV>
                <wp:extent cx="2339975" cy="0"/>
                <wp:effectExtent l="0" t="0" r="22225" b="19050"/>
                <wp:wrapNone/>
                <wp:docPr id="92"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456946" id="Прямая соединительная линия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05pt,13.2pt" to="466.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"/>
            </w:pict>
          </mc:Fallback>
        </mc:AlternateContent>
      </w:r>
      <w:r w:rsidR="00255A22" w:rsidRPr="001E2D76">
        <w:rPr>
          <w:sz w:val="28"/>
        </w:rPr>
        <w:t xml:space="preserve"> </w:t>
      </w:r>
    </w:p>
    <w:p w14:paraId="650443E3" w14:textId="77777777" w:rsidR="00255A22" w:rsidRPr="001E2D76" w:rsidRDefault="00255A22" w:rsidP="008134DE">
      <w:pPr>
        <w:tabs>
          <w:tab w:val="left" w:pos="2160"/>
          <w:tab w:val="left" w:pos="5580"/>
        </w:tabs>
        <w:suppressAutoHyphens/>
        <w:spacing w:line="360" w:lineRule="auto"/>
        <w:ind w:right="113" w:firstLine="5557"/>
      </w:pPr>
      <w:r w:rsidRPr="001E2D76">
        <w:t xml:space="preserve"> (</w:t>
      </w:r>
      <w:proofErr w:type="gramStart"/>
      <w:r w:rsidRPr="001E2D76">
        <w:t xml:space="preserve">подпись)   </w:t>
      </w:r>
      <w:proofErr w:type="gramEnd"/>
      <w:r w:rsidRPr="001E2D76">
        <w:t xml:space="preserve">                                  (дата)</w:t>
      </w:r>
    </w:p>
    <w:p w14:paraId="6FAD537F" w14:textId="77777777" w:rsidR="00255A22" w:rsidRDefault="00255A22" w:rsidP="008134DE">
      <w:pPr>
        <w:suppressAutoHyphens/>
        <w:spacing w:line="360" w:lineRule="auto"/>
        <w:ind w:left="113" w:right="113"/>
        <w:rPr>
          <w:sz w:val="28"/>
        </w:rPr>
      </w:pPr>
    </w:p>
    <w:p w14:paraId="67692EE3" w14:textId="77777777" w:rsidR="002D08A0" w:rsidRPr="001E2D76" w:rsidRDefault="002D08A0" w:rsidP="008134DE">
      <w:pPr>
        <w:suppressAutoHyphens/>
        <w:spacing w:line="360" w:lineRule="auto"/>
        <w:ind w:left="113" w:right="113"/>
        <w:rPr>
          <w:sz w:val="28"/>
        </w:rPr>
      </w:pPr>
    </w:p>
    <w:p w14:paraId="4938AF21" w14:textId="77777777" w:rsidR="00255A22" w:rsidRPr="00C14A1A" w:rsidRDefault="00255A22" w:rsidP="008134DE">
      <w:pPr>
        <w:suppressAutoHyphens/>
        <w:jc w:val="center"/>
        <w:rPr>
          <w:sz w:val="28"/>
          <w:szCs w:val="28"/>
        </w:rPr>
        <w:sectPr w:rsidR="00255A22" w:rsidRPr="00C14A1A" w:rsidSect="00C229D4">
          <w:headerReference w:type="default" r:id="rId8"/>
          <w:footerReference w:type="first" r:id="rId9"/>
          <w:pgSz w:w="11906" w:h="16838" w:code="9"/>
          <w:pgMar w:top="517" w:right="284" w:bottom="284" w:left="1134" w:header="142" w:footer="284" w:gutter="0"/>
          <w:cols w:space="708"/>
          <w:docGrid w:linePitch="360"/>
        </w:sectPr>
      </w:pPr>
      <w:bookmarkStart w:id="45" w:name="_Toc136207928"/>
      <w:bookmarkStart w:id="46" w:name="_Toc136243449"/>
      <w:bookmarkStart w:id="47" w:name="_Toc136243768"/>
      <w:r w:rsidRPr="001E2D76">
        <w:rPr>
          <w:sz w:val="28"/>
          <w:szCs w:val="28"/>
        </w:rPr>
        <w:t>Муром 20</w:t>
      </w:r>
      <w:bookmarkEnd w:id="45"/>
      <w:bookmarkEnd w:id="46"/>
      <w:bookmarkEnd w:id="47"/>
      <w:r w:rsidR="00396A32">
        <w:rPr>
          <w:sz w:val="28"/>
          <w:szCs w:val="28"/>
        </w:rPr>
        <w:t>2</w:t>
      </w:r>
      <w:r w:rsidR="00396A32" w:rsidRPr="00C14A1A">
        <w:rPr>
          <w:sz w:val="28"/>
          <w:szCs w:val="28"/>
        </w:rPr>
        <w:t>2</w:t>
      </w:r>
    </w:p>
    <w:p w14:paraId="214EC2BB" w14:textId="0E989BBF" w:rsidR="00396A32" w:rsidRDefault="00EE30F5" w:rsidP="008134DE">
      <w:pPr>
        <w:spacing w:line="360" w:lineRule="auto"/>
        <w:ind w:right="227" w:firstLine="709"/>
        <w:jc w:val="both"/>
        <w:rPr>
          <w:noProof/>
          <w:sz w:val="28"/>
          <w:szCs w:val="28"/>
        </w:rPr>
      </w:pPr>
      <w:r>
        <w:rPr>
          <w:noProof/>
          <w:sz w:val="28"/>
          <w:szCs w:val="28"/>
        </w:rPr>
        <w:lastRenderedPageBreak/>
        <w:t>В</w:t>
      </w:r>
      <w:r w:rsidR="00396A32" w:rsidRPr="006C5992">
        <w:rPr>
          <w:noProof/>
          <w:sz w:val="28"/>
          <w:szCs w:val="28"/>
        </w:rPr>
        <w:t xml:space="preserve"> данно</w:t>
      </w:r>
      <w:r w:rsidR="00396A32">
        <w:rPr>
          <w:noProof/>
          <w:sz w:val="28"/>
          <w:szCs w:val="28"/>
        </w:rPr>
        <w:t>й</w:t>
      </w:r>
      <w:r w:rsidR="00396A32" w:rsidRPr="006C5992">
        <w:rPr>
          <w:noProof/>
          <w:sz w:val="28"/>
          <w:szCs w:val="28"/>
        </w:rPr>
        <w:t xml:space="preserve"> </w:t>
      </w:r>
      <w:r w:rsidR="00396A32">
        <w:rPr>
          <w:noProof/>
          <w:sz w:val="28"/>
          <w:szCs w:val="28"/>
        </w:rPr>
        <w:t>бакалаврской работе выпо</w:t>
      </w:r>
      <w:r w:rsidR="0080116D">
        <w:rPr>
          <w:noProof/>
          <w:sz w:val="28"/>
          <w:szCs w:val="28"/>
        </w:rPr>
        <w:t>лнен</w:t>
      </w:r>
      <w:r w:rsidR="00B12766">
        <w:rPr>
          <w:noProof/>
          <w:sz w:val="28"/>
          <w:szCs w:val="28"/>
        </w:rPr>
        <w:t xml:space="preserve">ы реализация и иследование алгоритма комплексирования векторных </w:t>
      </w:r>
      <w:r w:rsidR="00F97942">
        <w:rPr>
          <w:noProof/>
          <w:sz w:val="28"/>
          <w:szCs w:val="28"/>
        </w:rPr>
        <w:t>данных с сохранением топологий</w:t>
      </w:r>
      <w:r w:rsidR="008D0AC4">
        <w:rPr>
          <w:noProof/>
          <w:sz w:val="28"/>
          <w:szCs w:val="28"/>
        </w:rPr>
        <w:t xml:space="preserve"> в среде </w:t>
      </w:r>
      <w:r w:rsidR="008D0AC4">
        <w:rPr>
          <w:noProof/>
          <w:sz w:val="28"/>
          <w:szCs w:val="28"/>
          <w:lang w:val="en-US"/>
        </w:rPr>
        <w:t>QGIS</w:t>
      </w:r>
      <w:r w:rsidR="008D0AC4" w:rsidRPr="008D0AC4">
        <w:rPr>
          <w:noProof/>
          <w:sz w:val="28"/>
          <w:szCs w:val="28"/>
        </w:rPr>
        <w:t xml:space="preserve"> </w:t>
      </w:r>
      <w:r w:rsidR="008D0AC4">
        <w:rPr>
          <w:noProof/>
          <w:sz w:val="28"/>
          <w:szCs w:val="28"/>
        </w:rPr>
        <w:t xml:space="preserve">на языке </w:t>
      </w:r>
      <w:r w:rsidR="008D0AC4">
        <w:rPr>
          <w:noProof/>
          <w:sz w:val="28"/>
          <w:szCs w:val="28"/>
          <w:lang w:val="en-US"/>
        </w:rPr>
        <w:t>PyQGIS</w:t>
      </w:r>
      <w:r w:rsidR="008D0AC4">
        <w:rPr>
          <w:noProof/>
          <w:sz w:val="28"/>
          <w:szCs w:val="28"/>
        </w:rPr>
        <w:t xml:space="preserve">. Произведён поиск и анализ материалов по теме работы. </w:t>
      </w:r>
      <w:r>
        <w:rPr>
          <w:noProof/>
          <w:sz w:val="28"/>
          <w:szCs w:val="28"/>
        </w:rPr>
        <w:t>Описана реализация основных функций разработанного алгоритма.</w:t>
      </w:r>
      <w:r w:rsidR="008D0AC4">
        <w:rPr>
          <w:noProof/>
          <w:sz w:val="28"/>
          <w:szCs w:val="28"/>
        </w:rPr>
        <w:t xml:space="preserve"> </w:t>
      </w:r>
    </w:p>
    <w:p w14:paraId="65913668" w14:textId="77777777" w:rsidR="00396A32" w:rsidRDefault="00396A32" w:rsidP="008134DE">
      <w:pPr>
        <w:spacing w:line="360" w:lineRule="auto"/>
        <w:ind w:right="227" w:firstLine="709"/>
        <w:jc w:val="both"/>
        <w:rPr>
          <w:noProof/>
          <w:sz w:val="28"/>
          <w:szCs w:val="28"/>
        </w:rPr>
      </w:pPr>
    </w:p>
    <w:p w14:paraId="0EE10FA6" w14:textId="209C2345" w:rsidR="00396A32" w:rsidRPr="004D2C15" w:rsidRDefault="00396A32" w:rsidP="008134DE">
      <w:pPr>
        <w:spacing w:line="360" w:lineRule="auto"/>
        <w:ind w:right="284" w:firstLine="709"/>
        <w:jc w:val="both"/>
        <w:rPr>
          <w:sz w:val="28"/>
          <w:szCs w:val="28"/>
          <w:lang w:val="en-US"/>
        </w:rPr>
      </w:pPr>
      <w:proofErr w:type="spellStart"/>
      <w:r w:rsidRPr="002914ED">
        <w:rPr>
          <w:sz w:val="28"/>
          <w:szCs w:val="28"/>
        </w:rPr>
        <w:t>Табл</w:t>
      </w:r>
      <w:proofErr w:type="spellEnd"/>
      <w:r w:rsidR="00A36A1F">
        <w:rPr>
          <w:sz w:val="28"/>
          <w:szCs w:val="28"/>
          <w:lang w:val="en-US"/>
        </w:rPr>
        <w:t xml:space="preserve">. </w:t>
      </w:r>
      <w:r w:rsidR="001779E3">
        <w:rPr>
          <w:sz w:val="28"/>
          <w:szCs w:val="28"/>
          <w:lang w:val="en-US"/>
        </w:rPr>
        <w:t>2</w:t>
      </w:r>
      <w:r w:rsidRPr="004D2C15">
        <w:rPr>
          <w:sz w:val="28"/>
          <w:szCs w:val="28"/>
          <w:lang w:val="en-US"/>
        </w:rPr>
        <w:t xml:space="preserve">. </w:t>
      </w:r>
      <w:r w:rsidRPr="002914ED">
        <w:rPr>
          <w:sz w:val="28"/>
          <w:szCs w:val="28"/>
        </w:rPr>
        <w:t>Ил</w:t>
      </w:r>
      <w:r w:rsidR="00A36A1F">
        <w:rPr>
          <w:sz w:val="28"/>
          <w:szCs w:val="28"/>
          <w:lang w:val="en-US"/>
        </w:rPr>
        <w:t xml:space="preserve">. </w:t>
      </w:r>
      <w:r w:rsidR="001779E3">
        <w:rPr>
          <w:sz w:val="28"/>
          <w:szCs w:val="28"/>
          <w:lang w:val="en-US"/>
        </w:rPr>
        <w:t>72</w:t>
      </w:r>
      <w:r w:rsidRPr="004D2C15">
        <w:rPr>
          <w:sz w:val="28"/>
          <w:szCs w:val="28"/>
          <w:lang w:val="en-US"/>
        </w:rPr>
        <w:t xml:space="preserve">. </w:t>
      </w:r>
      <w:r w:rsidRPr="002914ED">
        <w:rPr>
          <w:sz w:val="28"/>
          <w:szCs w:val="28"/>
        </w:rPr>
        <w:t>Библ</w:t>
      </w:r>
      <w:r w:rsidR="00A36A1F">
        <w:rPr>
          <w:sz w:val="28"/>
          <w:szCs w:val="28"/>
          <w:lang w:val="en-US"/>
        </w:rPr>
        <w:t xml:space="preserve">. </w:t>
      </w:r>
      <w:r w:rsidR="001779E3" w:rsidRPr="00BA17CB">
        <w:rPr>
          <w:sz w:val="28"/>
          <w:szCs w:val="28"/>
          <w:lang w:val="en-US"/>
        </w:rPr>
        <w:t>5</w:t>
      </w:r>
      <w:r w:rsidRPr="004D2C15">
        <w:rPr>
          <w:sz w:val="28"/>
          <w:szCs w:val="28"/>
          <w:lang w:val="en-US"/>
        </w:rPr>
        <w:t>.</w:t>
      </w:r>
    </w:p>
    <w:p w14:paraId="6B21FAF0" w14:textId="77777777" w:rsidR="00396A32" w:rsidRPr="004D2C15" w:rsidRDefault="00396A32" w:rsidP="008134DE">
      <w:pPr>
        <w:spacing w:line="360" w:lineRule="auto"/>
        <w:ind w:right="227" w:firstLine="709"/>
        <w:jc w:val="both"/>
        <w:rPr>
          <w:noProof/>
          <w:sz w:val="28"/>
          <w:szCs w:val="28"/>
          <w:lang w:val="en-US"/>
        </w:rPr>
      </w:pPr>
    </w:p>
    <w:p w14:paraId="70E21D77" w14:textId="77777777" w:rsidR="002F1550" w:rsidRPr="004D2C15" w:rsidRDefault="007A192B" w:rsidP="008134DE">
      <w:pPr>
        <w:rPr>
          <w:rFonts w:ascii="Arial" w:hAnsi="Arial"/>
          <w:b/>
          <w:sz w:val="28"/>
          <w:lang w:val="en-US"/>
        </w:rPr>
      </w:pPr>
      <w:r w:rsidRPr="004D2C15">
        <w:rPr>
          <w:rFonts w:ascii="Arial" w:hAnsi="Arial"/>
          <w:b/>
          <w:sz w:val="28"/>
          <w:lang w:val="en-US"/>
        </w:rPr>
        <w:br w:type="page"/>
      </w:r>
    </w:p>
    <w:p w14:paraId="30A1C5AA" w14:textId="1D9732A0" w:rsidR="00015AE2" w:rsidRPr="00215597" w:rsidRDefault="00EE30F5" w:rsidP="008134DE">
      <w:pPr>
        <w:spacing w:line="360" w:lineRule="auto"/>
        <w:ind w:right="284" w:firstLine="709"/>
        <w:jc w:val="both"/>
        <w:rPr>
          <w:noProof/>
          <w:sz w:val="28"/>
          <w:szCs w:val="28"/>
          <w:lang w:val="en-US"/>
        </w:rPr>
      </w:pPr>
      <w:r w:rsidRPr="00EE30F5">
        <w:rPr>
          <w:noProof/>
          <w:sz w:val="28"/>
          <w:szCs w:val="28"/>
          <w:lang w:val="en-US"/>
        </w:rPr>
        <w:lastRenderedPageBreak/>
        <w:t>In this bachelor's work, the implementation and study of the algorithm for integrating vector data with the preservation of topologies in the QGIS environment in the PyQGIS language are carried out. The search and analysis of materials on the topic of the work was carried out. The implementation of the main functions of the developed algorithm is described.</w:t>
      </w:r>
    </w:p>
    <w:p w14:paraId="4928DFF3" w14:textId="77777777" w:rsidR="001F6265" w:rsidRPr="00215597" w:rsidRDefault="001F6265" w:rsidP="008134DE">
      <w:pPr>
        <w:spacing w:line="360" w:lineRule="auto"/>
        <w:ind w:right="284" w:firstLine="709"/>
        <w:jc w:val="both"/>
        <w:rPr>
          <w:sz w:val="28"/>
          <w:szCs w:val="28"/>
          <w:highlight w:val="yellow"/>
          <w:lang w:val="en-US"/>
        </w:rPr>
      </w:pPr>
    </w:p>
    <w:p w14:paraId="40245B46" w14:textId="7430BE3A" w:rsidR="00A57C5C" w:rsidRPr="00B73E7D" w:rsidRDefault="00396A32" w:rsidP="008134DE">
      <w:pPr>
        <w:spacing w:line="360" w:lineRule="auto"/>
        <w:ind w:right="227" w:firstLine="709"/>
        <w:jc w:val="both"/>
        <w:rPr>
          <w:b/>
          <w:sz w:val="28"/>
          <w:szCs w:val="28"/>
        </w:rPr>
      </w:pPr>
      <w:r w:rsidRPr="002914ED">
        <w:rPr>
          <w:sz w:val="28"/>
          <w:szCs w:val="28"/>
          <w:lang w:val="en-US"/>
        </w:rPr>
        <w:t>Table</w:t>
      </w:r>
      <w:r w:rsidRPr="009726C7">
        <w:rPr>
          <w:sz w:val="28"/>
          <w:szCs w:val="28"/>
        </w:rPr>
        <w:t xml:space="preserve">. </w:t>
      </w:r>
      <w:r w:rsidR="001779E3" w:rsidRPr="009726C7">
        <w:rPr>
          <w:sz w:val="28"/>
          <w:szCs w:val="28"/>
        </w:rPr>
        <w:t>2</w:t>
      </w:r>
      <w:r w:rsidRPr="009726C7">
        <w:rPr>
          <w:sz w:val="28"/>
          <w:szCs w:val="28"/>
        </w:rPr>
        <w:t xml:space="preserve">. </w:t>
      </w:r>
      <w:r w:rsidRPr="002914ED">
        <w:rPr>
          <w:sz w:val="28"/>
          <w:szCs w:val="28"/>
          <w:lang w:val="en-US"/>
        </w:rPr>
        <w:t>Il</w:t>
      </w:r>
      <w:r w:rsidR="0041300C" w:rsidRPr="009726C7">
        <w:rPr>
          <w:sz w:val="28"/>
          <w:szCs w:val="28"/>
        </w:rPr>
        <w:t>.</w:t>
      </w:r>
      <w:r w:rsidR="001779E3" w:rsidRPr="009726C7">
        <w:rPr>
          <w:sz w:val="28"/>
          <w:szCs w:val="28"/>
        </w:rPr>
        <w:t xml:space="preserve"> 72</w:t>
      </w:r>
      <w:r w:rsidRPr="009726C7">
        <w:rPr>
          <w:sz w:val="28"/>
          <w:szCs w:val="28"/>
        </w:rPr>
        <w:t xml:space="preserve">. </w:t>
      </w:r>
      <w:proofErr w:type="spellStart"/>
      <w:r w:rsidRPr="002914ED">
        <w:rPr>
          <w:sz w:val="28"/>
          <w:szCs w:val="28"/>
          <w:lang w:val="en-US"/>
        </w:rPr>
        <w:t>Bibl</w:t>
      </w:r>
      <w:proofErr w:type="spellEnd"/>
      <w:r w:rsidRPr="00B73E7D">
        <w:rPr>
          <w:sz w:val="28"/>
          <w:szCs w:val="28"/>
        </w:rPr>
        <w:t xml:space="preserve">. </w:t>
      </w:r>
      <w:r w:rsidR="001779E3">
        <w:rPr>
          <w:sz w:val="28"/>
          <w:szCs w:val="28"/>
        </w:rPr>
        <w:t>5</w:t>
      </w:r>
      <w:r w:rsidRPr="00B73E7D">
        <w:rPr>
          <w:sz w:val="28"/>
          <w:szCs w:val="28"/>
        </w:rPr>
        <w:t>.</w:t>
      </w:r>
    </w:p>
    <w:p w14:paraId="6B5C55BA" w14:textId="77777777" w:rsidR="00C14A1A" w:rsidRPr="00B73E7D" w:rsidRDefault="00C14A1A" w:rsidP="008134DE">
      <w:pPr>
        <w:rPr>
          <w:rFonts w:ascii="Arial" w:hAnsi="Arial"/>
          <w:b/>
          <w:sz w:val="28"/>
        </w:rPr>
      </w:pPr>
      <w:r w:rsidRPr="00B73E7D">
        <w:rPr>
          <w:rFonts w:ascii="Arial" w:hAnsi="Arial"/>
          <w:b/>
          <w:sz w:val="28"/>
        </w:rPr>
        <w:br w:type="page"/>
      </w:r>
    </w:p>
    <w:p w14:paraId="5051BE73" w14:textId="77777777" w:rsidR="00C14A1A" w:rsidRPr="00E904D0" w:rsidRDefault="00C14A1A" w:rsidP="008134DE">
      <w:pPr>
        <w:widowControl w:val="0"/>
        <w:autoSpaceDE w:val="0"/>
        <w:autoSpaceDN w:val="0"/>
        <w:adjustRightInd w:val="0"/>
        <w:jc w:val="center"/>
      </w:pPr>
      <w:r w:rsidRPr="00E904D0">
        <w:lastRenderedPageBreak/>
        <w:t>Министерство науки и высшего образования Российской Федерации</w:t>
      </w:r>
    </w:p>
    <w:p w14:paraId="6B042FFF" w14:textId="77777777" w:rsidR="00C14A1A" w:rsidRPr="00E904D0" w:rsidRDefault="00C14A1A" w:rsidP="008134DE">
      <w:pPr>
        <w:widowControl w:val="0"/>
        <w:autoSpaceDE w:val="0"/>
        <w:autoSpaceDN w:val="0"/>
        <w:adjustRightInd w:val="0"/>
        <w:jc w:val="center"/>
        <w:rPr>
          <w:b/>
          <w:bCs/>
          <w:sz w:val="28"/>
          <w:szCs w:val="28"/>
        </w:rPr>
      </w:pPr>
      <w:r w:rsidRPr="00E904D0">
        <w:rPr>
          <w:b/>
          <w:bCs/>
          <w:sz w:val="28"/>
          <w:szCs w:val="28"/>
        </w:rPr>
        <w:t>Муромский институт (филиал)</w:t>
      </w:r>
    </w:p>
    <w:p w14:paraId="1AB22AE5" w14:textId="77777777" w:rsidR="00C14A1A" w:rsidRPr="00E904D0" w:rsidRDefault="00C14A1A" w:rsidP="008134DE">
      <w:pPr>
        <w:widowControl w:val="0"/>
        <w:autoSpaceDE w:val="0"/>
        <w:autoSpaceDN w:val="0"/>
        <w:adjustRightInd w:val="0"/>
        <w:jc w:val="center"/>
        <w:rPr>
          <w:sz w:val="22"/>
          <w:szCs w:val="22"/>
        </w:rPr>
      </w:pPr>
      <w:r w:rsidRPr="00E904D0">
        <w:rPr>
          <w:sz w:val="22"/>
          <w:szCs w:val="22"/>
        </w:rPr>
        <w:t>федерального государственного образовательного учреждения высшего образования</w:t>
      </w:r>
    </w:p>
    <w:p w14:paraId="40246457" w14:textId="77777777" w:rsidR="00C14A1A" w:rsidRPr="00E904D0" w:rsidRDefault="00C14A1A" w:rsidP="008134DE">
      <w:pPr>
        <w:widowControl w:val="0"/>
        <w:autoSpaceDE w:val="0"/>
        <w:autoSpaceDN w:val="0"/>
        <w:adjustRightInd w:val="0"/>
        <w:jc w:val="center"/>
        <w:rPr>
          <w:b/>
          <w:sz w:val="28"/>
          <w:szCs w:val="28"/>
        </w:rPr>
      </w:pPr>
      <w:r w:rsidRPr="00E904D0">
        <w:rPr>
          <w:b/>
          <w:sz w:val="28"/>
          <w:szCs w:val="28"/>
        </w:rPr>
        <w:t xml:space="preserve">«Владимирский государственный университет </w:t>
      </w:r>
    </w:p>
    <w:p w14:paraId="4F2A2C94" w14:textId="77777777" w:rsidR="00C14A1A" w:rsidRPr="00E904D0" w:rsidRDefault="00C14A1A" w:rsidP="008134DE">
      <w:pPr>
        <w:widowControl w:val="0"/>
        <w:autoSpaceDE w:val="0"/>
        <w:autoSpaceDN w:val="0"/>
        <w:adjustRightInd w:val="0"/>
        <w:jc w:val="center"/>
        <w:rPr>
          <w:b/>
          <w:sz w:val="28"/>
          <w:szCs w:val="28"/>
        </w:rPr>
      </w:pPr>
      <w:r w:rsidRPr="00E904D0">
        <w:rPr>
          <w:b/>
          <w:sz w:val="28"/>
          <w:szCs w:val="28"/>
        </w:rPr>
        <w:t>имени Александра Григорьевича и Николая Григорьевича Столетовых»</w:t>
      </w:r>
    </w:p>
    <w:p w14:paraId="1FFD14D7" w14:textId="77777777" w:rsidR="00C14A1A" w:rsidRDefault="00C14A1A" w:rsidP="008134DE">
      <w:pPr>
        <w:widowControl w:val="0"/>
        <w:autoSpaceDE w:val="0"/>
        <w:autoSpaceDN w:val="0"/>
        <w:adjustRightInd w:val="0"/>
        <w:jc w:val="center"/>
        <w:rPr>
          <w:b/>
        </w:rPr>
      </w:pPr>
      <w:r w:rsidRPr="00E904D0">
        <w:rPr>
          <w:b/>
        </w:rPr>
        <w:t xml:space="preserve">(МИ </w:t>
      </w:r>
      <w:proofErr w:type="spellStart"/>
      <w:r w:rsidRPr="00E904D0">
        <w:rPr>
          <w:b/>
        </w:rPr>
        <w:t>ВлГУ</w:t>
      </w:r>
      <w:proofErr w:type="spellEnd"/>
      <w:r w:rsidRPr="00E904D0">
        <w:rPr>
          <w:b/>
        </w:rPr>
        <w:t>)</w:t>
      </w:r>
      <w:r>
        <w:rPr>
          <w:b/>
        </w:rPr>
        <w:t xml:space="preserve"> </w:t>
      </w:r>
    </w:p>
    <w:p w14:paraId="4B15453C" w14:textId="77777777" w:rsidR="00C14A1A" w:rsidRDefault="00C14A1A" w:rsidP="008134DE">
      <w:pPr>
        <w:ind w:left="142"/>
        <w:jc w:val="center"/>
        <w:rPr>
          <w:i/>
          <w:sz w:val="80"/>
          <w:szCs w:val="80"/>
        </w:rPr>
      </w:pPr>
    </w:p>
    <w:p w14:paraId="0A0DF36E" w14:textId="77777777" w:rsidR="00C14A1A" w:rsidRDefault="00C14A1A" w:rsidP="008134DE">
      <w:pPr>
        <w:ind w:left="142"/>
        <w:jc w:val="center"/>
        <w:rPr>
          <w:i/>
          <w:sz w:val="80"/>
          <w:szCs w:val="80"/>
        </w:rPr>
      </w:pPr>
    </w:p>
    <w:p w14:paraId="54407443" w14:textId="77777777" w:rsidR="00C14A1A" w:rsidRDefault="00096753" w:rsidP="008134DE">
      <w:pPr>
        <w:ind w:left="142"/>
        <w:jc w:val="center"/>
        <w:rPr>
          <w:i/>
          <w:sz w:val="80"/>
          <w:szCs w:val="80"/>
        </w:rPr>
      </w:pPr>
      <w:r>
        <w:rPr>
          <w:noProof/>
        </w:rPr>
        <mc:AlternateContent>
          <mc:Choice Requires="wps">
            <w:drawing>
              <wp:anchor distT="0" distB="0" distL="114300" distR="114300" simplePos="0" relativeHeight="251664384" behindDoc="0" locked="1" layoutInCell="0" allowOverlap="1" wp14:anchorId="1D40BE92" wp14:editId="57DBAFCB">
                <wp:simplePos x="0" y="0"/>
                <wp:positionH relativeFrom="page">
                  <wp:posOffset>746125</wp:posOffset>
                </wp:positionH>
                <wp:positionV relativeFrom="page">
                  <wp:posOffset>252095</wp:posOffset>
                </wp:positionV>
                <wp:extent cx="6588760" cy="10189210"/>
                <wp:effectExtent l="0" t="0" r="21590" b="2159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778F8" id="Прямоугольник 98" o:spid="_x0000_s1026" style="position:absolute;margin-left:58.75pt;margin-top:19.85pt;width:518.8pt;height:802.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" o:allowincell="f" filled="f" strokeweight="2pt">
                <w10:wrap anchorx="page" anchory="page"/>
                <w10:anchorlock/>
              </v:rect>
            </w:pict>
          </mc:Fallback>
        </mc:AlternateContent>
      </w:r>
    </w:p>
    <w:p w14:paraId="47B91C1C" w14:textId="77777777" w:rsidR="00C14A1A" w:rsidRPr="009C4690" w:rsidRDefault="00C14A1A" w:rsidP="008134DE">
      <w:pPr>
        <w:ind w:left="142"/>
        <w:jc w:val="center"/>
        <w:rPr>
          <w:i/>
          <w:sz w:val="80"/>
          <w:szCs w:val="80"/>
        </w:rPr>
      </w:pPr>
      <w:r w:rsidRPr="009C4690">
        <w:rPr>
          <w:i/>
          <w:sz w:val="80"/>
          <w:szCs w:val="80"/>
        </w:rPr>
        <w:t>ПОЯСНИТЕЛЬНАЯ</w:t>
      </w:r>
    </w:p>
    <w:p w14:paraId="23783BFC" w14:textId="77777777" w:rsidR="00C14A1A" w:rsidRPr="009C4690" w:rsidRDefault="00C14A1A" w:rsidP="008134DE">
      <w:pPr>
        <w:ind w:left="142"/>
        <w:jc w:val="center"/>
        <w:rPr>
          <w:i/>
          <w:sz w:val="80"/>
          <w:szCs w:val="80"/>
        </w:rPr>
      </w:pPr>
      <w:r w:rsidRPr="009C4690">
        <w:rPr>
          <w:i/>
          <w:sz w:val="80"/>
          <w:szCs w:val="80"/>
        </w:rPr>
        <w:t>ЗАПИСКА</w:t>
      </w:r>
    </w:p>
    <w:p w14:paraId="56A1F5E8" w14:textId="77777777" w:rsidR="00C14A1A" w:rsidRPr="009C4690" w:rsidRDefault="00C14A1A" w:rsidP="008134DE">
      <w:pPr>
        <w:rPr>
          <w:noProof/>
          <w:sz w:val="80"/>
          <w:szCs w:val="80"/>
        </w:rPr>
      </w:pPr>
    </w:p>
    <w:p w14:paraId="1E63AA70" w14:textId="424EB7EB" w:rsidR="00C14A1A" w:rsidRPr="009644C4" w:rsidRDefault="00E978F6" w:rsidP="008134DE">
      <w:pPr>
        <w:tabs>
          <w:tab w:val="left" w:pos="2160"/>
        </w:tabs>
        <w:suppressAutoHyphens/>
        <w:spacing w:line="360" w:lineRule="auto"/>
        <w:ind w:left="709" w:right="878"/>
        <w:jc w:val="both"/>
        <w:rPr>
          <w:sz w:val="28"/>
        </w:rPr>
      </w:pPr>
      <w:r>
        <w:rPr>
          <w:noProof/>
        </w:rPr>
        <mc:AlternateContent>
          <mc:Choice Requires="wps">
            <w:drawing>
              <wp:anchor distT="4294967294" distB="4294967294" distL="114300" distR="114300" simplePos="0" relativeHeight="251769856" behindDoc="0" locked="0" layoutInCell="1" allowOverlap="1" wp14:anchorId="6067BEA8" wp14:editId="5CD46487">
                <wp:simplePos x="0" y="0"/>
                <wp:positionH relativeFrom="page">
                  <wp:posOffset>1177746</wp:posOffset>
                </wp:positionH>
                <wp:positionV relativeFrom="paragraph">
                  <wp:posOffset>499643</wp:posOffset>
                </wp:positionV>
                <wp:extent cx="5603443" cy="3658"/>
                <wp:effectExtent l="0" t="0" r="35560" b="34925"/>
                <wp:wrapNone/>
                <wp:docPr id="1361"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3443" cy="365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470876" id="Прямая соединительная линия 22" o:spid="_x0000_s1026" style="position:absolute;flip:y;z-index:25176985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92.75pt,39.35pt" to="533.9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">
                <w10:wrap anchorx="page"/>
              </v:line>
            </w:pict>
          </mc:Fallback>
        </mc:AlternateContent>
      </w:r>
      <w:r>
        <w:rPr>
          <w:noProof/>
        </w:rPr>
        <mc:AlternateContent>
          <mc:Choice Requires="wps">
            <w:drawing>
              <wp:anchor distT="4294967294" distB="4294967294" distL="114300" distR="114300" simplePos="0" relativeHeight="251666432" behindDoc="0" locked="0" layoutInCell="1" allowOverlap="1" wp14:anchorId="21F3E6E6" wp14:editId="202A3AD6">
                <wp:simplePos x="0" y="0"/>
                <wp:positionH relativeFrom="column">
                  <wp:posOffset>880110</wp:posOffset>
                </wp:positionH>
                <wp:positionV relativeFrom="paragraph">
                  <wp:posOffset>184784</wp:posOffset>
                </wp:positionV>
                <wp:extent cx="5187315" cy="0"/>
                <wp:effectExtent l="0" t="0" r="13335" b="19050"/>
                <wp:wrapNone/>
                <wp:docPr id="91"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8731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93B135" id="Прямая соединительная линия 22"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9.3pt,14.55pt" to="477.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"/>
            </w:pict>
          </mc:Fallback>
        </mc:AlternateContent>
      </w:r>
      <w:r w:rsidR="00580359">
        <w:rPr>
          <w:sz w:val="28"/>
        </w:rPr>
        <w:t>Тема</w:t>
      </w:r>
      <w:r w:rsidR="00C14A1A">
        <w:rPr>
          <w:sz w:val="28"/>
        </w:rPr>
        <w:t xml:space="preserve"> </w:t>
      </w:r>
      <w:r w:rsidR="00015AE2">
        <w:rPr>
          <w:sz w:val="28"/>
        </w:rPr>
        <w:t xml:space="preserve">Разработка </w:t>
      </w:r>
      <w:r>
        <w:rPr>
          <w:sz w:val="28"/>
        </w:rPr>
        <w:t xml:space="preserve">и исследование алгоритма для комплексирования векторных данных с сохранением топологий </w:t>
      </w:r>
    </w:p>
    <w:p w14:paraId="708E4667" w14:textId="1C2F6657" w:rsidR="00C14A1A" w:rsidRPr="009C4690" w:rsidRDefault="00096753" w:rsidP="008134DE">
      <w:pPr>
        <w:tabs>
          <w:tab w:val="left" w:pos="2160"/>
        </w:tabs>
        <w:suppressAutoHyphens/>
        <w:spacing w:line="360" w:lineRule="auto"/>
        <w:ind w:left="113" w:right="113"/>
        <w:jc w:val="center"/>
        <w:rPr>
          <w:sz w:val="28"/>
          <w:szCs w:val="28"/>
        </w:rPr>
      </w:pPr>
      <w:r>
        <w:rPr>
          <w:noProof/>
        </w:rPr>
        <mc:AlternateContent>
          <mc:Choice Requires="wps">
            <w:drawing>
              <wp:anchor distT="4294967294" distB="4294967294" distL="114300" distR="114300" simplePos="0" relativeHeight="251665408" behindDoc="0" locked="0" layoutInCell="1" allowOverlap="1" wp14:anchorId="51A359C3" wp14:editId="02B77D43">
                <wp:simplePos x="0" y="0"/>
                <wp:positionH relativeFrom="column">
                  <wp:posOffset>466090</wp:posOffset>
                </wp:positionH>
                <wp:positionV relativeFrom="paragraph">
                  <wp:posOffset>174624</wp:posOffset>
                </wp:positionV>
                <wp:extent cx="5601335" cy="0"/>
                <wp:effectExtent l="0" t="0" r="18415" b="19050"/>
                <wp:wrapNone/>
                <wp:docPr id="113" name="Прямая соединительная линия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3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D02CD" id="Прямая соединительная линия 113"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6.7pt,13.75pt" to="477.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"/>
            </w:pict>
          </mc:Fallback>
        </mc:AlternateContent>
      </w:r>
      <w:r w:rsidR="00C14A1A" w:rsidRPr="009C4690">
        <w:rPr>
          <w:sz w:val="28"/>
          <w:szCs w:val="28"/>
        </w:rPr>
        <w:t>МИВУ.</w:t>
      </w:r>
      <w:r w:rsidR="00C14A1A" w:rsidRPr="009C4690">
        <w:rPr>
          <w:sz w:val="28"/>
          <w:szCs w:val="24"/>
        </w:rPr>
        <w:t>09.03.0</w:t>
      </w:r>
      <w:r w:rsidR="00C14A1A">
        <w:rPr>
          <w:sz w:val="28"/>
          <w:szCs w:val="24"/>
        </w:rPr>
        <w:t>2</w:t>
      </w:r>
      <w:r w:rsidR="00C14A1A" w:rsidRPr="009C4690">
        <w:rPr>
          <w:sz w:val="28"/>
          <w:szCs w:val="24"/>
        </w:rPr>
        <w:t xml:space="preserve"> - </w:t>
      </w:r>
      <w:r w:rsidR="00C14A1A">
        <w:rPr>
          <w:sz w:val="28"/>
          <w:szCs w:val="24"/>
        </w:rPr>
        <w:t>00.000 ПЗ</w:t>
      </w:r>
    </w:p>
    <w:p w14:paraId="1D2FD4B5" w14:textId="77777777" w:rsidR="00C14A1A" w:rsidRDefault="00C14A1A" w:rsidP="008134DE">
      <w:pPr>
        <w:spacing w:line="360" w:lineRule="auto"/>
        <w:ind w:right="284" w:firstLine="567"/>
        <w:jc w:val="center"/>
        <w:rPr>
          <w:sz w:val="28"/>
          <w:szCs w:val="28"/>
        </w:rPr>
      </w:pPr>
    </w:p>
    <w:p w14:paraId="4EFFDDD3" w14:textId="77777777" w:rsidR="00C14A1A" w:rsidRDefault="00C14A1A" w:rsidP="008134DE">
      <w:pPr>
        <w:spacing w:line="360" w:lineRule="auto"/>
        <w:ind w:right="284" w:firstLine="567"/>
        <w:jc w:val="center"/>
        <w:rPr>
          <w:sz w:val="28"/>
          <w:szCs w:val="28"/>
        </w:rPr>
      </w:pPr>
    </w:p>
    <w:p w14:paraId="48EDB8B9" w14:textId="77777777" w:rsidR="00C14A1A" w:rsidRDefault="00C14A1A" w:rsidP="008134DE">
      <w:pPr>
        <w:spacing w:line="360" w:lineRule="auto"/>
        <w:ind w:right="284" w:firstLine="567"/>
        <w:jc w:val="center"/>
        <w:rPr>
          <w:sz w:val="28"/>
          <w:szCs w:val="28"/>
        </w:rPr>
      </w:pPr>
    </w:p>
    <w:p w14:paraId="62D47F93" w14:textId="77777777" w:rsidR="00C14A1A" w:rsidRDefault="00C14A1A" w:rsidP="008134DE">
      <w:pPr>
        <w:spacing w:line="360" w:lineRule="auto"/>
        <w:ind w:right="284" w:firstLine="567"/>
        <w:jc w:val="center"/>
        <w:rPr>
          <w:sz w:val="28"/>
          <w:szCs w:val="28"/>
        </w:rPr>
      </w:pPr>
    </w:p>
    <w:p w14:paraId="0D2F1999" w14:textId="77777777" w:rsidR="00C14A1A" w:rsidRDefault="00C14A1A" w:rsidP="008134DE">
      <w:pPr>
        <w:spacing w:line="360" w:lineRule="auto"/>
        <w:ind w:right="284" w:firstLine="567"/>
        <w:jc w:val="center"/>
        <w:rPr>
          <w:sz w:val="28"/>
          <w:szCs w:val="28"/>
        </w:rPr>
      </w:pPr>
    </w:p>
    <w:p w14:paraId="62F5CB56" w14:textId="77777777" w:rsidR="00C14A1A" w:rsidRDefault="00C14A1A" w:rsidP="008134DE">
      <w:pPr>
        <w:spacing w:line="360" w:lineRule="auto"/>
        <w:ind w:right="284" w:firstLine="567"/>
        <w:jc w:val="center"/>
        <w:rPr>
          <w:sz w:val="28"/>
          <w:szCs w:val="28"/>
        </w:rPr>
      </w:pPr>
    </w:p>
    <w:p w14:paraId="0A868A65" w14:textId="77777777" w:rsidR="00C14A1A" w:rsidRDefault="00C14A1A" w:rsidP="008134DE">
      <w:pPr>
        <w:spacing w:line="360" w:lineRule="auto"/>
        <w:ind w:right="284"/>
        <w:rPr>
          <w:sz w:val="28"/>
          <w:szCs w:val="28"/>
        </w:rPr>
      </w:pPr>
    </w:p>
    <w:p w14:paraId="66780A99" w14:textId="77777777" w:rsidR="00C14A1A" w:rsidRDefault="00C14A1A" w:rsidP="008134DE">
      <w:pPr>
        <w:spacing w:line="360" w:lineRule="auto"/>
        <w:ind w:right="284" w:firstLine="567"/>
        <w:jc w:val="center"/>
        <w:rPr>
          <w:sz w:val="28"/>
          <w:szCs w:val="28"/>
        </w:rPr>
      </w:pPr>
    </w:p>
    <w:p w14:paraId="263B7B7B" w14:textId="77777777" w:rsidR="00C14A1A" w:rsidRDefault="00C14A1A" w:rsidP="008134DE">
      <w:pPr>
        <w:spacing w:line="360" w:lineRule="auto"/>
        <w:ind w:right="284" w:firstLine="567"/>
        <w:jc w:val="center"/>
        <w:rPr>
          <w:sz w:val="28"/>
          <w:szCs w:val="28"/>
        </w:rPr>
      </w:pPr>
    </w:p>
    <w:p w14:paraId="52FCE6BD" w14:textId="77777777" w:rsidR="00C14A1A" w:rsidRDefault="00C14A1A" w:rsidP="008134DE">
      <w:pPr>
        <w:spacing w:line="360" w:lineRule="auto"/>
        <w:ind w:right="284"/>
        <w:rPr>
          <w:sz w:val="28"/>
          <w:szCs w:val="28"/>
        </w:rPr>
      </w:pPr>
    </w:p>
    <w:p w14:paraId="4B2CBE52" w14:textId="77777777" w:rsidR="00C14A1A" w:rsidRDefault="00C14A1A" w:rsidP="008134DE">
      <w:pPr>
        <w:spacing w:line="360" w:lineRule="auto"/>
        <w:ind w:right="284"/>
        <w:rPr>
          <w:sz w:val="28"/>
          <w:szCs w:val="28"/>
        </w:rPr>
      </w:pPr>
    </w:p>
    <w:p w14:paraId="0E8E2B94" w14:textId="77777777" w:rsidR="00A57C5C" w:rsidRPr="00091A9D" w:rsidRDefault="00C14A1A" w:rsidP="008134DE">
      <w:pPr>
        <w:spacing w:line="360" w:lineRule="auto"/>
        <w:ind w:right="284" w:firstLine="567"/>
        <w:jc w:val="center"/>
        <w:rPr>
          <w:rFonts w:ascii="Arial" w:hAnsi="Arial"/>
          <w:b/>
          <w:sz w:val="28"/>
        </w:rPr>
        <w:sectPr w:rsidR="00A57C5C" w:rsidRPr="00091A9D" w:rsidSect="00EE30F5">
          <w:headerReference w:type="default" r:id="rId10"/>
          <w:footerReference w:type="default" r:id="rId11"/>
          <w:pgSz w:w="11907" w:h="16840" w:code="9"/>
          <w:pgMar w:top="851" w:right="397" w:bottom="851" w:left="1134" w:header="0" w:footer="0" w:gutter="0"/>
          <w:cols w:space="720"/>
          <w:vAlign w:val="center"/>
        </w:sectPr>
      </w:pPr>
      <w:r>
        <w:rPr>
          <w:sz w:val="28"/>
          <w:szCs w:val="28"/>
        </w:rPr>
        <w:t>Муром 2022</w:t>
      </w:r>
    </w:p>
    <w:sdt>
      <w:sdtPr>
        <w:rPr>
          <w:rFonts w:ascii="Times New Roman" w:hAnsi="Times New Roman"/>
          <w:b/>
          <w:bCs w:val="0"/>
          <w:color w:val="auto"/>
          <w:sz w:val="20"/>
          <w:szCs w:val="20"/>
        </w:rPr>
        <w:id w:val="376903573"/>
        <w:docPartObj>
          <w:docPartGallery w:val="Table of Contents"/>
          <w:docPartUnique/>
        </w:docPartObj>
      </w:sdtPr>
      <w:sdtEndPr>
        <w:rPr>
          <w:b w:val="0"/>
        </w:rPr>
      </w:sdtEndPr>
      <w:sdtContent>
        <w:p w14:paraId="7F2A93CB" w14:textId="77777777" w:rsidR="00BC51A9" w:rsidRPr="00C93483" w:rsidRDefault="00BC51A9" w:rsidP="001779E3">
          <w:pPr>
            <w:pStyle w:val="afc"/>
            <w:spacing w:before="0"/>
            <w:ind w:right="310"/>
            <w:jc w:val="center"/>
            <w:rPr>
              <w:rFonts w:ascii="Times New Roman" w:hAnsi="Times New Roman"/>
              <w:b/>
              <w:color w:val="auto"/>
            </w:rPr>
          </w:pPr>
          <w:r w:rsidRPr="00C93483">
            <w:rPr>
              <w:rFonts w:ascii="Times New Roman" w:hAnsi="Times New Roman"/>
              <w:color w:val="auto"/>
            </w:rPr>
            <w:t>СОДЕРЖАНИЕ</w:t>
          </w:r>
        </w:p>
        <w:p w14:paraId="1A9CD042" w14:textId="77777777" w:rsidR="001779E3" w:rsidRDefault="001779E3" w:rsidP="00946856">
          <w:pPr>
            <w:pStyle w:val="31"/>
          </w:pPr>
        </w:p>
        <w:p w14:paraId="5674CDDC" w14:textId="445B6F73" w:rsidR="00946856" w:rsidRPr="00946856" w:rsidRDefault="00BC51A9" w:rsidP="00946856">
          <w:pPr>
            <w:pStyle w:val="31"/>
            <w:tabs>
              <w:tab w:val="clear" w:pos="9072"/>
              <w:tab w:val="right" w:leader="dot" w:pos="9639"/>
            </w:tabs>
            <w:rPr>
              <w:rFonts w:asciiTheme="minorHAnsi" w:eastAsiaTheme="minorEastAsia" w:hAnsiTheme="minorHAnsi" w:cstheme="minorBidi"/>
              <w:i w:val="0"/>
              <w:iCs/>
              <w:noProof/>
              <w:sz w:val="28"/>
              <w:szCs w:val="28"/>
            </w:rPr>
          </w:pPr>
          <w:r w:rsidRPr="001779E3">
            <w:fldChar w:fldCharType="begin"/>
          </w:r>
          <w:r w:rsidRPr="001779E3">
            <w:instrText xml:space="preserve"> TOC \o "1-3" \h \z \u </w:instrText>
          </w:r>
          <w:r w:rsidRPr="001779E3">
            <w:fldChar w:fldCharType="separate"/>
          </w:r>
          <w:hyperlink w:anchor="_Toc105358545" w:history="1">
            <w:r w:rsidR="00946856" w:rsidRPr="00946856">
              <w:rPr>
                <w:rStyle w:val="a8"/>
                <w:i w:val="0"/>
                <w:iCs/>
                <w:noProof/>
                <w:sz w:val="28"/>
                <w:szCs w:val="28"/>
                <w:shd w:val="clear" w:color="auto" w:fill="FFFFFF"/>
              </w:rPr>
              <w:t>ВВЕДЕНИЕ</w:t>
            </w:r>
            <w:r w:rsidR="00946856" w:rsidRPr="00946856">
              <w:rPr>
                <w:i w:val="0"/>
                <w:iCs/>
                <w:noProof/>
                <w:webHidden/>
                <w:sz w:val="28"/>
                <w:szCs w:val="28"/>
              </w:rPr>
              <w:tab/>
            </w:r>
            <w:r w:rsidR="00946856" w:rsidRPr="00946856">
              <w:rPr>
                <w:i w:val="0"/>
                <w:iCs/>
                <w:noProof/>
                <w:webHidden/>
                <w:sz w:val="28"/>
                <w:szCs w:val="28"/>
              </w:rPr>
              <w:fldChar w:fldCharType="begin"/>
            </w:r>
            <w:r w:rsidR="00946856" w:rsidRPr="00946856">
              <w:rPr>
                <w:i w:val="0"/>
                <w:iCs/>
                <w:noProof/>
                <w:webHidden/>
                <w:sz w:val="28"/>
                <w:szCs w:val="28"/>
              </w:rPr>
              <w:instrText xml:space="preserve"> PAGEREF _Toc105358545 \h </w:instrText>
            </w:r>
            <w:r w:rsidR="00946856" w:rsidRPr="00946856">
              <w:rPr>
                <w:i w:val="0"/>
                <w:iCs/>
                <w:noProof/>
                <w:webHidden/>
                <w:sz w:val="28"/>
                <w:szCs w:val="28"/>
              </w:rPr>
            </w:r>
            <w:r w:rsidR="00946856" w:rsidRPr="00946856">
              <w:rPr>
                <w:i w:val="0"/>
                <w:iCs/>
                <w:noProof/>
                <w:webHidden/>
                <w:sz w:val="28"/>
                <w:szCs w:val="28"/>
              </w:rPr>
              <w:fldChar w:fldCharType="separate"/>
            </w:r>
            <w:r w:rsidR="009726C7">
              <w:rPr>
                <w:i w:val="0"/>
                <w:iCs/>
                <w:noProof/>
                <w:webHidden/>
                <w:sz w:val="28"/>
                <w:szCs w:val="28"/>
              </w:rPr>
              <w:t>7</w:t>
            </w:r>
            <w:r w:rsidR="00946856" w:rsidRPr="00946856">
              <w:rPr>
                <w:i w:val="0"/>
                <w:iCs/>
                <w:noProof/>
                <w:webHidden/>
                <w:sz w:val="28"/>
                <w:szCs w:val="28"/>
              </w:rPr>
              <w:fldChar w:fldCharType="end"/>
            </w:r>
          </w:hyperlink>
        </w:p>
        <w:p w14:paraId="5A0A4CC8" w14:textId="55D85778" w:rsidR="00946856" w:rsidRPr="00946856" w:rsidRDefault="003C6395">
          <w:pPr>
            <w:pStyle w:val="11"/>
            <w:rPr>
              <w:rFonts w:asciiTheme="minorHAnsi" w:eastAsiaTheme="minorEastAsia" w:hAnsiTheme="minorHAnsi" w:cstheme="minorBidi"/>
              <w:b w:val="0"/>
              <w:iCs/>
              <w:caps w:val="0"/>
              <w:noProof/>
              <w:sz w:val="28"/>
              <w:szCs w:val="28"/>
            </w:rPr>
          </w:pPr>
          <w:hyperlink w:anchor="_Toc105358546" w:history="1">
            <w:r w:rsidR="00946856" w:rsidRPr="00946856">
              <w:rPr>
                <w:rStyle w:val="a8"/>
                <w:b w:val="0"/>
                <w:iCs/>
                <w:noProof/>
                <w:sz w:val="28"/>
                <w:szCs w:val="28"/>
              </w:rPr>
              <w:t>1 Анализ технического задания</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_Toc105358546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8</w:t>
            </w:r>
            <w:r w:rsidR="00946856" w:rsidRPr="00946856">
              <w:rPr>
                <w:b w:val="0"/>
                <w:iCs/>
                <w:noProof/>
                <w:webHidden/>
                <w:sz w:val="28"/>
                <w:szCs w:val="28"/>
              </w:rPr>
              <w:fldChar w:fldCharType="end"/>
            </w:r>
          </w:hyperlink>
        </w:p>
        <w:p w14:paraId="58308905" w14:textId="110903DF" w:rsidR="00946856" w:rsidRPr="00946856" w:rsidRDefault="003C6395">
          <w:pPr>
            <w:pStyle w:val="11"/>
            <w:rPr>
              <w:rFonts w:asciiTheme="minorHAnsi" w:eastAsiaTheme="minorEastAsia" w:hAnsiTheme="minorHAnsi" w:cstheme="minorBidi"/>
              <w:b w:val="0"/>
              <w:iCs/>
              <w:caps w:val="0"/>
              <w:noProof/>
              <w:sz w:val="28"/>
              <w:szCs w:val="28"/>
            </w:rPr>
          </w:pPr>
          <w:hyperlink w:anchor="_Toc105358547" w:history="1">
            <w:r w:rsidR="00946856" w:rsidRPr="00946856">
              <w:rPr>
                <w:rStyle w:val="a8"/>
                <w:b w:val="0"/>
                <w:iCs/>
                <w:noProof/>
                <w:sz w:val="28"/>
                <w:szCs w:val="28"/>
              </w:rPr>
              <w:t xml:space="preserve">1.1 Географическая информационная система </w:t>
            </w:r>
            <w:r w:rsidR="00946856" w:rsidRPr="00946856">
              <w:rPr>
                <w:rStyle w:val="a8"/>
                <w:b w:val="0"/>
                <w:iCs/>
                <w:noProof/>
                <w:sz w:val="28"/>
                <w:szCs w:val="28"/>
                <w:lang w:val="en-US"/>
              </w:rPr>
              <w:t>QGIS</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_Toc105358547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8</w:t>
            </w:r>
            <w:r w:rsidR="00946856" w:rsidRPr="00946856">
              <w:rPr>
                <w:b w:val="0"/>
                <w:iCs/>
                <w:noProof/>
                <w:webHidden/>
                <w:sz w:val="28"/>
                <w:szCs w:val="28"/>
              </w:rPr>
              <w:fldChar w:fldCharType="end"/>
            </w:r>
          </w:hyperlink>
        </w:p>
        <w:p w14:paraId="59056207" w14:textId="16EF75F9" w:rsidR="00946856" w:rsidRPr="00946856" w:rsidRDefault="003C6395">
          <w:pPr>
            <w:pStyle w:val="11"/>
            <w:rPr>
              <w:rFonts w:asciiTheme="minorHAnsi" w:eastAsiaTheme="minorEastAsia" w:hAnsiTheme="minorHAnsi" w:cstheme="minorBidi"/>
              <w:b w:val="0"/>
              <w:iCs/>
              <w:caps w:val="0"/>
              <w:noProof/>
              <w:sz w:val="28"/>
              <w:szCs w:val="28"/>
            </w:rPr>
          </w:pPr>
          <w:hyperlink w:anchor="_Toc105358548" w:history="1">
            <w:r w:rsidR="00946856" w:rsidRPr="00946856">
              <w:rPr>
                <w:rStyle w:val="a8"/>
                <w:b w:val="0"/>
                <w:iCs/>
                <w:noProof/>
                <w:sz w:val="28"/>
                <w:szCs w:val="28"/>
              </w:rPr>
              <w:t>2 Первый этап разработки.</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_Toc105358548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10</w:t>
            </w:r>
            <w:r w:rsidR="00946856" w:rsidRPr="00946856">
              <w:rPr>
                <w:b w:val="0"/>
                <w:iCs/>
                <w:noProof/>
                <w:webHidden/>
                <w:sz w:val="28"/>
                <w:szCs w:val="28"/>
              </w:rPr>
              <w:fldChar w:fldCharType="end"/>
            </w:r>
          </w:hyperlink>
        </w:p>
        <w:p w14:paraId="3E8E7EE2" w14:textId="024DD2AD" w:rsidR="00946856" w:rsidRPr="00946856" w:rsidRDefault="003C6395">
          <w:pPr>
            <w:pStyle w:val="11"/>
            <w:rPr>
              <w:rFonts w:asciiTheme="minorHAnsi" w:eastAsiaTheme="minorEastAsia" w:hAnsiTheme="minorHAnsi" w:cstheme="minorBidi"/>
              <w:b w:val="0"/>
              <w:iCs/>
              <w:caps w:val="0"/>
              <w:noProof/>
              <w:sz w:val="28"/>
              <w:szCs w:val="28"/>
            </w:rPr>
          </w:pPr>
          <w:hyperlink w:anchor="_Toc105358549" w:history="1">
            <w:r w:rsidR="00946856" w:rsidRPr="00946856">
              <w:rPr>
                <w:rStyle w:val="a8"/>
                <w:b w:val="0"/>
                <w:iCs/>
                <w:noProof/>
                <w:sz w:val="28"/>
                <w:szCs w:val="28"/>
              </w:rPr>
              <w:t xml:space="preserve">2.1 Скрипт </w:t>
            </w:r>
            <w:r w:rsidR="00946856" w:rsidRPr="00946856">
              <w:rPr>
                <w:rStyle w:val="a8"/>
                <w:b w:val="0"/>
                <w:iCs/>
                <w:noProof/>
                <w:sz w:val="28"/>
                <w:szCs w:val="28"/>
                <w:lang w:val="en-US"/>
              </w:rPr>
              <w:t>barycentric</w:t>
            </w:r>
            <w:r w:rsidR="00946856" w:rsidRPr="00946856">
              <w:rPr>
                <w:rStyle w:val="a8"/>
                <w:b w:val="0"/>
                <w:iCs/>
                <w:noProof/>
                <w:sz w:val="28"/>
                <w:szCs w:val="28"/>
              </w:rPr>
              <w:t>_</w:t>
            </w:r>
            <w:r w:rsidR="00946856" w:rsidRPr="00946856">
              <w:rPr>
                <w:rStyle w:val="a8"/>
                <w:b w:val="0"/>
                <w:iCs/>
                <w:noProof/>
                <w:sz w:val="28"/>
                <w:szCs w:val="28"/>
                <w:lang w:val="en-US"/>
              </w:rPr>
              <w:t>coor</w:t>
            </w:r>
            <w:r w:rsidR="00946856" w:rsidRPr="00946856">
              <w:rPr>
                <w:rStyle w:val="a8"/>
                <w:b w:val="0"/>
                <w:iCs/>
                <w:noProof/>
                <w:sz w:val="28"/>
                <w:szCs w:val="28"/>
              </w:rPr>
              <w:t>.</w:t>
            </w:r>
            <w:r w:rsidR="00946856" w:rsidRPr="00946856">
              <w:rPr>
                <w:rStyle w:val="a8"/>
                <w:b w:val="0"/>
                <w:iCs/>
                <w:noProof/>
                <w:sz w:val="28"/>
                <w:szCs w:val="28"/>
                <w:lang w:val="en-US"/>
              </w:rPr>
              <w:t>py</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_Toc105358549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10</w:t>
            </w:r>
            <w:r w:rsidR="00946856" w:rsidRPr="00946856">
              <w:rPr>
                <w:b w:val="0"/>
                <w:iCs/>
                <w:noProof/>
                <w:webHidden/>
                <w:sz w:val="28"/>
                <w:szCs w:val="28"/>
              </w:rPr>
              <w:fldChar w:fldCharType="end"/>
            </w:r>
          </w:hyperlink>
        </w:p>
        <w:p w14:paraId="7BA683DB" w14:textId="265E344F" w:rsidR="00946856" w:rsidRPr="00946856" w:rsidRDefault="003C6395">
          <w:pPr>
            <w:pStyle w:val="11"/>
            <w:rPr>
              <w:rFonts w:asciiTheme="minorHAnsi" w:eastAsiaTheme="minorEastAsia" w:hAnsiTheme="minorHAnsi" w:cstheme="minorBidi"/>
              <w:b w:val="0"/>
              <w:iCs/>
              <w:caps w:val="0"/>
              <w:noProof/>
              <w:sz w:val="28"/>
              <w:szCs w:val="28"/>
            </w:rPr>
          </w:pPr>
          <w:hyperlink w:anchor="_Toc105358550" w:history="1">
            <w:r w:rsidR="00946856" w:rsidRPr="00946856">
              <w:rPr>
                <w:rStyle w:val="a8"/>
                <w:b w:val="0"/>
                <w:iCs/>
                <w:noProof/>
                <w:sz w:val="28"/>
                <w:szCs w:val="28"/>
              </w:rPr>
              <w:t>3 Исследовательская часть</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_Toc105358550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21</w:t>
            </w:r>
            <w:r w:rsidR="00946856" w:rsidRPr="00946856">
              <w:rPr>
                <w:b w:val="0"/>
                <w:iCs/>
                <w:noProof/>
                <w:webHidden/>
                <w:sz w:val="28"/>
                <w:szCs w:val="28"/>
              </w:rPr>
              <w:fldChar w:fldCharType="end"/>
            </w:r>
          </w:hyperlink>
        </w:p>
        <w:p w14:paraId="3E1D6E02" w14:textId="13D997B9" w:rsidR="00946856" w:rsidRPr="00946856" w:rsidRDefault="003C6395">
          <w:pPr>
            <w:pStyle w:val="11"/>
            <w:rPr>
              <w:rFonts w:asciiTheme="minorHAnsi" w:eastAsiaTheme="minorEastAsia" w:hAnsiTheme="minorHAnsi" w:cstheme="minorBidi"/>
              <w:b w:val="0"/>
              <w:iCs/>
              <w:caps w:val="0"/>
              <w:noProof/>
              <w:sz w:val="28"/>
              <w:szCs w:val="28"/>
            </w:rPr>
          </w:pPr>
          <w:hyperlink w:anchor="_Toc105358551" w:history="1">
            <w:r w:rsidR="00946856" w:rsidRPr="00946856">
              <w:rPr>
                <w:rStyle w:val="a8"/>
                <w:b w:val="0"/>
                <w:iCs/>
                <w:noProof/>
                <w:sz w:val="28"/>
                <w:szCs w:val="28"/>
              </w:rPr>
              <w:t>4 Второй этап разработки</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_Toc105358551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25</w:t>
            </w:r>
            <w:r w:rsidR="00946856" w:rsidRPr="00946856">
              <w:rPr>
                <w:b w:val="0"/>
                <w:iCs/>
                <w:noProof/>
                <w:webHidden/>
                <w:sz w:val="28"/>
                <w:szCs w:val="28"/>
              </w:rPr>
              <w:fldChar w:fldCharType="end"/>
            </w:r>
          </w:hyperlink>
        </w:p>
        <w:p w14:paraId="0A12098A" w14:textId="5F3EB311" w:rsidR="00946856" w:rsidRPr="00946856" w:rsidRDefault="003C6395">
          <w:pPr>
            <w:pStyle w:val="11"/>
            <w:rPr>
              <w:rFonts w:asciiTheme="minorHAnsi" w:eastAsiaTheme="minorEastAsia" w:hAnsiTheme="minorHAnsi" w:cstheme="minorBidi"/>
              <w:b w:val="0"/>
              <w:iCs/>
              <w:caps w:val="0"/>
              <w:noProof/>
              <w:sz w:val="28"/>
              <w:szCs w:val="28"/>
            </w:rPr>
          </w:pPr>
          <w:hyperlink w:anchor="_Toc105358552" w:history="1">
            <w:r w:rsidR="00946856" w:rsidRPr="00946856">
              <w:rPr>
                <w:rStyle w:val="a8"/>
                <w:b w:val="0"/>
                <w:iCs/>
                <w:noProof/>
                <w:sz w:val="28"/>
                <w:szCs w:val="28"/>
              </w:rPr>
              <w:t xml:space="preserve">4.1 Файл </w:t>
            </w:r>
            <w:r w:rsidR="00946856" w:rsidRPr="00946856">
              <w:rPr>
                <w:rStyle w:val="a8"/>
                <w:b w:val="0"/>
                <w:iCs/>
                <w:noProof/>
                <w:sz w:val="28"/>
                <w:szCs w:val="28"/>
                <w:lang w:val="en-US"/>
              </w:rPr>
              <w:t>indexing</w:t>
            </w:r>
            <w:r w:rsidR="00946856" w:rsidRPr="00946856">
              <w:rPr>
                <w:rStyle w:val="a8"/>
                <w:b w:val="0"/>
                <w:iCs/>
                <w:noProof/>
                <w:sz w:val="28"/>
                <w:szCs w:val="28"/>
              </w:rPr>
              <w:t>_</w:t>
            </w:r>
            <w:r w:rsidR="00946856" w:rsidRPr="00946856">
              <w:rPr>
                <w:rStyle w:val="a8"/>
                <w:b w:val="0"/>
                <w:iCs/>
                <w:noProof/>
                <w:sz w:val="28"/>
                <w:szCs w:val="28"/>
                <w:lang w:val="en-US"/>
              </w:rPr>
              <w:t>of</w:t>
            </w:r>
            <w:r w:rsidR="00946856" w:rsidRPr="00946856">
              <w:rPr>
                <w:rStyle w:val="a8"/>
                <w:b w:val="0"/>
                <w:iCs/>
                <w:noProof/>
                <w:sz w:val="28"/>
                <w:szCs w:val="28"/>
              </w:rPr>
              <w:t>_</w:t>
            </w:r>
            <w:r w:rsidR="00946856" w:rsidRPr="00946856">
              <w:rPr>
                <w:rStyle w:val="a8"/>
                <w:b w:val="0"/>
                <w:iCs/>
                <w:noProof/>
                <w:sz w:val="28"/>
                <w:szCs w:val="28"/>
                <w:lang w:val="en-US"/>
              </w:rPr>
              <w:t>elements</w:t>
            </w:r>
            <w:r w:rsidR="00946856" w:rsidRPr="00946856">
              <w:rPr>
                <w:rStyle w:val="a8"/>
                <w:b w:val="0"/>
                <w:iCs/>
                <w:noProof/>
                <w:sz w:val="28"/>
                <w:szCs w:val="28"/>
              </w:rPr>
              <w:t>.</w:t>
            </w:r>
            <w:r w:rsidR="00946856" w:rsidRPr="00946856">
              <w:rPr>
                <w:rStyle w:val="a8"/>
                <w:b w:val="0"/>
                <w:iCs/>
                <w:noProof/>
                <w:sz w:val="28"/>
                <w:szCs w:val="28"/>
                <w:lang w:val="en-US"/>
              </w:rPr>
              <w:t>py</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_Toc105358552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30</w:t>
            </w:r>
            <w:r w:rsidR="00946856" w:rsidRPr="00946856">
              <w:rPr>
                <w:b w:val="0"/>
                <w:iCs/>
                <w:noProof/>
                <w:webHidden/>
                <w:sz w:val="28"/>
                <w:szCs w:val="28"/>
              </w:rPr>
              <w:fldChar w:fldCharType="end"/>
            </w:r>
          </w:hyperlink>
        </w:p>
        <w:p w14:paraId="71049932" w14:textId="5C97912B" w:rsidR="00946856" w:rsidRPr="00946856" w:rsidRDefault="003C6395">
          <w:pPr>
            <w:pStyle w:val="11"/>
            <w:rPr>
              <w:rFonts w:asciiTheme="minorHAnsi" w:eastAsiaTheme="minorEastAsia" w:hAnsiTheme="minorHAnsi" w:cstheme="minorBidi"/>
              <w:b w:val="0"/>
              <w:iCs/>
              <w:caps w:val="0"/>
              <w:noProof/>
              <w:sz w:val="28"/>
              <w:szCs w:val="28"/>
            </w:rPr>
          </w:pPr>
          <w:hyperlink w:anchor="_Toc105358553" w:history="1">
            <w:r w:rsidR="00946856" w:rsidRPr="00946856">
              <w:rPr>
                <w:rStyle w:val="a8"/>
                <w:b w:val="0"/>
                <w:iCs/>
                <w:noProof/>
                <w:sz w:val="28"/>
                <w:szCs w:val="28"/>
                <w:lang w:val="en-US"/>
              </w:rPr>
              <w:t xml:space="preserve">5 </w:t>
            </w:r>
            <w:r w:rsidR="00946856" w:rsidRPr="00946856">
              <w:rPr>
                <w:rStyle w:val="a8"/>
                <w:b w:val="0"/>
                <w:iCs/>
                <w:noProof/>
                <w:sz w:val="28"/>
                <w:szCs w:val="28"/>
              </w:rPr>
              <w:t>Тестирование</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_Toc105358553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39</w:t>
            </w:r>
            <w:r w:rsidR="00946856" w:rsidRPr="00946856">
              <w:rPr>
                <w:b w:val="0"/>
                <w:iCs/>
                <w:noProof/>
                <w:webHidden/>
                <w:sz w:val="28"/>
                <w:szCs w:val="28"/>
              </w:rPr>
              <w:fldChar w:fldCharType="end"/>
            </w:r>
          </w:hyperlink>
        </w:p>
        <w:p w14:paraId="5875F77E" w14:textId="1A21EC92" w:rsidR="00946856" w:rsidRPr="00946856" w:rsidRDefault="003C6395">
          <w:pPr>
            <w:pStyle w:val="11"/>
            <w:rPr>
              <w:rFonts w:asciiTheme="minorHAnsi" w:eastAsiaTheme="minorEastAsia" w:hAnsiTheme="minorHAnsi" w:cstheme="minorBidi"/>
              <w:b w:val="0"/>
              <w:iCs/>
              <w:caps w:val="0"/>
              <w:noProof/>
              <w:sz w:val="28"/>
              <w:szCs w:val="28"/>
            </w:rPr>
          </w:pPr>
          <w:hyperlink w:anchor="_Toc105358554" w:history="1">
            <w:r w:rsidR="00946856" w:rsidRPr="00946856">
              <w:rPr>
                <w:rStyle w:val="a8"/>
                <w:b w:val="0"/>
                <w:iCs/>
                <w:noProof/>
                <w:sz w:val="28"/>
                <w:szCs w:val="28"/>
              </w:rPr>
              <w:t>5.1 Тестирование индексирования</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_Toc105358554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39</w:t>
            </w:r>
            <w:r w:rsidR="00946856" w:rsidRPr="00946856">
              <w:rPr>
                <w:b w:val="0"/>
                <w:iCs/>
                <w:noProof/>
                <w:webHidden/>
                <w:sz w:val="28"/>
                <w:szCs w:val="28"/>
              </w:rPr>
              <w:fldChar w:fldCharType="end"/>
            </w:r>
          </w:hyperlink>
        </w:p>
        <w:p w14:paraId="40A47F01" w14:textId="3F32CAD9" w:rsidR="00946856" w:rsidRPr="00946856" w:rsidRDefault="003C6395">
          <w:pPr>
            <w:pStyle w:val="11"/>
            <w:rPr>
              <w:rFonts w:asciiTheme="minorHAnsi" w:eastAsiaTheme="minorEastAsia" w:hAnsiTheme="minorHAnsi" w:cstheme="minorBidi"/>
              <w:b w:val="0"/>
              <w:iCs/>
              <w:caps w:val="0"/>
              <w:noProof/>
              <w:sz w:val="28"/>
              <w:szCs w:val="28"/>
            </w:rPr>
          </w:pPr>
          <w:hyperlink w:anchor="_Toc105358555" w:history="1">
            <w:r w:rsidR="00946856" w:rsidRPr="00946856">
              <w:rPr>
                <w:rStyle w:val="a8"/>
                <w:b w:val="0"/>
                <w:iCs/>
                <w:noProof/>
                <w:sz w:val="28"/>
                <w:szCs w:val="28"/>
              </w:rPr>
              <w:t>5.2 Тестирование создания выреза</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_Toc105358555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50</w:t>
            </w:r>
            <w:r w:rsidR="00946856" w:rsidRPr="00946856">
              <w:rPr>
                <w:b w:val="0"/>
                <w:iCs/>
                <w:noProof/>
                <w:webHidden/>
                <w:sz w:val="28"/>
                <w:szCs w:val="28"/>
              </w:rPr>
              <w:fldChar w:fldCharType="end"/>
            </w:r>
          </w:hyperlink>
        </w:p>
        <w:p w14:paraId="01A9283A" w14:textId="07457E71" w:rsidR="00946856" w:rsidRPr="00946856" w:rsidRDefault="003C6395">
          <w:pPr>
            <w:pStyle w:val="11"/>
            <w:rPr>
              <w:rFonts w:asciiTheme="minorHAnsi" w:eastAsiaTheme="minorEastAsia" w:hAnsiTheme="minorHAnsi" w:cstheme="minorBidi"/>
              <w:b w:val="0"/>
              <w:iCs/>
              <w:caps w:val="0"/>
              <w:noProof/>
              <w:sz w:val="28"/>
              <w:szCs w:val="28"/>
            </w:rPr>
          </w:pPr>
          <w:hyperlink w:anchor="_Toc105358556" w:history="1">
            <w:r w:rsidR="00946856" w:rsidRPr="00946856">
              <w:rPr>
                <w:rStyle w:val="a8"/>
                <w:b w:val="0"/>
                <w:iCs/>
                <w:noProof/>
                <w:sz w:val="28"/>
                <w:szCs w:val="28"/>
              </w:rPr>
              <w:t>ЗАКЛЮЧЕНИЕ</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_Toc105358556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54</w:t>
            </w:r>
            <w:r w:rsidR="00946856" w:rsidRPr="00946856">
              <w:rPr>
                <w:b w:val="0"/>
                <w:iCs/>
                <w:noProof/>
                <w:webHidden/>
                <w:sz w:val="28"/>
                <w:szCs w:val="28"/>
              </w:rPr>
              <w:fldChar w:fldCharType="end"/>
            </w:r>
          </w:hyperlink>
        </w:p>
        <w:p w14:paraId="5178EAE6" w14:textId="5F4AA2F0" w:rsidR="00946856" w:rsidRPr="00946856" w:rsidRDefault="003C6395">
          <w:pPr>
            <w:pStyle w:val="11"/>
            <w:rPr>
              <w:rFonts w:asciiTheme="minorHAnsi" w:eastAsiaTheme="minorEastAsia" w:hAnsiTheme="minorHAnsi" w:cstheme="minorBidi"/>
              <w:b w:val="0"/>
              <w:iCs/>
              <w:caps w:val="0"/>
              <w:noProof/>
              <w:sz w:val="28"/>
              <w:szCs w:val="28"/>
            </w:rPr>
          </w:pPr>
          <w:hyperlink w:anchor="_Toc105358557" w:history="1">
            <w:r w:rsidR="00946856" w:rsidRPr="00946856">
              <w:rPr>
                <w:rStyle w:val="a8"/>
                <w:b w:val="0"/>
                <w:iCs/>
                <w:noProof/>
                <w:sz w:val="28"/>
                <w:szCs w:val="28"/>
              </w:rPr>
              <w:t>СПИСОК ИСПОЛЬЗОВАННЫХ ИСТОЧНИКОВ</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_Toc105358557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55</w:t>
            </w:r>
            <w:r w:rsidR="00946856" w:rsidRPr="00946856">
              <w:rPr>
                <w:b w:val="0"/>
                <w:iCs/>
                <w:noProof/>
                <w:webHidden/>
                <w:sz w:val="28"/>
                <w:szCs w:val="28"/>
              </w:rPr>
              <w:fldChar w:fldCharType="end"/>
            </w:r>
          </w:hyperlink>
        </w:p>
        <w:p w14:paraId="26D84B61" w14:textId="08A347F0" w:rsidR="00946856" w:rsidRPr="00946856" w:rsidRDefault="003C6395">
          <w:pPr>
            <w:pStyle w:val="11"/>
            <w:rPr>
              <w:rFonts w:asciiTheme="minorHAnsi" w:eastAsiaTheme="minorEastAsia" w:hAnsiTheme="minorHAnsi" w:cstheme="minorBidi"/>
              <w:b w:val="0"/>
              <w:iCs/>
              <w:caps w:val="0"/>
              <w:noProof/>
              <w:sz w:val="28"/>
              <w:szCs w:val="28"/>
            </w:rPr>
          </w:pPr>
          <w:hyperlink w:anchor="_Toc105358558" w:history="1">
            <w:r w:rsidR="00946856" w:rsidRPr="00946856">
              <w:rPr>
                <w:rStyle w:val="a8"/>
                <w:b w:val="0"/>
                <w:iCs/>
                <w:noProof/>
                <w:sz w:val="28"/>
                <w:szCs w:val="28"/>
              </w:rPr>
              <w:t>ПРИЛОЖЕНИЕ А</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_Toc105358558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56</w:t>
            </w:r>
            <w:r w:rsidR="00946856" w:rsidRPr="00946856">
              <w:rPr>
                <w:b w:val="0"/>
                <w:iCs/>
                <w:noProof/>
                <w:webHidden/>
                <w:sz w:val="28"/>
                <w:szCs w:val="28"/>
              </w:rPr>
              <w:fldChar w:fldCharType="end"/>
            </w:r>
          </w:hyperlink>
        </w:p>
        <w:p w14:paraId="52D094AA" w14:textId="00211E48" w:rsidR="00946856" w:rsidRPr="00946856" w:rsidRDefault="003C6395">
          <w:pPr>
            <w:pStyle w:val="11"/>
            <w:rPr>
              <w:rFonts w:asciiTheme="minorHAnsi" w:eastAsiaTheme="minorEastAsia" w:hAnsiTheme="minorHAnsi" w:cstheme="minorBidi"/>
              <w:b w:val="0"/>
              <w:iCs/>
              <w:caps w:val="0"/>
              <w:noProof/>
              <w:sz w:val="28"/>
              <w:szCs w:val="28"/>
            </w:rPr>
          </w:pPr>
          <w:hyperlink w:anchor="_Toc105358559" w:history="1">
            <w:r w:rsidR="00946856" w:rsidRPr="00946856">
              <w:rPr>
                <w:rStyle w:val="a8"/>
                <w:b w:val="0"/>
                <w:iCs/>
                <w:noProof/>
                <w:sz w:val="28"/>
                <w:szCs w:val="28"/>
              </w:rPr>
              <w:t>ПРИЛОЖЕНИЕ Б</w:t>
            </w:r>
            <w:r w:rsidR="00946856" w:rsidRPr="00946856">
              <w:rPr>
                <w:b w:val="0"/>
                <w:iCs/>
                <w:noProof/>
                <w:webHidden/>
                <w:sz w:val="28"/>
                <w:szCs w:val="28"/>
              </w:rPr>
              <w:tab/>
            </w:r>
            <w:r w:rsidR="00946856" w:rsidRPr="00946856">
              <w:rPr>
                <w:b w:val="0"/>
                <w:iCs/>
                <w:noProof/>
                <w:webHidden/>
                <w:sz w:val="28"/>
                <w:szCs w:val="28"/>
              </w:rPr>
              <w:fldChar w:fldCharType="begin"/>
            </w:r>
            <w:r w:rsidR="00946856" w:rsidRPr="00946856">
              <w:rPr>
                <w:b w:val="0"/>
                <w:iCs/>
                <w:noProof/>
                <w:webHidden/>
                <w:sz w:val="28"/>
                <w:szCs w:val="28"/>
              </w:rPr>
              <w:instrText xml:space="preserve"> PAGEREF _Toc105358559 \h </w:instrText>
            </w:r>
            <w:r w:rsidR="00946856" w:rsidRPr="00946856">
              <w:rPr>
                <w:b w:val="0"/>
                <w:iCs/>
                <w:noProof/>
                <w:webHidden/>
                <w:sz w:val="28"/>
                <w:szCs w:val="28"/>
              </w:rPr>
            </w:r>
            <w:r w:rsidR="00946856" w:rsidRPr="00946856">
              <w:rPr>
                <w:b w:val="0"/>
                <w:iCs/>
                <w:noProof/>
                <w:webHidden/>
                <w:sz w:val="28"/>
                <w:szCs w:val="28"/>
              </w:rPr>
              <w:fldChar w:fldCharType="separate"/>
            </w:r>
            <w:r w:rsidR="009726C7">
              <w:rPr>
                <w:b w:val="0"/>
                <w:iCs/>
                <w:noProof/>
                <w:webHidden/>
                <w:sz w:val="28"/>
                <w:szCs w:val="28"/>
              </w:rPr>
              <w:t>68</w:t>
            </w:r>
            <w:r w:rsidR="00946856" w:rsidRPr="00946856">
              <w:rPr>
                <w:b w:val="0"/>
                <w:iCs/>
                <w:noProof/>
                <w:webHidden/>
                <w:sz w:val="28"/>
                <w:szCs w:val="28"/>
              </w:rPr>
              <w:fldChar w:fldCharType="end"/>
            </w:r>
          </w:hyperlink>
        </w:p>
        <w:p w14:paraId="61F5BF52" w14:textId="26E42217" w:rsidR="00BC51A9" w:rsidRDefault="00BC51A9" w:rsidP="001779E3">
          <w:pPr>
            <w:tabs>
              <w:tab w:val="right" w:leader="dot" w:pos="8931"/>
            </w:tabs>
            <w:ind w:left="284" w:right="452"/>
            <w:rPr>
              <w:b/>
              <w:bCs/>
            </w:rPr>
          </w:pPr>
          <w:r w:rsidRPr="001779E3">
            <w:rPr>
              <w:sz w:val="28"/>
              <w:szCs w:val="28"/>
            </w:rPr>
            <w:fldChar w:fldCharType="end"/>
          </w:r>
        </w:p>
      </w:sdtContent>
    </w:sdt>
    <w:p w14:paraId="2BB9A593" w14:textId="77777777" w:rsidR="00BC51A9" w:rsidRDefault="00BC51A9" w:rsidP="008134DE"/>
    <w:p w14:paraId="0C11CAC1" w14:textId="77777777" w:rsidR="0056780C" w:rsidRPr="00405115" w:rsidRDefault="0056780C" w:rsidP="008134DE">
      <w:pPr>
        <w:tabs>
          <w:tab w:val="right" w:leader="dot" w:pos="9639"/>
        </w:tabs>
        <w:spacing w:line="360" w:lineRule="auto"/>
        <w:ind w:left="284"/>
        <w:rPr>
          <w:sz w:val="28"/>
          <w:szCs w:val="28"/>
        </w:rPr>
      </w:pPr>
    </w:p>
    <w:p w14:paraId="219BF321" w14:textId="53383C78" w:rsidR="005A6794" w:rsidRDefault="005A6794" w:rsidP="008134DE">
      <w:pPr>
        <w:rPr>
          <w:bCs/>
          <w:sz w:val="28"/>
          <w:szCs w:val="26"/>
          <w:shd w:val="clear" w:color="auto" w:fill="FFFFFF"/>
        </w:rPr>
      </w:pPr>
      <w:bookmarkStart w:id="48" w:name="_Toc308646134"/>
      <w:bookmarkStart w:id="49" w:name="_Toc374435353"/>
      <w:bookmarkStart w:id="50" w:name="_Toc374435715"/>
      <w:bookmarkStart w:id="51" w:name="_Toc374435909"/>
      <w:bookmarkStart w:id="52" w:name="_Toc374887712"/>
      <w:bookmarkStart w:id="53" w:name="_Toc421152383"/>
      <w:bookmarkStart w:id="54" w:name="_Toc421170425"/>
      <w:bookmarkStart w:id="55" w:name="_Toc421170657"/>
      <w:bookmarkStart w:id="56" w:name="_Toc421171361"/>
      <w:bookmarkStart w:id="57" w:name="_Toc421171861"/>
      <w:bookmarkStart w:id="58" w:name="_Toc421305793"/>
      <w:bookmarkStart w:id="59" w:name="_Toc514238684"/>
      <w:r>
        <w:rPr>
          <w:b/>
          <w:sz w:val="28"/>
          <w:shd w:val="clear" w:color="auto" w:fill="FFFFFF"/>
        </w:rPr>
        <w:br w:type="page"/>
      </w:r>
    </w:p>
    <w:p w14:paraId="76CB087C" w14:textId="77777777" w:rsidR="000A3988" w:rsidRPr="00F45ACD" w:rsidRDefault="00B42B9D" w:rsidP="008134DE">
      <w:pPr>
        <w:pStyle w:val="3"/>
        <w:keepNext w:val="0"/>
        <w:spacing w:before="0" w:after="0" w:line="360" w:lineRule="auto"/>
        <w:ind w:right="310"/>
        <w:jc w:val="center"/>
        <w:rPr>
          <w:rFonts w:ascii="Times New Roman" w:hAnsi="Times New Roman"/>
          <w:b w:val="0"/>
          <w:sz w:val="28"/>
          <w:shd w:val="clear" w:color="auto" w:fill="FFFFFF"/>
        </w:rPr>
      </w:pPr>
      <w:bookmarkStart w:id="60" w:name="_Toc96858764"/>
      <w:bookmarkStart w:id="61" w:name="_Toc105358545"/>
      <w:r w:rsidRPr="00F45ACD">
        <w:rPr>
          <w:rFonts w:ascii="Times New Roman" w:hAnsi="Times New Roman"/>
          <w:b w:val="0"/>
          <w:sz w:val="28"/>
          <w:shd w:val="clear" w:color="auto" w:fill="FFFFFF"/>
        </w:rPr>
        <w:lastRenderedPageBreak/>
        <w:t>ВВЕДЕНИЕ</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25D1EF7" w14:textId="6423C1D8" w:rsidR="00BC2205" w:rsidRDefault="00BC2205" w:rsidP="008134DE">
      <w:pPr>
        <w:pStyle w:val="16"/>
        <w:spacing w:before="0" w:after="0" w:line="360" w:lineRule="auto"/>
        <w:ind w:right="227" w:firstLine="709"/>
        <w:jc w:val="both"/>
        <w:rPr>
          <w:rFonts w:ascii="Times New Roman" w:hAnsi="Times New Roman" w:cs="Times New Roman"/>
          <w:color w:val="000000"/>
          <w:sz w:val="28"/>
          <w:szCs w:val="28"/>
        </w:rPr>
      </w:pPr>
    </w:p>
    <w:p w14:paraId="4AD0638B" w14:textId="0A021CD9" w:rsidR="00BA17CB" w:rsidRPr="00507747" w:rsidRDefault="00507747" w:rsidP="00215386">
      <w:pPr>
        <w:pStyle w:val="16"/>
        <w:tabs>
          <w:tab w:val="left" w:pos="9781"/>
        </w:tabs>
        <w:spacing w:before="0" w:after="0" w:line="360" w:lineRule="auto"/>
        <w:ind w:right="310" w:firstLine="709"/>
        <w:jc w:val="both"/>
        <w:rPr>
          <w:rFonts w:ascii="Times New Roman" w:hAnsi="Times New Roman" w:cs="Times New Roman"/>
          <w:color w:val="000000"/>
          <w:sz w:val="28"/>
          <w:szCs w:val="28"/>
        </w:rPr>
      </w:pPr>
      <w:r w:rsidRPr="00507747">
        <w:rPr>
          <w:rFonts w:ascii="Times New Roman" w:hAnsi="Times New Roman" w:cs="Times New Roman"/>
          <w:sz w:val="28"/>
          <w:szCs w:val="28"/>
        </w:rPr>
        <w:t>Во второй половине XX века появилось множество инновационных технологий, которые повлекли развитие</w:t>
      </w:r>
      <w:r>
        <w:rPr>
          <w:rFonts w:ascii="Times New Roman" w:hAnsi="Times New Roman" w:cs="Times New Roman"/>
          <w:sz w:val="28"/>
          <w:szCs w:val="28"/>
        </w:rPr>
        <w:t xml:space="preserve"> </w:t>
      </w:r>
      <w:r w:rsidRPr="00507747">
        <w:rPr>
          <w:rFonts w:ascii="Times New Roman" w:hAnsi="Times New Roman" w:cs="Times New Roman"/>
          <w:sz w:val="28"/>
          <w:szCs w:val="28"/>
        </w:rPr>
        <w:t xml:space="preserve">методов пространственной оценки. </w:t>
      </w:r>
      <w:r>
        <w:rPr>
          <w:rFonts w:ascii="Times New Roman" w:hAnsi="Times New Roman" w:cs="Times New Roman"/>
          <w:sz w:val="28"/>
          <w:szCs w:val="28"/>
        </w:rPr>
        <w:t>Д</w:t>
      </w:r>
      <w:r w:rsidRPr="00507747">
        <w:rPr>
          <w:rFonts w:ascii="Times New Roman" w:hAnsi="Times New Roman" w:cs="Times New Roman"/>
          <w:sz w:val="28"/>
          <w:szCs w:val="28"/>
        </w:rPr>
        <w:t xml:space="preserve">остижения в </w:t>
      </w:r>
      <w:r>
        <w:rPr>
          <w:rFonts w:ascii="Times New Roman" w:hAnsi="Times New Roman" w:cs="Times New Roman"/>
          <w:sz w:val="28"/>
          <w:szCs w:val="28"/>
        </w:rPr>
        <w:t>области</w:t>
      </w:r>
      <w:r w:rsidRPr="00507747">
        <w:rPr>
          <w:rFonts w:ascii="Times New Roman" w:hAnsi="Times New Roman" w:cs="Times New Roman"/>
          <w:sz w:val="28"/>
          <w:szCs w:val="28"/>
        </w:rPr>
        <w:t xml:space="preserve"> компьютерных технологий, информатики и компьютерной графики, опыт топографического и</w:t>
      </w:r>
      <w:r>
        <w:rPr>
          <w:rFonts w:ascii="Times New Roman" w:hAnsi="Times New Roman" w:cs="Times New Roman"/>
          <w:sz w:val="28"/>
          <w:szCs w:val="28"/>
        </w:rPr>
        <w:t xml:space="preserve"> </w:t>
      </w:r>
      <w:r w:rsidRPr="00507747">
        <w:rPr>
          <w:rFonts w:ascii="Times New Roman" w:hAnsi="Times New Roman" w:cs="Times New Roman"/>
          <w:sz w:val="28"/>
          <w:szCs w:val="28"/>
        </w:rPr>
        <w:t xml:space="preserve">тематического картографирования, а также </w:t>
      </w:r>
      <w:r>
        <w:rPr>
          <w:rFonts w:ascii="Times New Roman" w:hAnsi="Times New Roman" w:cs="Times New Roman"/>
          <w:sz w:val="28"/>
          <w:szCs w:val="28"/>
        </w:rPr>
        <w:t>успешные попытки</w:t>
      </w:r>
      <w:r w:rsidRPr="00507747">
        <w:rPr>
          <w:rFonts w:ascii="Times New Roman" w:hAnsi="Times New Roman" w:cs="Times New Roman"/>
          <w:sz w:val="28"/>
          <w:szCs w:val="28"/>
        </w:rPr>
        <w:t xml:space="preserve"> автоматизирова</w:t>
      </w:r>
      <w:r>
        <w:rPr>
          <w:rFonts w:ascii="Times New Roman" w:hAnsi="Times New Roman" w:cs="Times New Roman"/>
          <w:sz w:val="28"/>
          <w:szCs w:val="28"/>
        </w:rPr>
        <w:t xml:space="preserve">ния </w:t>
      </w:r>
      <w:r w:rsidRPr="00507747">
        <w:rPr>
          <w:rFonts w:ascii="Times New Roman" w:hAnsi="Times New Roman" w:cs="Times New Roman"/>
          <w:sz w:val="28"/>
          <w:szCs w:val="28"/>
        </w:rPr>
        <w:t>процесс</w:t>
      </w:r>
      <w:r>
        <w:rPr>
          <w:rFonts w:ascii="Times New Roman" w:hAnsi="Times New Roman" w:cs="Times New Roman"/>
          <w:sz w:val="28"/>
          <w:szCs w:val="28"/>
        </w:rPr>
        <w:t>а создания и изменения карт</w:t>
      </w:r>
      <w:r w:rsidRPr="00507747">
        <w:rPr>
          <w:rFonts w:ascii="Times New Roman" w:hAnsi="Times New Roman" w:cs="Times New Roman"/>
          <w:sz w:val="28"/>
          <w:szCs w:val="28"/>
        </w:rPr>
        <w:t>, привели к развитию географических информационных систем.</w:t>
      </w:r>
    </w:p>
    <w:p w14:paraId="42564ACB" w14:textId="3F64AEA3" w:rsidR="00BA17CB" w:rsidRPr="00BA17CB" w:rsidRDefault="00BA17CB" w:rsidP="00215386">
      <w:pPr>
        <w:tabs>
          <w:tab w:val="left" w:pos="9781"/>
        </w:tabs>
        <w:spacing w:line="360" w:lineRule="auto"/>
        <w:ind w:right="310" w:firstLine="709"/>
        <w:jc w:val="both"/>
        <w:rPr>
          <w:sz w:val="28"/>
          <w:szCs w:val="28"/>
        </w:rPr>
      </w:pPr>
      <w:r w:rsidRPr="00BA17CB">
        <w:rPr>
          <w:sz w:val="28"/>
          <w:szCs w:val="28"/>
          <w:lang w:eastAsia="x-none"/>
        </w:rPr>
        <w:t>Геоинформационная</w:t>
      </w:r>
      <w:r w:rsidRPr="00BA17CB">
        <w:rPr>
          <w:sz w:val="28"/>
          <w:szCs w:val="28"/>
        </w:rPr>
        <w:t xml:space="preserve"> система (географическая информационная система, ГИС) </w:t>
      </w:r>
      <w:r w:rsidR="00507747" w:rsidRPr="00BA17CB">
        <w:rPr>
          <w:sz w:val="28"/>
          <w:szCs w:val="28"/>
        </w:rPr>
        <w:t>—</w:t>
      </w:r>
      <w:r w:rsidR="00507747">
        <w:rPr>
          <w:sz w:val="28"/>
          <w:szCs w:val="28"/>
        </w:rPr>
        <w:t xml:space="preserve"> </w:t>
      </w:r>
      <w:r w:rsidRPr="00BA17CB">
        <w:rPr>
          <w:sz w:val="28"/>
          <w:szCs w:val="28"/>
        </w:rPr>
        <w:t>это система для сбора, хранения, анализа и графической визуализации пространственных (географических) данных и связанной с ними информации о необходимых объектах.</w:t>
      </w:r>
    </w:p>
    <w:p w14:paraId="038024BE" w14:textId="6045F9B0" w:rsidR="00BA17CB" w:rsidRPr="00BA17CB" w:rsidRDefault="00BA17CB" w:rsidP="00215386">
      <w:pPr>
        <w:tabs>
          <w:tab w:val="left" w:pos="9781"/>
        </w:tabs>
        <w:spacing w:line="360" w:lineRule="auto"/>
        <w:ind w:right="310" w:firstLine="709"/>
        <w:jc w:val="both"/>
        <w:rPr>
          <w:sz w:val="28"/>
          <w:szCs w:val="28"/>
        </w:rPr>
      </w:pPr>
      <w:r w:rsidRPr="00BA17CB">
        <w:rPr>
          <w:sz w:val="28"/>
          <w:szCs w:val="28"/>
        </w:rPr>
        <w:t xml:space="preserve">Понятие </w:t>
      </w:r>
      <w:r w:rsidRPr="00BA17CB">
        <w:rPr>
          <w:sz w:val="28"/>
          <w:szCs w:val="28"/>
          <w:lang w:eastAsia="x-none"/>
        </w:rPr>
        <w:t>геоинформационной</w:t>
      </w:r>
      <w:r w:rsidRPr="00BA17CB">
        <w:rPr>
          <w:sz w:val="28"/>
          <w:szCs w:val="28"/>
        </w:rPr>
        <w:t xml:space="preserve"> системы используется также в более узком смысле — как инструмент (программный продукт), позволяющий</w:t>
      </w:r>
      <w:r w:rsidR="00AD2C7E">
        <w:rPr>
          <w:sz w:val="28"/>
          <w:szCs w:val="28"/>
        </w:rPr>
        <w:t xml:space="preserve"> </w:t>
      </w:r>
      <w:r w:rsidRPr="00BA17CB">
        <w:rPr>
          <w:sz w:val="28"/>
          <w:szCs w:val="28"/>
        </w:rPr>
        <w:t>искать, анализировать и редактировать как цифровую карту местности, так и дополнительную информацию об объектах.</w:t>
      </w:r>
    </w:p>
    <w:p w14:paraId="6B967220" w14:textId="32917121" w:rsidR="00BA17CB" w:rsidRPr="00BA17CB" w:rsidRDefault="00BA17CB" w:rsidP="00215386">
      <w:pPr>
        <w:tabs>
          <w:tab w:val="left" w:pos="9781"/>
        </w:tabs>
        <w:spacing w:line="360" w:lineRule="auto"/>
        <w:ind w:right="310" w:firstLine="709"/>
        <w:jc w:val="both"/>
        <w:rPr>
          <w:sz w:val="28"/>
          <w:szCs w:val="28"/>
        </w:rPr>
      </w:pPr>
      <w:r w:rsidRPr="00BA17CB">
        <w:rPr>
          <w:sz w:val="28"/>
          <w:szCs w:val="28"/>
          <w:lang w:eastAsia="x-none"/>
        </w:rPr>
        <w:t>Геоинформационная</w:t>
      </w:r>
      <w:r w:rsidRPr="00BA17CB">
        <w:rPr>
          <w:sz w:val="28"/>
          <w:szCs w:val="28"/>
        </w:rPr>
        <w:t xml:space="preserve"> система может включать в себя пространственные базы данных, редакторы растровой и векторной графики, а также различные средства анализа пространственных данных. Они используются в картографии, геологии, метеорологии, землеустройстве, экологии, муниципальном управлении, транспорте, экономике, обороне и многих других областях. </w:t>
      </w:r>
    </w:p>
    <w:p w14:paraId="2B7C9574" w14:textId="61FA8774" w:rsidR="00BA17CB" w:rsidRDefault="00BA17CB" w:rsidP="00215386">
      <w:pPr>
        <w:tabs>
          <w:tab w:val="left" w:pos="9781"/>
        </w:tabs>
        <w:spacing w:line="360" w:lineRule="auto"/>
        <w:ind w:right="310" w:firstLine="709"/>
        <w:jc w:val="both"/>
        <w:rPr>
          <w:sz w:val="28"/>
          <w:szCs w:val="28"/>
          <w:shd w:val="clear" w:color="auto" w:fill="FFFFFF"/>
        </w:rPr>
      </w:pPr>
      <w:r w:rsidRPr="00BA17CB">
        <w:rPr>
          <w:sz w:val="28"/>
          <w:szCs w:val="28"/>
          <w:shd w:val="clear" w:color="auto" w:fill="FFFFFF"/>
        </w:rPr>
        <w:t>Топология описывает пространственные отношения между соединенными или прилегающими векторными объектами (точками, линия и полигонами) в ГИС.</w:t>
      </w:r>
    </w:p>
    <w:p w14:paraId="632B5870" w14:textId="1398DC06" w:rsidR="00DD085C" w:rsidRDefault="0069764F" w:rsidP="00215386">
      <w:pPr>
        <w:tabs>
          <w:tab w:val="left" w:pos="9781"/>
        </w:tabs>
        <w:spacing w:line="360" w:lineRule="auto"/>
        <w:ind w:right="310" w:firstLine="709"/>
        <w:jc w:val="both"/>
        <w:rPr>
          <w:sz w:val="28"/>
          <w:szCs w:val="28"/>
        </w:rPr>
      </w:pPr>
      <w:r>
        <w:rPr>
          <w:sz w:val="28"/>
          <w:szCs w:val="28"/>
        </w:rPr>
        <w:t>При комплексировании векторных данных теряются топологические связи между объектами, находящимися на карте.</w:t>
      </w:r>
    </w:p>
    <w:p w14:paraId="6A3D8030" w14:textId="148C89DF" w:rsidR="0069764F" w:rsidRPr="0069764F" w:rsidRDefault="0069764F" w:rsidP="00215386">
      <w:pPr>
        <w:tabs>
          <w:tab w:val="left" w:pos="9781"/>
        </w:tabs>
        <w:spacing w:line="360" w:lineRule="auto"/>
        <w:ind w:right="310" w:firstLine="709"/>
        <w:jc w:val="both"/>
        <w:rPr>
          <w:sz w:val="40"/>
          <w:szCs w:val="40"/>
        </w:rPr>
      </w:pPr>
      <w:r w:rsidRPr="0069764F">
        <w:rPr>
          <w:sz w:val="28"/>
          <w:szCs w:val="28"/>
        </w:rPr>
        <w:t>В связи с этим возникает актуальная задача разработки</w:t>
      </w:r>
      <w:r w:rsidR="00507747">
        <w:rPr>
          <w:sz w:val="28"/>
          <w:szCs w:val="28"/>
        </w:rPr>
        <w:t xml:space="preserve"> </w:t>
      </w:r>
      <w:r w:rsidRPr="0069764F">
        <w:rPr>
          <w:sz w:val="28"/>
          <w:szCs w:val="28"/>
        </w:rPr>
        <w:t>алгоритм</w:t>
      </w:r>
      <w:r w:rsidR="00507747">
        <w:rPr>
          <w:sz w:val="28"/>
          <w:szCs w:val="28"/>
        </w:rPr>
        <w:t>а</w:t>
      </w:r>
      <w:r w:rsidRPr="0069764F">
        <w:rPr>
          <w:sz w:val="28"/>
          <w:szCs w:val="28"/>
        </w:rPr>
        <w:t xml:space="preserve"> комплексирования </w:t>
      </w:r>
      <w:r w:rsidR="00507747">
        <w:rPr>
          <w:sz w:val="28"/>
          <w:szCs w:val="28"/>
        </w:rPr>
        <w:t>векторных данных.</w:t>
      </w:r>
      <w:r w:rsidRPr="0069764F">
        <w:rPr>
          <w:sz w:val="28"/>
          <w:szCs w:val="28"/>
        </w:rPr>
        <w:t xml:space="preserve"> Решению эт</w:t>
      </w:r>
      <w:r w:rsidR="00507747">
        <w:rPr>
          <w:sz w:val="28"/>
          <w:szCs w:val="28"/>
        </w:rPr>
        <w:t>ой</w:t>
      </w:r>
      <w:r w:rsidRPr="0069764F">
        <w:rPr>
          <w:sz w:val="28"/>
          <w:szCs w:val="28"/>
        </w:rPr>
        <w:t xml:space="preserve"> задач</w:t>
      </w:r>
      <w:r w:rsidR="00507747">
        <w:rPr>
          <w:sz w:val="28"/>
          <w:szCs w:val="28"/>
        </w:rPr>
        <w:t>и</w:t>
      </w:r>
      <w:r w:rsidRPr="0069764F">
        <w:rPr>
          <w:sz w:val="28"/>
          <w:szCs w:val="28"/>
        </w:rPr>
        <w:t xml:space="preserve"> и посвящена </w:t>
      </w:r>
      <w:r w:rsidR="00507747">
        <w:rPr>
          <w:sz w:val="28"/>
          <w:szCs w:val="28"/>
        </w:rPr>
        <w:t>бакалаврская</w:t>
      </w:r>
      <w:r w:rsidRPr="0069764F">
        <w:rPr>
          <w:sz w:val="28"/>
          <w:szCs w:val="28"/>
        </w:rPr>
        <w:t xml:space="preserve"> работа.</w:t>
      </w:r>
    </w:p>
    <w:p w14:paraId="543FE0A2" w14:textId="3787B0CD" w:rsidR="00B73E7D" w:rsidRDefault="00967B1C" w:rsidP="00BA17CB">
      <w:pPr>
        <w:spacing w:line="360" w:lineRule="auto"/>
        <w:ind w:right="310" w:firstLine="709"/>
        <w:jc w:val="both"/>
        <w:rPr>
          <w:rStyle w:val="apple-style-span"/>
          <w:b/>
          <w:szCs w:val="28"/>
        </w:rPr>
      </w:pPr>
      <w:r>
        <w:rPr>
          <w:color w:val="000000"/>
          <w:szCs w:val="28"/>
        </w:rPr>
        <w:br w:type="page"/>
      </w:r>
      <w:bookmarkStart w:id="62" w:name="_Toc103098546"/>
      <w:bookmarkStart w:id="63" w:name="_Toc105358546"/>
      <w:r w:rsidR="00B73E7D" w:rsidRPr="00DD085C">
        <w:rPr>
          <w:rStyle w:val="apple-style-span"/>
          <w:sz w:val="28"/>
          <w:szCs w:val="40"/>
        </w:rPr>
        <w:lastRenderedPageBreak/>
        <w:t xml:space="preserve">1 </w:t>
      </w:r>
      <w:bookmarkStart w:id="64" w:name="_Toc40951319"/>
      <w:bookmarkEnd w:id="62"/>
      <w:r w:rsidR="00EE13DA" w:rsidRPr="00DD085C">
        <w:rPr>
          <w:rStyle w:val="apple-style-span"/>
          <w:sz w:val="28"/>
          <w:szCs w:val="40"/>
        </w:rPr>
        <w:t>Анализ технического задания</w:t>
      </w:r>
      <w:bookmarkEnd w:id="63"/>
    </w:p>
    <w:p w14:paraId="7518CC90" w14:textId="77777777" w:rsidR="00C75F39" w:rsidRDefault="00C75F39" w:rsidP="008134DE">
      <w:pPr>
        <w:spacing w:line="360" w:lineRule="auto"/>
        <w:ind w:right="310" w:firstLine="709"/>
        <w:jc w:val="both"/>
        <w:rPr>
          <w:sz w:val="28"/>
          <w:szCs w:val="28"/>
          <w:lang w:eastAsia="x-none"/>
        </w:rPr>
      </w:pPr>
    </w:p>
    <w:p w14:paraId="3199991E" w14:textId="60D20BBA" w:rsidR="00B73E7D" w:rsidRDefault="00B73E7D" w:rsidP="008134DE">
      <w:pPr>
        <w:spacing w:line="360" w:lineRule="auto"/>
        <w:ind w:right="310" w:firstLine="709"/>
        <w:jc w:val="both"/>
        <w:rPr>
          <w:sz w:val="28"/>
          <w:szCs w:val="28"/>
          <w:lang w:eastAsia="x-none"/>
        </w:rPr>
      </w:pPr>
      <w:r>
        <w:rPr>
          <w:sz w:val="28"/>
          <w:szCs w:val="28"/>
          <w:lang w:eastAsia="x-none"/>
        </w:rPr>
        <w:t xml:space="preserve">В данной </w:t>
      </w:r>
      <w:r w:rsidR="00EE13DA">
        <w:rPr>
          <w:sz w:val="28"/>
          <w:szCs w:val="28"/>
          <w:lang w:eastAsia="x-none"/>
        </w:rPr>
        <w:t xml:space="preserve">бакалаврской </w:t>
      </w:r>
      <w:r>
        <w:rPr>
          <w:sz w:val="28"/>
          <w:szCs w:val="28"/>
          <w:lang w:eastAsia="x-none"/>
        </w:rPr>
        <w:t xml:space="preserve">работе была поставлена задача разработать </w:t>
      </w:r>
      <w:r w:rsidR="00EE13DA">
        <w:rPr>
          <w:sz w:val="28"/>
          <w:szCs w:val="28"/>
          <w:lang w:eastAsia="x-none"/>
        </w:rPr>
        <w:t xml:space="preserve">и исследовать </w:t>
      </w:r>
      <w:r>
        <w:rPr>
          <w:sz w:val="28"/>
          <w:szCs w:val="28"/>
          <w:lang w:eastAsia="x-none"/>
        </w:rPr>
        <w:t>алгоритм комплексирования векторных данных</w:t>
      </w:r>
      <w:r w:rsidR="00711C04">
        <w:rPr>
          <w:sz w:val="28"/>
          <w:szCs w:val="28"/>
          <w:lang w:eastAsia="x-none"/>
        </w:rPr>
        <w:t>.</w:t>
      </w:r>
    </w:p>
    <w:p w14:paraId="6C93EDCF" w14:textId="7FCEBD78" w:rsidR="00B73E7D" w:rsidRDefault="00B73E7D" w:rsidP="008134DE">
      <w:pPr>
        <w:spacing w:line="360" w:lineRule="auto"/>
        <w:ind w:right="310" w:firstLine="709"/>
        <w:jc w:val="both"/>
        <w:rPr>
          <w:sz w:val="28"/>
          <w:szCs w:val="28"/>
          <w:lang w:eastAsia="x-none"/>
        </w:rPr>
      </w:pPr>
      <w:r>
        <w:rPr>
          <w:sz w:val="28"/>
          <w:szCs w:val="28"/>
          <w:lang w:eastAsia="x-none"/>
        </w:rPr>
        <w:t>Исходными данными для работоспособности алгоритма являются д</w:t>
      </w:r>
      <w:r w:rsidRPr="00AB4209">
        <w:rPr>
          <w:sz w:val="28"/>
          <w:szCs w:val="28"/>
          <w:lang w:eastAsia="x-none"/>
        </w:rPr>
        <w:t>ве карты одной и той же местности, но сделанные в разный период времени и</w:t>
      </w:r>
      <w:r w:rsidR="00EE13DA">
        <w:rPr>
          <w:sz w:val="28"/>
          <w:szCs w:val="28"/>
          <w:lang w:eastAsia="x-none"/>
        </w:rPr>
        <w:t>/</w:t>
      </w:r>
      <w:r w:rsidRPr="00AB4209">
        <w:rPr>
          <w:sz w:val="28"/>
          <w:szCs w:val="28"/>
          <w:lang w:eastAsia="x-none"/>
        </w:rPr>
        <w:t>или с разным масштабом.</w:t>
      </w:r>
    </w:p>
    <w:p w14:paraId="0C5BF9EE" w14:textId="77777777" w:rsidR="00D236A3" w:rsidRDefault="00D236A3" w:rsidP="008134DE">
      <w:pPr>
        <w:spacing w:line="360" w:lineRule="auto"/>
        <w:ind w:right="310" w:firstLine="709"/>
        <w:jc w:val="both"/>
        <w:rPr>
          <w:sz w:val="28"/>
          <w:szCs w:val="28"/>
          <w:lang w:eastAsia="x-none"/>
        </w:rPr>
      </w:pPr>
      <w:r>
        <w:rPr>
          <w:sz w:val="28"/>
          <w:szCs w:val="28"/>
          <w:lang w:eastAsia="x-none"/>
        </w:rPr>
        <w:t xml:space="preserve">Под комплексированием понимается объединение, сочетание, создание комплекса или комплексов. </w:t>
      </w:r>
    </w:p>
    <w:p w14:paraId="3F8FCEAB" w14:textId="5099FEBB" w:rsidR="00D236A3" w:rsidRPr="005F4BC9" w:rsidRDefault="00D236A3" w:rsidP="008134DE">
      <w:pPr>
        <w:spacing w:line="360" w:lineRule="auto"/>
        <w:ind w:right="310" w:firstLine="709"/>
        <w:jc w:val="both"/>
        <w:rPr>
          <w:sz w:val="28"/>
          <w:szCs w:val="28"/>
          <w:lang w:eastAsia="x-none"/>
        </w:rPr>
      </w:pPr>
      <w:r>
        <w:rPr>
          <w:sz w:val="28"/>
          <w:szCs w:val="28"/>
          <w:lang w:eastAsia="x-none"/>
        </w:rPr>
        <w:t>Алгоритм, разработанный в ходе исследовательской работы, будет объединять некоторый набор векторных данных на одной карте с другой картой. То есть копировать набор данных с одной карты на другую. После комплексирования векторных данных алгоритм проведёт анализ топологических отношений.</w:t>
      </w:r>
    </w:p>
    <w:p w14:paraId="596E399C" w14:textId="77777777" w:rsidR="00BC519B" w:rsidRDefault="00B73E7D" w:rsidP="008134DE">
      <w:pPr>
        <w:spacing w:line="360" w:lineRule="auto"/>
        <w:ind w:right="310" w:firstLine="709"/>
        <w:jc w:val="both"/>
        <w:rPr>
          <w:sz w:val="28"/>
          <w:szCs w:val="28"/>
          <w:lang w:eastAsia="x-none"/>
        </w:rPr>
      </w:pPr>
      <w:r>
        <w:rPr>
          <w:sz w:val="28"/>
          <w:szCs w:val="28"/>
          <w:lang w:eastAsia="x-none"/>
        </w:rPr>
        <w:t xml:space="preserve">В качестве среды разработки будет использоваться географическая информационная система </w:t>
      </w:r>
      <w:r>
        <w:rPr>
          <w:sz w:val="28"/>
          <w:szCs w:val="28"/>
          <w:lang w:val="en-US" w:eastAsia="x-none"/>
        </w:rPr>
        <w:t>QGIS</w:t>
      </w:r>
      <w:r w:rsidRPr="004939EE">
        <w:rPr>
          <w:sz w:val="28"/>
          <w:szCs w:val="28"/>
          <w:lang w:eastAsia="x-none"/>
        </w:rPr>
        <w:t>.</w:t>
      </w:r>
      <w:r>
        <w:rPr>
          <w:sz w:val="28"/>
          <w:szCs w:val="28"/>
          <w:lang w:eastAsia="x-none"/>
        </w:rPr>
        <w:t xml:space="preserve"> </w:t>
      </w:r>
    </w:p>
    <w:p w14:paraId="786270CA" w14:textId="7D8814D8" w:rsidR="00BC519B" w:rsidRDefault="00BC519B" w:rsidP="008134DE">
      <w:pPr>
        <w:spacing w:line="360" w:lineRule="auto"/>
        <w:ind w:right="310" w:firstLine="709"/>
        <w:jc w:val="both"/>
        <w:rPr>
          <w:sz w:val="28"/>
          <w:szCs w:val="28"/>
          <w:lang w:eastAsia="x-none"/>
        </w:rPr>
      </w:pPr>
    </w:p>
    <w:p w14:paraId="68949183" w14:textId="0FF692D1" w:rsidR="00BC519B" w:rsidRPr="00946856" w:rsidRDefault="00BC519B" w:rsidP="00946856">
      <w:pPr>
        <w:pStyle w:val="1"/>
        <w:ind w:firstLine="709"/>
      </w:pPr>
      <w:bookmarkStart w:id="65" w:name="_Toc105358547"/>
      <w:r w:rsidRPr="00946856">
        <w:t xml:space="preserve">1.1 Географическая информационная система </w:t>
      </w:r>
      <w:r w:rsidRPr="00946856">
        <w:rPr>
          <w:lang w:val="en-US"/>
        </w:rPr>
        <w:t>QGIS</w:t>
      </w:r>
      <w:bookmarkEnd w:id="65"/>
    </w:p>
    <w:p w14:paraId="28F942E5" w14:textId="66D3288B" w:rsidR="00BC519B" w:rsidRDefault="00BC519B" w:rsidP="008134DE">
      <w:pPr>
        <w:spacing w:line="360" w:lineRule="auto"/>
        <w:ind w:right="310" w:firstLine="709"/>
        <w:jc w:val="both"/>
        <w:rPr>
          <w:sz w:val="28"/>
          <w:szCs w:val="28"/>
          <w:lang w:eastAsia="x-none"/>
        </w:rPr>
      </w:pPr>
    </w:p>
    <w:p w14:paraId="02171D35" w14:textId="5E5296FA" w:rsidR="00B73E7D" w:rsidRDefault="00BC519B" w:rsidP="008134DE">
      <w:pPr>
        <w:spacing w:line="360" w:lineRule="auto"/>
        <w:ind w:right="310" w:firstLine="709"/>
        <w:jc w:val="both"/>
        <w:rPr>
          <w:sz w:val="28"/>
          <w:szCs w:val="28"/>
          <w:lang w:eastAsia="x-none"/>
        </w:rPr>
      </w:pPr>
      <w:r w:rsidRPr="00BC519B">
        <w:rPr>
          <w:sz w:val="28"/>
          <w:szCs w:val="28"/>
          <w:lang w:eastAsia="x-none"/>
        </w:rPr>
        <w:t>QGIS — это бесплатная кроссплатформенная</w:t>
      </w:r>
      <w:r>
        <w:rPr>
          <w:sz w:val="28"/>
          <w:szCs w:val="28"/>
          <w:lang w:eastAsia="x-none"/>
        </w:rPr>
        <w:t xml:space="preserve"> </w:t>
      </w:r>
      <w:r w:rsidRPr="00BC519B">
        <w:rPr>
          <w:sz w:val="28"/>
          <w:szCs w:val="28"/>
          <w:lang w:eastAsia="x-none"/>
        </w:rPr>
        <w:t xml:space="preserve">географическая информационная система (ГИС) с открытым исходным кодом, которая поддерживает просмотр, редактирование, печать и анализ </w:t>
      </w:r>
      <w:proofErr w:type="spellStart"/>
      <w:r w:rsidRPr="00BC519B">
        <w:rPr>
          <w:sz w:val="28"/>
          <w:szCs w:val="28"/>
          <w:lang w:eastAsia="x-none"/>
        </w:rPr>
        <w:t>геопространственных</w:t>
      </w:r>
      <w:proofErr w:type="spellEnd"/>
      <w:r w:rsidRPr="00BC519B">
        <w:rPr>
          <w:sz w:val="28"/>
          <w:szCs w:val="28"/>
          <w:lang w:eastAsia="x-none"/>
        </w:rPr>
        <w:t xml:space="preserve"> данных.</w:t>
      </w:r>
    </w:p>
    <w:p w14:paraId="3A6A6345" w14:textId="13050243" w:rsidR="00D236A3" w:rsidRPr="00D236A3" w:rsidRDefault="00D236A3" w:rsidP="008134DE">
      <w:pPr>
        <w:spacing w:line="360" w:lineRule="auto"/>
        <w:ind w:right="310" w:firstLine="709"/>
        <w:jc w:val="both"/>
        <w:rPr>
          <w:sz w:val="28"/>
          <w:szCs w:val="28"/>
          <w:lang w:eastAsia="x-none"/>
        </w:rPr>
      </w:pPr>
      <w:r w:rsidRPr="00D236A3">
        <w:rPr>
          <w:sz w:val="28"/>
          <w:szCs w:val="28"/>
          <w:lang w:eastAsia="x-none"/>
        </w:rPr>
        <w:t>QGIS</w:t>
      </w:r>
      <w:r>
        <w:rPr>
          <w:sz w:val="28"/>
          <w:szCs w:val="28"/>
          <w:lang w:eastAsia="x-none"/>
        </w:rPr>
        <w:t xml:space="preserve"> </w:t>
      </w:r>
      <w:r w:rsidRPr="00D236A3">
        <w:rPr>
          <w:sz w:val="28"/>
          <w:szCs w:val="28"/>
          <w:lang w:eastAsia="x-none"/>
        </w:rPr>
        <w:t>позволя</w:t>
      </w:r>
      <w:r>
        <w:rPr>
          <w:sz w:val="28"/>
          <w:szCs w:val="28"/>
          <w:lang w:eastAsia="x-none"/>
        </w:rPr>
        <w:t>ет</w:t>
      </w:r>
      <w:r w:rsidRPr="00D236A3">
        <w:rPr>
          <w:sz w:val="28"/>
          <w:szCs w:val="28"/>
          <w:lang w:eastAsia="x-none"/>
        </w:rPr>
        <w:t xml:space="preserve"> пользователям анализировать и редактировать пространственную информацию, а также составлять и экспортировать графические карты. QGIS поддерживает растровые, векторные и сетчатые слои.</w:t>
      </w:r>
      <w:r>
        <w:rPr>
          <w:sz w:val="28"/>
          <w:szCs w:val="28"/>
          <w:lang w:eastAsia="x-none"/>
        </w:rPr>
        <w:t xml:space="preserve"> </w:t>
      </w:r>
      <w:r w:rsidRPr="00D236A3">
        <w:rPr>
          <w:sz w:val="28"/>
          <w:szCs w:val="28"/>
          <w:lang w:eastAsia="x-none"/>
        </w:rPr>
        <w:t>Векторные данные хранятся в виде точечных, линейных или полигональных объектов. Поддерживаются несколько форматов растровых изображений</w:t>
      </w:r>
      <w:r>
        <w:rPr>
          <w:sz w:val="28"/>
          <w:szCs w:val="28"/>
          <w:lang w:eastAsia="x-none"/>
        </w:rPr>
        <w:t>.</w:t>
      </w:r>
    </w:p>
    <w:p w14:paraId="2AB0D191" w14:textId="4DE522B7" w:rsidR="00D236A3" w:rsidRP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QGIS поддерживает </w:t>
      </w:r>
      <w:proofErr w:type="spellStart"/>
      <w:r w:rsidRPr="00D236A3">
        <w:rPr>
          <w:sz w:val="28"/>
          <w:szCs w:val="28"/>
          <w:lang w:eastAsia="x-none"/>
        </w:rPr>
        <w:t>шейп</w:t>
      </w:r>
      <w:proofErr w:type="spellEnd"/>
      <w:r w:rsidRPr="00D236A3">
        <w:rPr>
          <w:sz w:val="28"/>
          <w:szCs w:val="28"/>
          <w:lang w:eastAsia="x-none"/>
        </w:rPr>
        <w:t xml:space="preserve">-файлы, персональные базы </w:t>
      </w:r>
      <w:proofErr w:type="spellStart"/>
      <w:r w:rsidRPr="00D236A3">
        <w:rPr>
          <w:sz w:val="28"/>
          <w:szCs w:val="28"/>
          <w:lang w:eastAsia="x-none"/>
        </w:rPr>
        <w:t>геоданных</w:t>
      </w:r>
      <w:proofErr w:type="spellEnd"/>
      <w:r w:rsidRPr="00D236A3">
        <w:rPr>
          <w:sz w:val="28"/>
          <w:szCs w:val="28"/>
          <w:lang w:eastAsia="x-none"/>
        </w:rPr>
        <w:t xml:space="preserve">, </w:t>
      </w:r>
      <w:proofErr w:type="spellStart"/>
      <w:r w:rsidRPr="00D236A3">
        <w:rPr>
          <w:sz w:val="28"/>
          <w:szCs w:val="28"/>
          <w:lang w:eastAsia="x-none"/>
        </w:rPr>
        <w:t>dxf</w:t>
      </w:r>
      <w:proofErr w:type="spellEnd"/>
      <w:r w:rsidRPr="00D236A3">
        <w:rPr>
          <w:sz w:val="28"/>
          <w:szCs w:val="28"/>
          <w:lang w:eastAsia="x-none"/>
        </w:rPr>
        <w:t xml:space="preserve">, </w:t>
      </w:r>
      <w:proofErr w:type="spellStart"/>
      <w:r w:rsidRPr="00D236A3">
        <w:rPr>
          <w:sz w:val="28"/>
          <w:szCs w:val="28"/>
          <w:lang w:eastAsia="x-none"/>
        </w:rPr>
        <w:t>MapInfo</w:t>
      </w:r>
      <w:proofErr w:type="spellEnd"/>
      <w:r w:rsidRPr="00D236A3">
        <w:rPr>
          <w:sz w:val="28"/>
          <w:szCs w:val="28"/>
          <w:lang w:eastAsia="x-none"/>
        </w:rPr>
        <w:t xml:space="preserve">, </w:t>
      </w:r>
      <w:proofErr w:type="spellStart"/>
      <w:r w:rsidRPr="00D236A3">
        <w:rPr>
          <w:sz w:val="28"/>
          <w:szCs w:val="28"/>
          <w:lang w:eastAsia="x-none"/>
        </w:rPr>
        <w:t>PostGIS</w:t>
      </w:r>
      <w:proofErr w:type="spellEnd"/>
      <w:r w:rsidRPr="00D236A3">
        <w:rPr>
          <w:sz w:val="28"/>
          <w:szCs w:val="28"/>
          <w:lang w:eastAsia="x-none"/>
        </w:rPr>
        <w:t xml:space="preserve"> и другие стандартные отраслевые форматы. Веб-службы, в том </w:t>
      </w:r>
      <w:r w:rsidRPr="00D236A3">
        <w:rPr>
          <w:sz w:val="28"/>
          <w:szCs w:val="28"/>
          <w:lang w:eastAsia="x-none"/>
        </w:rPr>
        <w:lastRenderedPageBreak/>
        <w:t>числе служба веб-карт и служба веб-объектов, также поддерживаются, позволяя использовать данные из внешних источников.</w:t>
      </w:r>
    </w:p>
    <w:p w14:paraId="27A35AAE" w14:textId="14F063CF" w:rsid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QGIS интегрируется с другими ГИС-пакетами с открытым исходным кодом, включая </w:t>
      </w:r>
      <w:proofErr w:type="spellStart"/>
      <w:r w:rsidRPr="00D236A3">
        <w:rPr>
          <w:sz w:val="28"/>
          <w:szCs w:val="28"/>
          <w:lang w:eastAsia="x-none"/>
        </w:rPr>
        <w:t>PostGIS</w:t>
      </w:r>
      <w:proofErr w:type="spellEnd"/>
      <w:r w:rsidRPr="00D236A3">
        <w:rPr>
          <w:sz w:val="28"/>
          <w:szCs w:val="28"/>
          <w:lang w:eastAsia="x-none"/>
        </w:rPr>
        <w:t xml:space="preserve">, GRASS GIS и </w:t>
      </w:r>
      <w:proofErr w:type="spellStart"/>
      <w:r w:rsidRPr="00D236A3">
        <w:rPr>
          <w:sz w:val="28"/>
          <w:szCs w:val="28"/>
          <w:lang w:eastAsia="x-none"/>
        </w:rPr>
        <w:t>MapServer</w:t>
      </w:r>
      <w:proofErr w:type="spellEnd"/>
      <w:r w:rsidRPr="00D236A3">
        <w:rPr>
          <w:sz w:val="28"/>
          <w:szCs w:val="28"/>
          <w:lang w:eastAsia="x-none"/>
        </w:rPr>
        <w:t>.</w:t>
      </w:r>
      <w:r>
        <w:rPr>
          <w:sz w:val="28"/>
          <w:szCs w:val="28"/>
          <w:lang w:eastAsia="x-none"/>
        </w:rPr>
        <w:t xml:space="preserve"> </w:t>
      </w:r>
      <w:r w:rsidRPr="00D236A3">
        <w:rPr>
          <w:sz w:val="28"/>
          <w:szCs w:val="28"/>
          <w:lang w:eastAsia="x-none"/>
        </w:rPr>
        <w:t xml:space="preserve">Плагины, написанные на Python или C++, расширяют возможности QGIS. Плагины могут выполнять </w:t>
      </w:r>
      <w:proofErr w:type="spellStart"/>
      <w:r w:rsidRPr="00D236A3">
        <w:rPr>
          <w:sz w:val="28"/>
          <w:szCs w:val="28"/>
          <w:lang w:eastAsia="x-none"/>
        </w:rPr>
        <w:t>геокодирование</w:t>
      </w:r>
      <w:proofErr w:type="spellEnd"/>
      <w:r w:rsidRPr="00D236A3">
        <w:rPr>
          <w:sz w:val="28"/>
          <w:szCs w:val="28"/>
          <w:lang w:eastAsia="x-none"/>
        </w:rPr>
        <w:t xml:space="preserve"> с помощью Google </w:t>
      </w:r>
      <w:proofErr w:type="spellStart"/>
      <w:r w:rsidRPr="00D236A3">
        <w:rPr>
          <w:sz w:val="28"/>
          <w:szCs w:val="28"/>
          <w:lang w:eastAsia="x-none"/>
        </w:rPr>
        <w:t>Geocoding</w:t>
      </w:r>
      <w:proofErr w:type="spellEnd"/>
      <w:r w:rsidRPr="00D236A3">
        <w:rPr>
          <w:sz w:val="28"/>
          <w:szCs w:val="28"/>
          <w:lang w:eastAsia="x-none"/>
        </w:rPr>
        <w:t xml:space="preserve"> API, выполнять функции </w:t>
      </w:r>
      <w:proofErr w:type="spellStart"/>
      <w:r w:rsidRPr="00D236A3">
        <w:rPr>
          <w:sz w:val="28"/>
          <w:szCs w:val="28"/>
          <w:lang w:eastAsia="x-none"/>
        </w:rPr>
        <w:t>геообработки</w:t>
      </w:r>
      <w:proofErr w:type="spellEnd"/>
      <w:r w:rsidRPr="00D236A3">
        <w:rPr>
          <w:sz w:val="28"/>
          <w:szCs w:val="28"/>
          <w:lang w:eastAsia="x-none"/>
        </w:rPr>
        <w:t xml:space="preserve">, аналогичные функциям стандартных инструментов </w:t>
      </w:r>
      <w:proofErr w:type="spellStart"/>
      <w:r w:rsidRPr="00D236A3">
        <w:rPr>
          <w:sz w:val="28"/>
          <w:szCs w:val="28"/>
          <w:lang w:eastAsia="x-none"/>
        </w:rPr>
        <w:t>ArcGIS</w:t>
      </w:r>
      <w:proofErr w:type="spellEnd"/>
      <w:r w:rsidRPr="00D236A3">
        <w:rPr>
          <w:sz w:val="28"/>
          <w:szCs w:val="28"/>
          <w:lang w:eastAsia="x-none"/>
        </w:rPr>
        <w:t xml:space="preserve">, и взаимодействовать с базами данных </w:t>
      </w:r>
      <w:proofErr w:type="spellStart"/>
      <w:r w:rsidRPr="00D236A3">
        <w:rPr>
          <w:sz w:val="28"/>
          <w:szCs w:val="28"/>
          <w:lang w:eastAsia="x-none"/>
        </w:rPr>
        <w:t>PostgreSQL</w:t>
      </w:r>
      <w:proofErr w:type="spellEnd"/>
      <w:r w:rsidRPr="00D236A3">
        <w:rPr>
          <w:sz w:val="28"/>
          <w:szCs w:val="28"/>
          <w:lang w:eastAsia="x-none"/>
        </w:rPr>
        <w:t>/</w:t>
      </w:r>
      <w:proofErr w:type="spellStart"/>
      <w:r w:rsidRPr="00D236A3">
        <w:rPr>
          <w:sz w:val="28"/>
          <w:szCs w:val="28"/>
          <w:lang w:eastAsia="x-none"/>
        </w:rPr>
        <w:t>PostGIS</w:t>
      </w:r>
      <w:proofErr w:type="spellEnd"/>
      <w:r w:rsidRPr="00D236A3">
        <w:rPr>
          <w:sz w:val="28"/>
          <w:szCs w:val="28"/>
          <w:lang w:eastAsia="x-none"/>
        </w:rPr>
        <w:t xml:space="preserve">, </w:t>
      </w:r>
      <w:proofErr w:type="spellStart"/>
      <w:r w:rsidRPr="00D236A3">
        <w:rPr>
          <w:sz w:val="28"/>
          <w:szCs w:val="28"/>
          <w:lang w:eastAsia="x-none"/>
        </w:rPr>
        <w:t>SpatiaLite</w:t>
      </w:r>
      <w:proofErr w:type="spellEnd"/>
      <w:r w:rsidRPr="00D236A3">
        <w:rPr>
          <w:sz w:val="28"/>
          <w:szCs w:val="28"/>
          <w:lang w:eastAsia="x-none"/>
        </w:rPr>
        <w:t xml:space="preserve"> и MySQL.</w:t>
      </w:r>
    </w:p>
    <w:p w14:paraId="6531A602" w14:textId="450256EC" w:rsidR="00D236A3" w:rsidRDefault="00D236A3" w:rsidP="008134DE">
      <w:pPr>
        <w:spacing w:line="360" w:lineRule="auto"/>
        <w:ind w:right="310" w:firstLine="709"/>
        <w:jc w:val="both"/>
        <w:rPr>
          <w:sz w:val="28"/>
          <w:szCs w:val="28"/>
          <w:lang w:eastAsia="x-none"/>
        </w:rPr>
      </w:pPr>
      <w:r w:rsidRPr="00D236A3">
        <w:rPr>
          <w:sz w:val="28"/>
          <w:szCs w:val="28"/>
          <w:lang w:eastAsia="x-none"/>
        </w:rPr>
        <w:t>QGIS может отображать несколько слоев, содержащих различные источники или их изображения.</w:t>
      </w:r>
    </w:p>
    <w:p w14:paraId="05CD7CD8" w14:textId="4E310B94" w:rsid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Как бесплатное программное приложение под GNU GPLv2, QGIS можно свободно модифицировать для выполнения других или более специализированных задач. Двумя примерами являются приложения QGIS </w:t>
      </w:r>
      <w:proofErr w:type="spellStart"/>
      <w:r w:rsidRPr="00D236A3">
        <w:rPr>
          <w:sz w:val="28"/>
          <w:szCs w:val="28"/>
          <w:lang w:eastAsia="x-none"/>
        </w:rPr>
        <w:t>Browser</w:t>
      </w:r>
      <w:proofErr w:type="spellEnd"/>
      <w:r w:rsidRPr="00D236A3">
        <w:rPr>
          <w:sz w:val="28"/>
          <w:szCs w:val="28"/>
          <w:lang w:eastAsia="x-none"/>
        </w:rPr>
        <w:t xml:space="preserve"> и QGIS Server, которые используют один и тот же код для доступа к данным и визуализации, но имеют разные внешние интерфейсы.</w:t>
      </w:r>
    </w:p>
    <w:p w14:paraId="4BC8293C" w14:textId="1B192A4C" w:rsidR="00B73E7D" w:rsidRPr="00BC519B" w:rsidRDefault="00B73E7D" w:rsidP="008134DE">
      <w:pPr>
        <w:spacing w:line="360" w:lineRule="auto"/>
        <w:ind w:right="310" w:firstLine="709"/>
        <w:jc w:val="both"/>
        <w:rPr>
          <w:sz w:val="28"/>
          <w:szCs w:val="28"/>
          <w:lang w:eastAsia="x-none"/>
        </w:rPr>
      </w:pPr>
      <w:r>
        <w:rPr>
          <w:sz w:val="28"/>
          <w:szCs w:val="28"/>
          <w:lang w:eastAsia="x-none"/>
        </w:rPr>
        <w:t xml:space="preserve">Для реализации алгоритма будет использоваться язык программирования </w:t>
      </w:r>
      <w:proofErr w:type="spellStart"/>
      <w:r>
        <w:rPr>
          <w:sz w:val="28"/>
          <w:szCs w:val="28"/>
          <w:lang w:val="en-US" w:eastAsia="x-none"/>
        </w:rPr>
        <w:t>PyQGIS</w:t>
      </w:r>
      <w:proofErr w:type="spellEnd"/>
      <w:r w:rsidRPr="005F4BC9">
        <w:rPr>
          <w:sz w:val="28"/>
          <w:szCs w:val="28"/>
          <w:lang w:eastAsia="x-none"/>
        </w:rPr>
        <w:t>.</w:t>
      </w:r>
      <w:r w:rsidR="00714BB0">
        <w:rPr>
          <w:sz w:val="28"/>
          <w:szCs w:val="28"/>
          <w:lang w:eastAsia="x-none"/>
        </w:rPr>
        <w:t xml:space="preserve"> Данный язык </w:t>
      </w:r>
      <w:r w:rsidR="00AC08B7">
        <w:rPr>
          <w:sz w:val="28"/>
          <w:szCs w:val="28"/>
          <w:lang w:eastAsia="x-none"/>
        </w:rPr>
        <w:t>представляет собой язык</w:t>
      </w:r>
      <w:r w:rsidR="00AC08B7" w:rsidRPr="00AC08B7">
        <w:rPr>
          <w:sz w:val="28"/>
          <w:szCs w:val="28"/>
          <w:lang w:eastAsia="x-none"/>
        </w:rPr>
        <w:t xml:space="preserve"> </w:t>
      </w:r>
      <w:r w:rsidR="00AC08B7">
        <w:rPr>
          <w:sz w:val="28"/>
          <w:szCs w:val="28"/>
          <w:lang w:eastAsia="x-none"/>
        </w:rPr>
        <w:t xml:space="preserve">программирования </w:t>
      </w:r>
      <w:r w:rsidR="00AC08B7">
        <w:rPr>
          <w:sz w:val="28"/>
          <w:szCs w:val="28"/>
          <w:lang w:val="en-US" w:eastAsia="x-none"/>
        </w:rPr>
        <w:t>Python</w:t>
      </w:r>
      <w:r w:rsidR="00AC08B7" w:rsidRPr="00AC08B7">
        <w:rPr>
          <w:sz w:val="28"/>
          <w:szCs w:val="28"/>
          <w:lang w:eastAsia="x-none"/>
        </w:rPr>
        <w:t xml:space="preserve"> </w:t>
      </w:r>
      <w:r w:rsidR="00AC08B7">
        <w:rPr>
          <w:sz w:val="28"/>
          <w:szCs w:val="28"/>
          <w:lang w:val="en-US" w:eastAsia="x-none"/>
        </w:rPr>
        <w:t>c</w:t>
      </w:r>
      <w:r w:rsidR="00AC08B7" w:rsidRPr="00AC08B7">
        <w:rPr>
          <w:sz w:val="28"/>
          <w:szCs w:val="28"/>
          <w:lang w:eastAsia="x-none"/>
        </w:rPr>
        <w:t xml:space="preserve"> </w:t>
      </w:r>
      <w:r w:rsidR="00AC08B7">
        <w:rPr>
          <w:sz w:val="28"/>
          <w:szCs w:val="28"/>
          <w:lang w:eastAsia="x-none"/>
        </w:rPr>
        <w:t xml:space="preserve">доступом к </w:t>
      </w:r>
      <w:r w:rsidR="00AC08B7">
        <w:rPr>
          <w:sz w:val="28"/>
          <w:szCs w:val="28"/>
          <w:lang w:val="en-US" w:eastAsia="x-none"/>
        </w:rPr>
        <w:t>API</w:t>
      </w:r>
      <w:r w:rsidR="00AC08B7">
        <w:rPr>
          <w:sz w:val="28"/>
          <w:szCs w:val="28"/>
          <w:lang w:eastAsia="x-none"/>
        </w:rPr>
        <w:t xml:space="preserve"> функциям </w:t>
      </w:r>
      <w:r w:rsidR="00AC08B7">
        <w:rPr>
          <w:sz w:val="28"/>
          <w:szCs w:val="28"/>
          <w:lang w:val="en-US" w:eastAsia="x-none"/>
        </w:rPr>
        <w:t>QGIS</w:t>
      </w:r>
      <w:r w:rsidR="00AC08B7">
        <w:rPr>
          <w:sz w:val="28"/>
          <w:szCs w:val="28"/>
          <w:lang w:eastAsia="x-none"/>
        </w:rPr>
        <w:t>.</w:t>
      </w:r>
      <w:r w:rsidRPr="005F4BC9">
        <w:rPr>
          <w:sz w:val="28"/>
          <w:szCs w:val="28"/>
          <w:lang w:eastAsia="x-none"/>
        </w:rPr>
        <w:t xml:space="preserve"> </w:t>
      </w:r>
      <w:r w:rsidR="00AC08B7">
        <w:rPr>
          <w:sz w:val="28"/>
          <w:szCs w:val="28"/>
          <w:lang w:eastAsia="x-none"/>
        </w:rPr>
        <w:t>Он</w:t>
      </w:r>
      <w:r>
        <w:rPr>
          <w:sz w:val="28"/>
          <w:szCs w:val="28"/>
          <w:lang w:eastAsia="x-none"/>
        </w:rPr>
        <w:t xml:space="preserve"> позволяет запускать созданный скрипт в консоли системы </w:t>
      </w:r>
      <w:r>
        <w:rPr>
          <w:sz w:val="28"/>
          <w:szCs w:val="28"/>
          <w:lang w:val="en-US" w:eastAsia="x-none"/>
        </w:rPr>
        <w:t>QGIS</w:t>
      </w:r>
      <w:r>
        <w:rPr>
          <w:sz w:val="28"/>
          <w:szCs w:val="28"/>
          <w:lang w:eastAsia="x-none"/>
        </w:rPr>
        <w:t>, что ускор</w:t>
      </w:r>
      <w:r w:rsidR="00AC08B7">
        <w:rPr>
          <w:sz w:val="28"/>
          <w:szCs w:val="28"/>
          <w:lang w:eastAsia="x-none"/>
        </w:rPr>
        <w:t>яет</w:t>
      </w:r>
      <w:r>
        <w:rPr>
          <w:sz w:val="28"/>
          <w:szCs w:val="28"/>
          <w:lang w:eastAsia="x-none"/>
        </w:rPr>
        <w:t xml:space="preserve"> и упро</w:t>
      </w:r>
      <w:r w:rsidR="00AC08B7">
        <w:rPr>
          <w:sz w:val="28"/>
          <w:szCs w:val="28"/>
          <w:lang w:eastAsia="x-none"/>
        </w:rPr>
        <w:t>щает</w:t>
      </w:r>
      <w:r>
        <w:rPr>
          <w:sz w:val="28"/>
          <w:szCs w:val="28"/>
          <w:lang w:eastAsia="x-none"/>
        </w:rPr>
        <w:t xml:space="preserve"> процесс реализации алгоритма.</w:t>
      </w:r>
    </w:p>
    <w:p w14:paraId="6780E462" w14:textId="77777777" w:rsidR="00B73E7D" w:rsidRPr="004939EE" w:rsidRDefault="00B73E7D" w:rsidP="008134DE">
      <w:pPr>
        <w:spacing w:line="360" w:lineRule="auto"/>
        <w:ind w:right="-144" w:firstLine="709"/>
        <w:rPr>
          <w:sz w:val="28"/>
          <w:szCs w:val="28"/>
          <w:lang w:eastAsia="x-none"/>
        </w:rPr>
      </w:pPr>
    </w:p>
    <w:p w14:paraId="56C663A9" w14:textId="77777777" w:rsidR="00B73E7D" w:rsidRPr="00E20CE3" w:rsidRDefault="00B73E7D" w:rsidP="008134DE">
      <w:pPr>
        <w:tabs>
          <w:tab w:val="left" w:pos="9637"/>
        </w:tabs>
        <w:ind w:right="-144"/>
        <w:rPr>
          <w:lang w:val="x-none" w:eastAsia="x-none"/>
        </w:rPr>
      </w:pPr>
      <w:r>
        <w:rPr>
          <w:lang w:val="x-none" w:eastAsia="x-none"/>
        </w:rPr>
        <w:br w:type="page"/>
      </w:r>
    </w:p>
    <w:p w14:paraId="13EA1EFE" w14:textId="354A8C27" w:rsidR="00B73E7D" w:rsidRDefault="00B73E7D" w:rsidP="008134DE">
      <w:pPr>
        <w:pStyle w:val="1"/>
        <w:ind w:right="-144" w:firstLine="709"/>
        <w:rPr>
          <w:b/>
          <w:szCs w:val="28"/>
        </w:rPr>
      </w:pPr>
      <w:bookmarkStart w:id="66" w:name="_Toc90896492"/>
      <w:bookmarkStart w:id="67" w:name="_Toc90901915"/>
      <w:bookmarkStart w:id="68" w:name="_Toc103098547"/>
      <w:bookmarkStart w:id="69" w:name="_Toc105358548"/>
      <w:bookmarkEnd w:id="64"/>
      <w:r>
        <w:rPr>
          <w:szCs w:val="28"/>
        </w:rPr>
        <w:lastRenderedPageBreak/>
        <w:t>2</w:t>
      </w:r>
      <w:r w:rsidRPr="00936FF1">
        <w:rPr>
          <w:szCs w:val="28"/>
        </w:rPr>
        <w:t xml:space="preserve"> </w:t>
      </w:r>
      <w:bookmarkEnd w:id="66"/>
      <w:bookmarkEnd w:id="67"/>
      <w:bookmarkEnd w:id="68"/>
      <w:r w:rsidR="009B14A6">
        <w:rPr>
          <w:szCs w:val="28"/>
        </w:rPr>
        <w:t>Первый</w:t>
      </w:r>
      <w:r w:rsidR="00CB07D4">
        <w:rPr>
          <w:szCs w:val="28"/>
        </w:rPr>
        <w:t xml:space="preserve"> этап</w:t>
      </w:r>
      <w:r w:rsidR="009B14A6">
        <w:rPr>
          <w:szCs w:val="28"/>
        </w:rPr>
        <w:t xml:space="preserve"> разработки.</w:t>
      </w:r>
      <w:bookmarkEnd w:id="69"/>
    </w:p>
    <w:p w14:paraId="55693737" w14:textId="77777777" w:rsidR="0078782F" w:rsidRDefault="0078782F" w:rsidP="008134DE">
      <w:pPr>
        <w:pStyle w:val="afe"/>
        <w:spacing w:after="0" w:line="360" w:lineRule="auto"/>
        <w:ind w:left="0" w:right="310" w:firstLine="709"/>
        <w:jc w:val="both"/>
        <w:rPr>
          <w:rFonts w:ascii="Times New Roman" w:hAnsi="Times New Roman"/>
          <w:sz w:val="28"/>
          <w:szCs w:val="28"/>
          <w:lang w:eastAsia="x-none"/>
        </w:rPr>
      </w:pPr>
    </w:p>
    <w:p w14:paraId="7099194B" w14:textId="6B16668E" w:rsidR="00E13016" w:rsidRPr="009B14A6" w:rsidRDefault="009B14A6"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На первом этапе разработки алгоритма был создан файл </w:t>
      </w:r>
      <w:r>
        <w:rPr>
          <w:rFonts w:ascii="Times New Roman" w:hAnsi="Times New Roman"/>
          <w:sz w:val="28"/>
          <w:szCs w:val="28"/>
          <w:lang w:val="en-US" w:eastAsia="x-none"/>
        </w:rPr>
        <w:t>barycentric</w:t>
      </w:r>
      <w:r w:rsidRPr="00E13016">
        <w:rPr>
          <w:rFonts w:ascii="Times New Roman" w:hAnsi="Times New Roman"/>
          <w:sz w:val="28"/>
          <w:szCs w:val="28"/>
          <w:lang w:eastAsia="x-none"/>
        </w:rPr>
        <w:t>_</w:t>
      </w:r>
      <w:proofErr w:type="spellStart"/>
      <w:r>
        <w:rPr>
          <w:rFonts w:ascii="Times New Roman" w:hAnsi="Times New Roman"/>
          <w:sz w:val="28"/>
          <w:szCs w:val="28"/>
          <w:lang w:val="en-US" w:eastAsia="x-none"/>
        </w:rPr>
        <w:t>coor</w:t>
      </w:r>
      <w:proofErr w:type="spellEnd"/>
      <w:r w:rsidRPr="00E13016">
        <w:rPr>
          <w:rFonts w:ascii="Times New Roman" w:hAnsi="Times New Roman"/>
          <w:sz w:val="28"/>
          <w:szCs w:val="28"/>
          <w:lang w:eastAsia="x-none"/>
        </w:rPr>
        <w:t>.</w:t>
      </w:r>
      <w:proofErr w:type="spellStart"/>
      <w:r>
        <w:rPr>
          <w:rFonts w:ascii="Times New Roman" w:hAnsi="Times New Roman"/>
          <w:sz w:val="28"/>
          <w:szCs w:val="28"/>
          <w:lang w:val="en-US" w:eastAsia="x-none"/>
        </w:rPr>
        <w:t>py</w:t>
      </w:r>
      <w:proofErr w:type="spellEnd"/>
      <w:r>
        <w:rPr>
          <w:rFonts w:ascii="Times New Roman" w:hAnsi="Times New Roman"/>
          <w:sz w:val="28"/>
          <w:szCs w:val="28"/>
          <w:lang w:eastAsia="x-none"/>
        </w:rPr>
        <w:t xml:space="preserve"> представляющий собой скрипт, написанный на языке </w:t>
      </w:r>
      <w:proofErr w:type="spellStart"/>
      <w:r>
        <w:rPr>
          <w:rFonts w:ascii="Times New Roman" w:hAnsi="Times New Roman"/>
          <w:sz w:val="28"/>
          <w:szCs w:val="28"/>
          <w:lang w:val="en-US" w:eastAsia="x-none"/>
        </w:rPr>
        <w:t>PyQGIS</w:t>
      </w:r>
      <w:proofErr w:type="spellEnd"/>
      <w:r w:rsidRPr="009B14A6">
        <w:rPr>
          <w:rFonts w:ascii="Times New Roman" w:hAnsi="Times New Roman"/>
          <w:sz w:val="28"/>
          <w:szCs w:val="28"/>
          <w:lang w:eastAsia="x-none"/>
        </w:rPr>
        <w:t>.</w:t>
      </w:r>
    </w:p>
    <w:p w14:paraId="54B1D130" w14:textId="44B2FB29" w:rsidR="004B336C" w:rsidRDefault="004B336C" w:rsidP="008134DE">
      <w:pPr>
        <w:pStyle w:val="afe"/>
        <w:spacing w:after="0" w:line="360" w:lineRule="auto"/>
        <w:ind w:left="0" w:right="310" w:firstLine="709"/>
        <w:jc w:val="both"/>
        <w:rPr>
          <w:rFonts w:ascii="Times New Roman" w:hAnsi="Times New Roman"/>
          <w:sz w:val="28"/>
          <w:szCs w:val="28"/>
          <w:lang w:eastAsia="x-none"/>
        </w:rPr>
      </w:pPr>
    </w:p>
    <w:p w14:paraId="215A3873" w14:textId="6EFB0E3B" w:rsidR="004B336C" w:rsidRDefault="004B336C" w:rsidP="00946856">
      <w:pPr>
        <w:pStyle w:val="1"/>
        <w:ind w:firstLine="709"/>
      </w:pPr>
      <w:bookmarkStart w:id="70" w:name="_Toc105358549"/>
      <w:r>
        <w:t xml:space="preserve">2.1 Скрипт </w:t>
      </w:r>
      <w:r>
        <w:rPr>
          <w:lang w:val="en-US"/>
        </w:rPr>
        <w:t>barycentric</w:t>
      </w:r>
      <w:r w:rsidRPr="00E13016">
        <w:t>_</w:t>
      </w:r>
      <w:proofErr w:type="spellStart"/>
      <w:r>
        <w:rPr>
          <w:lang w:val="en-US"/>
        </w:rPr>
        <w:t>coor</w:t>
      </w:r>
      <w:proofErr w:type="spellEnd"/>
      <w:r w:rsidRPr="00E13016">
        <w:t>.</w:t>
      </w:r>
      <w:proofErr w:type="spellStart"/>
      <w:r>
        <w:rPr>
          <w:lang w:val="en-US"/>
        </w:rPr>
        <w:t>py</w:t>
      </w:r>
      <w:bookmarkEnd w:id="70"/>
      <w:proofErr w:type="spellEnd"/>
    </w:p>
    <w:p w14:paraId="7DFF67D8" w14:textId="305DEBEA" w:rsidR="004B336C" w:rsidRDefault="004B336C" w:rsidP="008134DE">
      <w:pPr>
        <w:pStyle w:val="afe"/>
        <w:spacing w:after="0" w:line="360" w:lineRule="auto"/>
        <w:ind w:left="0" w:right="310" w:firstLine="709"/>
        <w:jc w:val="both"/>
        <w:rPr>
          <w:rFonts w:ascii="Times New Roman" w:hAnsi="Times New Roman"/>
          <w:sz w:val="28"/>
          <w:szCs w:val="28"/>
          <w:lang w:eastAsia="x-none"/>
        </w:rPr>
      </w:pPr>
    </w:p>
    <w:p w14:paraId="426D4B21" w14:textId="3513F40E" w:rsidR="004B336C" w:rsidRPr="004B336C" w:rsidRDefault="004B336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2.1.</w:t>
      </w:r>
      <w:r w:rsidR="007037DC">
        <w:rPr>
          <w:rFonts w:ascii="Times New Roman" w:hAnsi="Times New Roman"/>
          <w:sz w:val="28"/>
          <w:szCs w:val="28"/>
          <w:lang w:eastAsia="x-none"/>
        </w:rPr>
        <w:t>1</w:t>
      </w:r>
      <w:r>
        <w:rPr>
          <w:rFonts w:ascii="Times New Roman" w:hAnsi="Times New Roman"/>
          <w:sz w:val="28"/>
          <w:szCs w:val="28"/>
          <w:lang w:eastAsia="x-none"/>
        </w:rPr>
        <w:t xml:space="preserve"> Словесное описание алгоритма.</w:t>
      </w:r>
    </w:p>
    <w:p w14:paraId="17B3AC86" w14:textId="3C469A0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Алгоритм основывается на принципе вычисления барицентрических координат.</w:t>
      </w:r>
    </w:p>
    <w:p w14:paraId="62EE57A3"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 xml:space="preserve">Рассмотрим частный случай барицентрических координат с использованием треугольников. Допустим, имеется определенная точка </w:t>
      </w:r>
      <w:r w:rsidRPr="00B73E7D">
        <w:rPr>
          <w:rFonts w:ascii="Times New Roman" w:hAnsi="Times New Roman"/>
          <w:i/>
          <w:iCs/>
          <w:sz w:val="28"/>
          <w:szCs w:val="28"/>
          <w:lang w:val="en-US" w:eastAsia="x-none"/>
        </w:rPr>
        <w:t>P</w:t>
      </w:r>
      <w:r w:rsidRPr="00B73E7D">
        <w:rPr>
          <w:rFonts w:ascii="Times New Roman" w:hAnsi="Times New Roman"/>
          <w:sz w:val="28"/>
          <w:szCs w:val="28"/>
          <w:lang w:eastAsia="x-none"/>
        </w:rPr>
        <w:t xml:space="preserve"> с координатами </w:t>
      </w:r>
      <w:r w:rsidRPr="00B73E7D">
        <w:rPr>
          <w:rFonts w:ascii="Times New Roman" w:hAnsi="Times New Roman"/>
          <w:i/>
          <w:iCs/>
          <w:sz w:val="28"/>
          <w:szCs w:val="28"/>
          <w:lang w:val="en-US" w:eastAsia="x-none"/>
        </w:rPr>
        <w:t>x</w:t>
      </w:r>
      <w:r w:rsidRPr="00B73E7D">
        <w:rPr>
          <w:rFonts w:ascii="Times New Roman" w:hAnsi="Times New Roman"/>
          <w:sz w:val="28"/>
          <w:szCs w:val="28"/>
          <w:lang w:eastAsia="x-none"/>
        </w:rPr>
        <w:t xml:space="preserve"> и </w:t>
      </w:r>
      <w:r w:rsidRPr="00B73E7D">
        <w:rPr>
          <w:rFonts w:ascii="Times New Roman" w:hAnsi="Times New Roman"/>
          <w:i/>
          <w:iCs/>
          <w:sz w:val="28"/>
          <w:szCs w:val="28"/>
          <w:lang w:val="en-US" w:eastAsia="x-none"/>
        </w:rPr>
        <w:t>y</w:t>
      </w:r>
      <w:r w:rsidRPr="00B73E7D">
        <w:rPr>
          <w:rFonts w:ascii="Times New Roman" w:hAnsi="Times New Roman"/>
          <w:i/>
          <w:iCs/>
          <w:sz w:val="28"/>
          <w:szCs w:val="28"/>
          <w:lang w:eastAsia="x-none"/>
        </w:rPr>
        <w:t>.</w:t>
      </w:r>
      <w:r w:rsidRPr="00B73E7D">
        <w:rPr>
          <w:rFonts w:ascii="Times New Roman" w:hAnsi="Times New Roman"/>
          <w:sz w:val="28"/>
          <w:szCs w:val="28"/>
          <w:lang w:eastAsia="x-none"/>
        </w:rPr>
        <w:t xml:space="preserve"> А также два треугольника с вершинами </w:t>
      </w:r>
      <m:oMath>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1</m:t>
            </m:r>
          </m:sub>
        </m:sSub>
        <m:r>
          <w:rPr>
            <w:rFonts w:ascii="Cambria Math" w:hAnsi="Cambria Math"/>
            <w:sz w:val="28"/>
            <w:szCs w:val="28"/>
            <w:lang w:eastAsia="x-none"/>
          </w:rPr>
          <m:t xml:space="preserve">, </m:t>
        </m:r>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2</m:t>
            </m:r>
          </m:sub>
        </m:sSub>
        <m:r>
          <w:rPr>
            <w:rFonts w:ascii="Cambria Math" w:hAnsi="Cambria Math"/>
            <w:sz w:val="28"/>
            <w:szCs w:val="28"/>
            <w:lang w:eastAsia="x-none"/>
          </w:rPr>
          <m:t xml:space="preserve">, </m:t>
        </m:r>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3</m:t>
            </m:r>
          </m:sub>
        </m:sSub>
      </m:oMath>
      <w:r w:rsidRPr="00711C04">
        <w:rPr>
          <w:rFonts w:ascii="Times New Roman" w:hAnsi="Times New Roman"/>
          <w:sz w:val="28"/>
          <w:szCs w:val="28"/>
          <w:lang w:eastAsia="x-none"/>
        </w:rPr>
        <w:t xml:space="preserve"> и </w:t>
      </w:r>
      <m:oMath>
        <m:sSubSup>
          <m:sSubSupPr>
            <m:ctrlPr>
              <w:rPr>
                <w:rFonts w:ascii="Cambria Math" w:hAnsi="Cambria Math"/>
                <w:i/>
                <w:sz w:val="28"/>
                <w:szCs w:val="28"/>
                <w:lang w:eastAsia="x-none"/>
              </w:rPr>
            </m:ctrlPr>
          </m:sSubSupPr>
          <m:e>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1</m:t>
                </m:r>
              </m:sub>
              <m:sup>
                <m:r>
                  <w:rPr>
                    <w:rFonts w:ascii="Cambria Math" w:hAnsi="Cambria Math"/>
                    <w:sz w:val="28"/>
                    <w:szCs w:val="28"/>
                    <w:lang w:eastAsia="x-none"/>
                  </w:rPr>
                  <m:t>`</m:t>
                </m:r>
              </m:sup>
            </m:sSubSup>
            <m:r>
              <w:rPr>
                <w:rFonts w:ascii="Cambria Math" w:hAnsi="Cambria Math"/>
                <w:sz w:val="28"/>
                <w:szCs w:val="28"/>
                <w:lang w:eastAsia="x-none"/>
              </w:rPr>
              <m:t xml:space="preserve">, </m:t>
            </m:r>
            <m:r>
              <w:rPr>
                <w:rFonts w:ascii="Cambria Math" w:hAnsi="Cambria Math"/>
                <w:sz w:val="28"/>
                <w:szCs w:val="28"/>
                <w:lang w:val="en-US" w:eastAsia="x-none"/>
              </w:rPr>
              <m:t>P</m:t>
            </m:r>
          </m:e>
          <m:sub>
            <m:r>
              <w:rPr>
                <w:rFonts w:ascii="Cambria Math" w:hAnsi="Cambria Math"/>
                <w:sz w:val="28"/>
                <w:szCs w:val="28"/>
                <w:lang w:eastAsia="x-none"/>
              </w:rPr>
              <m:t>2</m:t>
            </m:r>
          </m:sub>
          <m:sup>
            <m:r>
              <w:rPr>
                <w:rFonts w:ascii="Cambria Math" w:hAnsi="Cambria Math"/>
                <w:sz w:val="28"/>
                <w:szCs w:val="28"/>
                <w:lang w:eastAsia="x-none"/>
              </w:rPr>
              <m:t>`</m:t>
            </m:r>
          </m:sup>
        </m:sSubSup>
        <m:r>
          <w:rPr>
            <w:rFonts w:ascii="Cambria Math" w:hAnsi="Cambria Math"/>
            <w:sz w:val="28"/>
            <w:szCs w:val="28"/>
            <w:lang w:eastAsia="x-none"/>
          </w:rPr>
          <m:t>,</m:t>
        </m:r>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3</m:t>
            </m:r>
          </m:sub>
          <m:sup>
            <m:r>
              <w:rPr>
                <w:rFonts w:ascii="Cambria Math" w:hAnsi="Cambria Math"/>
                <w:sz w:val="28"/>
                <w:szCs w:val="28"/>
                <w:lang w:eastAsia="x-none"/>
              </w:rPr>
              <m:t>`</m:t>
            </m:r>
          </m:sup>
        </m:sSubSup>
      </m:oMath>
      <w:r w:rsidRPr="00B73E7D">
        <w:rPr>
          <w:rFonts w:ascii="Times New Roman" w:hAnsi="Times New Roman"/>
          <w:sz w:val="28"/>
          <w:szCs w:val="28"/>
          <w:lang w:eastAsia="x-none"/>
        </w:rPr>
        <w:t xml:space="preserve"> соответственно. Треугольники разные по размеру, но вершины треугольников соответствуют друг другу. Точка </w:t>
      </w:r>
      <w:r w:rsidRPr="00B73E7D">
        <w:rPr>
          <w:rFonts w:ascii="Times New Roman" w:hAnsi="Times New Roman"/>
          <w:i/>
          <w:iCs/>
          <w:sz w:val="28"/>
          <w:szCs w:val="28"/>
          <w:lang w:val="en-US" w:eastAsia="x-none"/>
        </w:rPr>
        <w:t>P</w:t>
      </w:r>
      <w:r w:rsidRPr="00B73E7D">
        <w:rPr>
          <w:rFonts w:ascii="Times New Roman" w:hAnsi="Times New Roman"/>
          <w:i/>
          <w:iCs/>
          <w:sz w:val="28"/>
          <w:szCs w:val="28"/>
          <w:lang w:eastAsia="x-none"/>
        </w:rPr>
        <w:t xml:space="preserve"> </w:t>
      </w:r>
      <w:r w:rsidRPr="00B73E7D">
        <w:rPr>
          <w:rFonts w:ascii="Times New Roman" w:hAnsi="Times New Roman"/>
          <w:sz w:val="28"/>
          <w:szCs w:val="28"/>
          <w:lang w:eastAsia="x-none"/>
        </w:rPr>
        <w:t>расположена внутри первого треугольника. Необходимо перенести точку из одного треугольника в другой с учетом её расположения относительно вершин и сторон исходного треугольника. Алгоритм в данном случает будет следующим:</w:t>
      </w:r>
    </w:p>
    <w:p w14:paraId="6CA4E293" w14:textId="77777777"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Найдём площадь </w:t>
      </w:r>
      <w:r w:rsidRPr="00B73E7D">
        <w:rPr>
          <w:rFonts w:ascii="Times New Roman" w:hAnsi="Times New Roman"/>
          <w:sz w:val="28"/>
          <w:szCs w:val="28"/>
          <w:lang w:val="en-US" w:eastAsia="x-none"/>
        </w:rPr>
        <w:t>S</w:t>
      </w:r>
      <w:r w:rsidRPr="00B73E7D">
        <w:rPr>
          <w:rFonts w:ascii="Times New Roman" w:hAnsi="Times New Roman"/>
          <w:sz w:val="28"/>
          <w:szCs w:val="28"/>
          <w:lang w:eastAsia="x-none"/>
        </w:rPr>
        <w:t xml:space="preserve"> треугольника с точкой </w:t>
      </w:r>
      <w:r w:rsidRPr="00B73E7D">
        <w:rPr>
          <w:rFonts w:ascii="Times New Roman" w:hAnsi="Times New Roman"/>
          <w:sz w:val="28"/>
          <w:szCs w:val="28"/>
          <w:lang w:val="en-US" w:eastAsia="x-none"/>
        </w:rPr>
        <w:t>P</w:t>
      </w:r>
    </w:p>
    <w:p w14:paraId="0C9523DB" w14:textId="77777777"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Проведем от точки </w:t>
      </w:r>
      <w:r w:rsidRPr="00B73E7D">
        <w:rPr>
          <w:rFonts w:ascii="Times New Roman" w:hAnsi="Times New Roman"/>
          <w:sz w:val="28"/>
          <w:szCs w:val="28"/>
          <w:lang w:val="en-US" w:eastAsia="x-none"/>
        </w:rPr>
        <w:t>P</w:t>
      </w:r>
      <w:r w:rsidRPr="00B73E7D">
        <w:rPr>
          <w:rFonts w:ascii="Times New Roman" w:hAnsi="Times New Roman"/>
          <w:sz w:val="28"/>
          <w:szCs w:val="28"/>
          <w:lang w:eastAsia="x-none"/>
        </w:rPr>
        <w:t xml:space="preserve"> линий к вершинам треугольника.</w:t>
      </w:r>
    </w:p>
    <w:p w14:paraId="508D452D" w14:textId="2C59AB21"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Найдем площади  </w:t>
      </w:r>
      <m:oMath>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1</m:t>
            </m:r>
          </m:sub>
        </m:sSub>
        <m:r>
          <m:rPr>
            <m:nor/>
          </m:rPr>
          <w:rPr>
            <w:rFonts w:ascii="Times New Roman" w:hAnsi="Times New Roman"/>
            <w:sz w:val="28"/>
            <w:szCs w:val="28"/>
            <w:lang w:eastAsia="x-none"/>
          </w:rPr>
          <m:t xml:space="preserve">, </m:t>
        </m:r>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2</m:t>
            </m:r>
          </m:sub>
        </m:sSub>
        <m:r>
          <m:rPr>
            <m:nor/>
          </m:rPr>
          <w:rPr>
            <w:rFonts w:ascii="Times New Roman" w:hAnsi="Times New Roman"/>
            <w:sz w:val="28"/>
            <w:szCs w:val="28"/>
            <w:lang w:eastAsia="x-none"/>
          </w:rPr>
          <m:t xml:space="preserve">, </m:t>
        </m:r>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3</m:t>
            </m:r>
          </m:sub>
        </m:sSub>
      </m:oMath>
      <w:r w:rsidRPr="00B73E7D">
        <w:rPr>
          <w:rFonts w:ascii="Times New Roman" w:hAnsi="Times New Roman"/>
          <w:sz w:val="28"/>
          <w:szCs w:val="28"/>
          <w:lang w:eastAsia="x-none"/>
        </w:rPr>
        <w:t xml:space="preserve"> получившихся треугольников.</w:t>
      </w:r>
    </w:p>
    <w:p w14:paraId="56A3A72A" w14:textId="33109ACF" w:rsid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Произведем вычисления по формулам</w:t>
      </w:r>
      <w:r w:rsidR="007B1651">
        <w:rPr>
          <w:rFonts w:ascii="Times New Roman" w:hAnsi="Times New Roman"/>
          <w:sz w:val="28"/>
          <w:szCs w:val="28"/>
          <w:lang w:eastAsia="x-none"/>
        </w:rPr>
        <w:t xml:space="preserve"> 1, 2 и 3</w:t>
      </w:r>
    </w:p>
    <w:p w14:paraId="23557488" w14:textId="77777777" w:rsidR="00711C04" w:rsidRPr="00B73E7D" w:rsidRDefault="00711C04" w:rsidP="008134DE">
      <w:pPr>
        <w:pStyle w:val="afe"/>
        <w:spacing w:after="0" w:line="360" w:lineRule="auto"/>
        <w:ind w:left="1069" w:right="310"/>
        <w:jc w:val="both"/>
        <w:rPr>
          <w:rFonts w:ascii="Times New Roman" w:hAnsi="Times New Roman"/>
          <w:sz w:val="28"/>
          <w:szCs w:val="28"/>
          <w:lang w:eastAsia="x-none"/>
        </w:rPr>
      </w:pPr>
    </w:p>
    <w:p w14:paraId="449DEC73" w14:textId="7CE6E8AA" w:rsidR="009B14A6" w:rsidRPr="00C25B97" w:rsidRDefault="009B14A6" w:rsidP="008134DE">
      <w:pPr>
        <w:spacing w:line="360" w:lineRule="auto"/>
        <w:ind w:left="709" w:right="310"/>
        <w:jc w:val="right"/>
        <w:rPr>
          <w:rFonts w:eastAsia="Calibri"/>
          <w:sz w:val="28"/>
          <w:szCs w:val="28"/>
          <w:lang w:eastAsia="x-none"/>
        </w:rPr>
      </w:pPr>
      <m:oMath>
        <m:r>
          <m:rPr>
            <m:nor/>
          </m:rPr>
          <w:rPr>
            <w:sz w:val="28"/>
            <w:szCs w:val="28"/>
            <w:lang w:val="en-US" w:eastAsia="x-none"/>
          </w:rPr>
          <m:t>u</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1</m:t>
                </m:r>
              </m:sub>
            </m:sSub>
          </m:num>
          <m:den>
            <m:r>
              <m:rPr>
                <m:nor/>
              </m:rPr>
              <w:rPr>
                <w:sz w:val="28"/>
                <w:szCs w:val="28"/>
                <w:lang w:val="en-US" w:eastAsia="x-none"/>
              </w:rPr>
              <m:t>S</m:t>
            </m:r>
          </m:den>
        </m:f>
      </m:oMath>
      <w:r w:rsidRPr="00C25B97">
        <w:rPr>
          <w:rFonts w:eastAsia="Calibri"/>
          <w:sz w:val="28"/>
          <w:szCs w:val="28"/>
          <w:lang w:eastAsia="x-none"/>
        </w:rPr>
        <w:t xml:space="preserve">                                                         (1)</w:t>
      </w:r>
    </w:p>
    <w:p w14:paraId="5C42B655" w14:textId="52C6B451" w:rsidR="009B14A6" w:rsidRPr="00C25B97" w:rsidRDefault="007B1651" w:rsidP="008134DE">
      <w:pPr>
        <w:spacing w:line="360" w:lineRule="auto"/>
        <w:ind w:left="709" w:right="310"/>
        <w:jc w:val="right"/>
        <w:rPr>
          <w:rFonts w:eastAsia="Calibri"/>
          <w:sz w:val="28"/>
          <w:szCs w:val="28"/>
          <w:lang w:eastAsia="x-none"/>
        </w:rPr>
      </w:pPr>
      <m:oMath>
        <m:r>
          <m:rPr>
            <m:nor/>
          </m:rPr>
          <w:rPr>
            <w:sz w:val="28"/>
            <w:szCs w:val="28"/>
            <w:lang w:val="en-US" w:eastAsia="x-none"/>
          </w:rPr>
          <m:t>v</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2</m:t>
                </m:r>
              </m:sub>
            </m:sSub>
          </m:num>
          <m:den>
            <m:r>
              <m:rPr>
                <m:nor/>
              </m:rPr>
              <w:rPr>
                <w:sz w:val="28"/>
                <w:szCs w:val="28"/>
                <w:lang w:val="en-US" w:eastAsia="x-none"/>
              </w:rPr>
              <m:t>S</m:t>
            </m:r>
          </m:den>
        </m:f>
        <m:r>
          <m:rPr>
            <m:nor/>
          </m:rPr>
          <w:rPr>
            <w:sz w:val="28"/>
            <w:szCs w:val="28"/>
            <w:lang w:eastAsia="x-none"/>
          </w:rPr>
          <m:t xml:space="preserve"> </m:t>
        </m:r>
      </m:oMath>
      <w:r w:rsidR="009B14A6" w:rsidRPr="00C25B97">
        <w:rPr>
          <w:rFonts w:eastAsia="Calibri"/>
          <w:sz w:val="28"/>
          <w:szCs w:val="28"/>
          <w:lang w:eastAsia="x-none"/>
        </w:rPr>
        <w:t xml:space="preserve">                                                       (2)</w:t>
      </w:r>
    </w:p>
    <w:p w14:paraId="72D90445" w14:textId="27F3449B" w:rsidR="00711C04" w:rsidRPr="00711C04" w:rsidRDefault="007B1651" w:rsidP="008134DE">
      <w:pPr>
        <w:spacing w:line="360" w:lineRule="auto"/>
        <w:ind w:left="709" w:right="310"/>
        <w:jc w:val="right"/>
        <w:rPr>
          <w:i/>
          <w:sz w:val="28"/>
          <w:szCs w:val="28"/>
          <w:lang w:eastAsia="x-none"/>
        </w:rPr>
      </w:pPr>
      <m:oMath>
        <m:r>
          <m:rPr>
            <m:nor/>
          </m:rPr>
          <w:rPr>
            <w:sz w:val="28"/>
            <w:szCs w:val="28"/>
            <w:lang w:val="en-US" w:eastAsia="x-none"/>
          </w:rPr>
          <m:t>w</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3</m:t>
                </m:r>
              </m:sub>
            </m:sSub>
          </m:num>
          <m:den>
            <m:r>
              <m:rPr>
                <m:nor/>
              </m:rPr>
              <w:rPr>
                <w:sz w:val="28"/>
                <w:szCs w:val="28"/>
                <w:lang w:val="en-US" w:eastAsia="x-none"/>
              </w:rPr>
              <m:t>S</m:t>
            </m:r>
          </m:den>
        </m:f>
      </m:oMath>
      <w:r>
        <w:rPr>
          <w:i/>
          <w:sz w:val="28"/>
          <w:szCs w:val="28"/>
          <w:lang w:eastAsia="x-none"/>
        </w:rPr>
        <w:t xml:space="preserve">                         </w:t>
      </w:r>
      <w:r w:rsidR="009B14A6" w:rsidRPr="00C25B97">
        <w:rPr>
          <w:i/>
          <w:sz w:val="28"/>
          <w:szCs w:val="28"/>
          <w:lang w:eastAsia="x-none"/>
        </w:rPr>
        <w:t xml:space="preserve">   </w:t>
      </w:r>
      <w:r>
        <w:rPr>
          <w:i/>
          <w:sz w:val="28"/>
          <w:szCs w:val="28"/>
          <w:lang w:eastAsia="x-none"/>
        </w:rPr>
        <w:t xml:space="preserve">               </w:t>
      </w:r>
      <w:r w:rsidR="009B14A6" w:rsidRPr="00C25B97">
        <w:rPr>
          <w:i/>
          <w:sz w:val="28"/>
          <w:szCs w:val="28"/>
          <w:lang w:eastAsia="x-none"/>
        </w:rPr>
        <w:t xml:space="preserve">          </w:t>
      </w:r>
      <w:r>
        <w:rPr>
          <w:i/>
          <w:sz w:val="28"/>
          <w:szCs w:val="28"/>
          <w:lang w:eastAsia="x-none"/>
        </w:rPr>
        <w:t xml:space="preserve">   </w:t>
      </w:r>
      <w:r w:rsidRPr="007B1651">
        <w:rPr>
          <w:iCs/>
          <w:sz w:val="28"/>
          <w:szCs w:val="28"/>
          <w:lang w:eastAsia="x-none"/>
        </w:rPr>
        <w:t>(</w:t>
      </w:r>
      <w:r w:rsidR="009B14A6" w:rsidRPr="00C25B97">
        <w:rPr>
          <w:iCs/>
          <w:sz w:val="28"/>
          <w:szCs w:val="28"/>
          <w:lang w:eastAsia="x-none"/>
        </w:rPr>
        <w:t>3</w:t>
      </w:r>
      <w:r w:rsidRPr="007B1651">
        <w:rPr>
          <w:iCs/>
          <w:sz w:val="28"/>
          <w:szCs w:val="28"/>
          <w:lang w:eastAsia="x-none"/>
        </w:rPr>
        <w:t>)</w:t>
      </w:r>
    </w:p>
    <w:p w14:paraId="1C370C89" w14:textId="77777777" w:rsidR="00711C04" w:rsidRPr="00711C04" w:rsidRDefault="00711C04" w:rsidP="008134DE">
      <w:pPr>
        <w:spacing w:line="360" w:lineRule="auto"/>
        <w:ind w:left="709" w:right="310"/>
        <w:jc w:val="both"/>
        <w:rPr>
          <w:i/>
          <w:sz w:val="28"/>
          <w:szCs w:val="28"/>
          <w:lang w:eastAsia="x-none"/>
        </w:rPr>
      </w:pPr>
    </w:p>
    <w:p w14:paraId="399FA884" w14:textId="77777777" w:rsidR="00B73E7D" w:rsidRPr="00B73E7D" w:rsidRDefault="00B73E7D" w:rsidP="008134DE">
      <w:pPr>
        <w:spacing w:line="360" w:lineRule="auto"/>
        <w:ind w:left="709" w:right="310"/>
        <w:jc w:val="both"/>
        <w:rPr>
          <w:iCs/>
          <w:sz w:val="28"/>
          <w:szCs w:val="28"/>
          <w:lang w:eastAsia="x-none"/>
        </w:rPr>
      </w:pPr>
      <w:r w:rsidRPr="00B73E7D">
        <w:rPr>
          <w:iCs/>
          <w:sz w:val="28"/>
          <w:szCs w:val="28"/>
          <w:lang w:eastAsia="x-none"/>
        </w:rPr>
        <w:t xml:space="preserve">где </w:t>
      </w:r>
      <w:r w:rsidRPr="00B73E7D">
        <w:rPr>
          <w:i/>
          <w:sz w:val="28"/>
          <w:szCs w:val="28"/>
          <w:lang w:val="en-US" w:eastAsia="x-none"/>
        </w:rPr>
        <w:t>u</w:t>
      </w:r>
      <w:r w:rsidRPr="00B73E7D">
        <w:rPr>
          <w:i/>
          <w:sz w:val="28"/>
          <w:szCs w:val="28"/>
          <w:lang w:eastAsia="x-none"/>
        </w:rPr>
        <w:t xml:space="preserve">, </w:t>
      </w:r>
      <w:r w:rsidRPr="00B73E7D">
        <w:rPr>
          <w:i/>
          <w:sz w:val="28"/>
          <w:szCs w:val="28"/>
          <w:lang w:val="en-US" w:eastAsia="x-none"/>
        </w:rPr>
        <w:t>v</w:t>
      </w:r>
      <w:r w:rsidRPr="00B73E7D">
        <w:rPr>
          <w:i/>
          <w:sz w:val="28"/>
          <w:szCs w:val="28"/>
          <w:lang w:eastAsia="x-none"/>
        </w:rPr>
        <w:t xml:space="preserve">, </w:t>
      </w:r>
      <w:r w:rsidRPr="00B73E7D">
        <w:rPr>
          <w:i/>
          <w:sz w:val="28"/>
          <w:szCs w:val="28"/>
          <w:lang w:val="en-US" w:eastAsia="x-none"/>
        </w:rPr>
        <w:t>w</w:t>
      </w:r>
      <w:r w:rsidRPr="00B73E7D">
        <w:rPr>
          <w:i/>
          <w:sz w:val="28"/>
          <w:szCs w:val="28"/>
          <w:lang w:eastAsia="x-none"/>
        </w:rPr>
        <w:t>,</w:t>
      </w:r>
      <w:r w:rsidRPr="00B73E7D">
        <w:rPr>
          <w:iCs/>
          <w:sz w:val="28"/>
          <w:szCs w:val="28"/>
          <w:lang w:eastAsia="x-none"/>
        </w:rPr>
        <w:t xml:space="preserve"> - барицентрические координаты, причем </w:t>
      </w:r>
      <w:r w:rsidRPr="00B73E7D">
        <w:rPr>
          <w:i/>
          <w:sz w:val="28"/>
          <w:szCs w:val="28"/>
          <w:lang w:val="en-US" w:eastAsia="x-none"/>
        </w:rPr>
        <w:t>u</w:t>
      </w:r>
      <w:r w:rsidRPr="00B73E7D">
        <w:rPr>
          <w:i/>
          <w:sz w:val="28"/>
          <w:szCs w:val="28"/>
          <w:lang w:eastAsia="x-none"/>
        </w:rPr>
        <w:t xml:space="preserve"> + </w:t>
      </w:r>
      <w:r w:rsidRPr="00B73E7D">
        <w:rPr>
          <w:i/>
          <w:sz w:val="28"/>
          <w:szCs w:val="28"/>
          <w:lang w:val="en-US" w:eastAsia="x-none"/>
        </w:rPr>
        <w:t>v</w:t>
      </w:r>
      <w:r w:rsidRPr="00B73E7D">
        <w:rPr>
          <w:i/>
          <w:sz w:val="28"/>
          <w:szCs w:val="28"/>
          <w:lang w:eastAsia="x-none"/>
        </w:rPr>
        <w:t xml:space="preserve"> + </w:t>
      </w:r>
      <w:r w:rsidRPr="00B73E7D">
        <w:rPr>
          <w:i/>
          <w:sz w:val="28"/>
          <w:szCs w:val="28"/>
          <w:lang w:val="en-US" w:eastAsia="x-none"/>
        </w:rPr>
        <w:t>w</w:t>
      </w:r>
      <w:r w:rsidRPr="00B73E7D">
        <w:rPr>
          <w:iCs/>
          <w:sz w:val="28"/>
          <w:szCs w:val="28"/>
          <w:lang w:eastAsia="x-none"/>
        </w:rPr>
        <w:t xml:space="preserve"> = 1.</w:t>
      </w:r>
    </w:p>
    <w:p w14:paraId="3D109410" w14:textId="139995AD" w:rsidR="00B73E7D" w:rsidRDefault="00B73E7D" w:rsidP="008134DE">
      <w:pPr>
        <w:pStyle w:val="afe"/>
        <w:numPr>
          <w:ilvl w:val="0"/>
          <w:numId w:val="9"/>
        </w:numPr>
        <w:spacing w:after="0" w:line="360" w:lineRule="auto"/>
        <w:ind w:right="310"/>
        <w:jc w:val="both"/>
        <w:rPr>
          <w:rFonts w:ascii="Times New Roman" w:hAnsi="Times New Roman"/>
          <w:iCs/>
          <w:sz w:val="28"/>
          <w:szCs w:val="28"/>
          <w:lang w:eastAsia="x-none"/>
        </w:rPr>
      </w:pPr>
      <w:r w:rsidRPr="00B73E7D">
        <w:rPr>
          <w:rFonts w:ascii="Times New Roman" w:hAnsi="Times New Roman"/>
          <w:iCs/>
          <w:sz w:val="28"/>
          <w:szCs w:val="28"/>
          <w:lang w:eastAsia="x-none"/>
        </w:rPr>
        <w:t xml:space="preserve">Вычислим расположение точки </w:t>
      </w:r>
      <m:oMath>
        <m:sSup>
          <m:sSupPr>
            <m:ctrlPr>
              <w:rPr>
                <w:rFonts w:ascii="Cambria Math" w:hAnsi="Cambria Math"/>
                <w:i/>
                <w:iCs/>
                <w:sz w:val="28"/>
                <w:szCs w:val="28"/>
                <w:lang w:eastAsia="x-none"/>
              </w:rPr>
            </m:ctrlPr>
          </m:sSupPr>
          <m:e>
            <m:r>
              <w:rPr>
                <w:rFonts w:ascii="Cambria Math" w:hAnsi="Cambria Math"/>
                <w:sz w:val="28"/>
                <w:szCs w:val="28"/>
                <w:lang w:val="en-US" w:eastAsia="x-none"/>
              </w:rPr>
              <m:t>P</m:t>
            </m:r>
          </m:e>
          <m:sup>
            <m:r>
              <w:rPr>
                <w:rFonts w:ascii="Cambria Math" w:hAnsi="Cambria Math"/>
                <w:sz w:val="28"/>
                <w:szCs w:val="28"/>
                <w:lang w:eastAsia="x-none"/>
              </w:rPr>
              <m:t>`</m:t>
            </m:r>
          </m:sup>
        </m:sSup>
      </m:oMath>
      <w:r w:rsidRPr="00B73E7D">
        <w:rPr>
          <w:rFonts w:ascii="Times New Roman" w:hAnsi="Times New Roman"/>
          <w:iCs/>
          <w:sz w:val="28"/>
          <w:szCs w:val="28"/>
          <w:lang w:eastAsia="x-none"/>
        </w:rPr>
        <w:t xml:space="preserve"> по формуле</w:t>
      </w:r>
      <w:r w:rsidR="007B1651">
        <w:rPr>
          <w:rFonts w:ascii="Times New Roman" w:hAnsi="Times New Roman"/>
          <w:iCs/>
          <w:sz w:val="28"/>
          <w:szCs w:val="28"/>
          <w:lang w:eastAsia="x-none"/>
        </w:rPr>
        <w:t xml:space="preserve"> 2</w:t>
      </w:r>
    </w:p>
    <w:p w14:paraId="060FCD64" w14:textId="77777777" w:rsidR="00FC281D" w:rsidRPr="00B73E7D" w:rsidRDefault="00FC281D" w:rsidP="008134DE">
      <w:pPr>
        <w:pStyle w:val="afe"/>
        <w:spacing w:after="0" w:line="360" w:lineRule="auto"/>
        <w:ind w:left="1069" w:right="310"/>
        <w:jc w:val="both"/>
        <w:rPr>
          <w:rFonts w:ascii="Times New Roman" w:hAnsi="Times New Roman"/>
          <w:iCs/>
          <w:sz w:val="28"/>
          <w:szCs w:val="28"/>
          <w:lang w:eastAsia="x-none"/>
        </w:rPr>
      </w:pPr>
    </w:p>
    <w:p w14:paraId="400D07EC" w14:textId="66609942" w:rsidR="00B73E7D" w:rsidRPr="00B73E7D" w:rsidRDefault="003C6395" w:rsidP="008134DE">
      <w:pPr>
        <w:spacing w:line="360" w:lineRule="auto"/>
        <w:ind w:left="709" w:right="310"/>
        <w:jc w:val="right"/>
        <w:rPr>
          <w:sz w:val="28"/>
          <w:szCs w:val="28"/>
          <w:lang w:eastAsia="x-none"/>
        </w:rPr>
      </w:pPr>
      <m:oMath>
        <m:sSup>
          <m:sSupPr>
            <m:ctrlPr>
              <w:rPr>
                <w:rFonts w:ascii="Cambria Math" w:hAnsi="Cambria Math"/>
                <w:i/>
                <w:iCs/>
                <w:sz w:val="28"/>
                <w:szCs w:val="28"/>
                <w:lang w:eastAsia="x-none"/>
              </w:rPr>
            </m:ctrlPr>
          </m:sSupPr>
          <m:e>
            <m:r>
              <w:rPr>
                <w:rFonts w:ascii="Cambria Math" w:hAnsi="Cambria Math"/>
                <w:sz w:val="28"/>
                <w:szCs w:val="28"/>
                <w:lang w:val="en-US" w:eastAsia="x-none"/>
              </w:rPr>
              <m:t>P</m:t>
            </m:r>
          </m:e>
          <m:sup>
            <m:r>
              <w:rPr>
                <w:rFonts w:ascii="Cambria Math" w:hAnsi="Cambria Math"/>
                <w:sz w:val="28"/>
                <w:szCs w:val="28"/>
                <w:lang w:eastAsia="x-none"/>
              </w:rPr>
              <m:t>`</m:t>
            </m:r>
          </m:sup>
        </m:sSup>
        <m:r>
          <w:rPr>
            <w:rFonts w:ascii="Cambria Math" w:hAnsi="Cambria Math"/>
            <w:sz w:val="28"/>
            <w:szCs w:val="28"/>
            <w:lang w:eastAsia="x-none"/>
          </w:rPr>
          <m:t xml:space="preserve">= </m:t>
        </m:r>
        <m:sSubSup>
          <m:sSubSupPr>
            <m:ctrlPr>
              <w:rPr>
                <w:rFonts w:ascii="Cambria Math" w:hAnsi="Cambria Math"/>
                <w:i/>
                <w:sz w:val="28"/>
                <w:szCs w:val="28"/>
                <w:lang w:eastAsia="x-none"/>
              </w:rPr>
            </m:ctrlPr>
          </m:sSubSupPr>
          <m:e>
            <m:r>
              <w:rPr>
                <w:rFonts w:ascii="Cambria Math" w:hAnsi="Cambria Math"/>
                <w:sz w:val="28"/>
                <w:szCs w:val="28"/>
                <w:lang w:val="en-US" w:eastAsia="x-none"/>
              </w:rPr>
              <m:t>u</m:t>
            </m:r>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1</m:t>
                </m:r>
              </m:sub>
              <m:sup>
                <m:r>
                  <w:rPr>
                    <w:rFonts w:ascii="Cambria Math" w:hAnsi="Cambria Math"/>
                    <w:sz w:val="28"/>
                    <w:szCs w:val="28"/>
                    <w:lang w:eastAsia="x-none"/>
                  </w:rPr>
                  <m:t>`</m:t>
                </m:r>
              </m:sup>
            </m:sSubSup>
            <m:r>
              <w:rPr>
                <w:rFonts w:ascii="Cambria Math" w:hAnsi="Cambria Math"/>
                <w:sz w:val="28"/>
                <w:szCs w:val="28"/>
                <w:lang w:eastAsia="x-none"/>
              </w:rPr>
              <m:t>+v</m:t>
            </m:r>
            <m:r>
              <w:rPr>
                <w:rFonts w:ascii="Cambria Math" w:hAnsi="Cambria Math"/>
                <w:sz w:val="28"/>
                <w:szCs w:val="28"/>
                <w:lang w:val="en-US" w:eastAsia="x-none"/>
              </w:rPr>
              <m:t>P</m:t>
            </m:r>
          </m:e>
          <m:sub>
            <m:r>
              <w:rPr>
                <w:rFonts w:ascii="Cambria Math" w:hAnsi="Cambria Math"/>
                <w:sz w:val="28"/>
                <w:szCs w:val="28"/>
                <w:lang w:eastAsia="x-none"/>
              </w:rPr>
              <m:t>2</m:t>
            </m:r>
          </m:sub>
          <m:sup>
            <m:r>
              <w:rPr>
                <w:rFonts w:ascii="Cambria Math" w:hAnsi="Cambria Math"/>
                <w:sz w:val="28"/>
                <w:szCs w:val="28"/>
                <w:lang w:eastAsia="x-none"/>
              </w:rPr>
              <m:t>`</m:t>
            </m:r>
          </m:sup>
        </m:sSubSup>
        <m:r>
          <w:rPr>
            <w:rFonts w:ascii="Cambria Math" w:hAnsi="Cambria Math"/>
            <w:sz w:val="28"/>
            <w:szCs w:val="28"/>
            <w:lang w:eastAsia="x-none"/>
          </w:rPr>
          <m:t>+</m:t>
        </m:r>
        <m:sSubSup>
          <m:sSubSupPr>
            <m:ctrlPr>
              <w:rPr>
                <w:rFonts w:ascii="Cambria Math" w:hAnsi="Cambria Math"/>
                <w:i/>
                <w:sz w:val="28"/>
                <w:szCs w:val="28"/>
                <w:lang w:eastAsia="x-none"/>
              </w:rPr>
            </m:ctrlPr>
          </m:sSubSupPr>
          <m:e>
            <m:r>
              <w:rPr>
                <w:rFonts w:ascii="Cambria Math" w:hAnsi="Cambria Math"/>
                <w:sz w:val="28"/>
                <w:szCs w:val="28"/>
                <w:lang w:val="en-US" w:eastAsia="x-none"/>
              </w:rPr>
              <m:t>wP</m:t>
            </m:r>
          </m:e>
          <m:sub>
            <m:r>
              <w:rPr>
                <w:rFonts w:ascii="Cambria Math" w:hAnsi="Cambria Math"/>
                <w:sz w:val="28"/>
                <w:szCs w:val="28"/>
                <w:lang w:eastAsia="x-none"/>
              </w:rPr>
              <m:t>3</m:t>
            </m:r>
          </m:sub>
          <m:sup>
            <m:r>
              <w:rPr>
                <w:rFonts w:ascii="Cambria Math" w:hAnsi="Cambria Math"/>
                <w:sz w:val="28"/>
                <w:szCs w:val="28"/>
                <w:lang w:eastAsia="x-none"/>
              </w:rPr>
              <m:t>`</m:t>
            </m:r>
          </m:sup>
        </m:sSubSup>
      </m:oMath>
      <w:r w:rsidR="007B1651">
        <w:rPr>
          <w:sz w:val="28"/>
          <w:szCs w:val="28"/>
          <w:lang w:eastAsia="x-none"/>
        </w:rPr>
        <w:t xml:space="preserve">                                             </w:t>
      </w:r>
      <w:r w:rsidR="006919B5">
        <w:rPr>
          <w:sz w:val="28"/>
          <w:szCs w:val="28"/>
          <w:lang w:eastAsia="x-none"/>
        </w:rPr>
        <w:t>(</w:t>
      </w:r>
      <w:r w:rsidR="009B14A6">
        <w:rPr>
          <w:sz w:val="28"/>
          <w:szCs w:val="28"/>
          <w:lang w:val="en-US" w:eastAsia="x-none"/>
        </w:rPr>
        <w:t>4</w:t>
      </w:r>
      <w:r w:rsidR="007B1651">
        <w:rPr>
          <w:sz w:val="28"/>
          <w:szCs w:val="28"/>
          <w:lang w:eastAsia="x-none"/>
        </w:rPr>
        <w:t>)</w:t>
      </w:r>
    </w:p>
    <w:p w14:paraId="4C0C0A97" w14:textId="77777777" w:rsidR="009B14A6" w:rsidRPr="009B14A6" w:rsidRDefault="009B14A6" w:rsidP="008134DE">
      <w:pPr>
        <w:pStyle w:val="afe"/>
        <w:spacing w:after="0" w:line="360" w:lineRule="auto"/>
        <w:ind w:left="709" w:right="310"/>
        <w:jc w:val="both"/>
        <w:rPr>
          <w:rFonts w:ascii="Times New Roman" w:hAnsi="Times New Roman"/>
          <w:iCs/>
          <w:sz w:val="28"/>
          <w:szCs w:val="28"/>
          <w:lang w:eastAsia="x-none"/>
        </w:rPr>
      </w:pPr>
    </w:p>
    <w:p w14:paraId="4EF5C7F8" w14:textId="3A543899" w:rsidR="00B73E7D" w:rsidRPr="00B73E7D" w:rsidRDefault="00B73E7D" w:rsidP="008134DE">
      <w:pPr>
        <w:pStyle w:val="afe"/>
        <w:numPr>
          <w:ilvl w:val="0"/>
          <w:numId w:val="9"/>
        </w:numPr>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Готово. С помощью барицентрических координат точка была скопирована.</w:t>
      </w:r>
    </w:p>
    <w:p w14:paraId="460549C3"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56E456B2" wp14:editId="17B99FEB">
            <wp:extent cx="3704626" cy="13994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55" t="23140" r="31641" b="47822"/>
                    <a:stretch/>
                  </pic:blipFill>
                  <pic:spPr bwMode="auto">
                    <a:xfrm>
                      <a:off x="0" y="0"/>
                      <a:ext cx="3724440" cy="1406914"/>
                    </a:xfrm>
                    <a:prstGeom prst="rect">
                      <a:avLst/>
                    </a:prstGeom>
                    <a:noFill/>
                    <a:ln>
                      <a:noFill/>
                    </a:ln>
                    <a:extLst>
                      <a:ext uri="{53640926-AAD7-44D8-BBD7-CCE9431645EC}">
                        <a14:shadowObscured xmlns:a14="http://schemas.microsoft.com/office/drawing/2010/main"/>
                      </a:ext>
                    </a:extLst>
                  </pic:spPr>
                </pic:pic>
              </a:graphicData>
            </a:graphic>
          </wp:inline>
        </w:drawing>
      </w:r>
    </w:p>
    <w:p w14:paraId="53EBA16B"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1 – Пример работы барицентрических координат на одном треугольнике</w:t>
      </w:r>
    </w:p>
    <w:p w14:paraId="119C6F13"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p>
    <w:p w14:paraId="395DE047"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iCs/>
          <w:sz w:val="28"/>
          <w:szCs w:val="28"/>
          <w:lang w:eastAsia="x-none"/>
        </w:rPr>
        <w:t>Следовательно, б</w:t>
      </w:r>
      <w:r w:rsidRPr="00B73E7D">
        <w:rPr>
          <w:rFonts w:ascii="Times New Roman" w:hAnsi="Times New Roman"/>
          <w:sz w:val="28"/>
          <w:szCs w:val="28"/>
          <w:lang w:eastAsia="x-none"/>
        </w:rPr>
        <w:t>арицентрический координаты - три числа, в сумме равные единице, определяющие положение точки в треугольнике, равные массам, которые следует поместить в вершинах треугольника так, чтобы определяемая точка сделалась центром тяжести этих масс.</w:t>
      </w:r>
    </w:p>
    <w:p w14:paraId="6171DC5B"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Алгоритм так же должен работать на больших объемах данных с большим количеством точек, а для этого требуется больше одного треугольника.</w:t>
      </w:r>
    </w:p>
    <w:p w14:paraId="26FC4CFF" w14:textId="77777777" w:rsidR="006919B5"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sz w:val="28"/>
          <w:szCs w:val="28"/>
          <w:lang w:eastAsia="x-none"/>
        </w:rPr>
        <w:t>Пример работы барицентрических координат на больших данных представлен на рисунках 2-3. На рисунке 2 представлены две исходные карты с базовыми точками для построения треугольников. На рисунке 3 представлены эти же две карты после преобразования.</w:t>
      </w:r>
      <w:r w:rsidR="006919B5" w:rsidRPr="006919B5">
        <w:rPr>
          <w:rFonts w:ascii="Times New Roman" w:hAnsi="Times New Roman"/>
          <w:iCs/>
          <w:sz w:val="28"/>
          <w:szCs w:val="28"/>
          <w:lang w:eastAsia="x-none"/>
        </w:rPr>
        <w:t xml:space="preserve"> </w:t>
      </w:r>
    </w:p>
    <w:p w14:paraId="2536F662" w14:textId="5C42F960" w:rsidR="006919B5" w:rsidRPr="00B73E7D" w:rsidRDefault="006919B5"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Для автоматического построения треугольников на базовых точках была использована триангуляция Делоне. На множестве точек на плоскости задана триангуляция, если некоторые пары точек соединены ребром, любая конечная грань в получившемся графе образует треугольник, ребра не пересекаются, и граф максимален по количеству ребер.</w:t>
      </w:r>
      <w:r w:rsidRPr="006919B5">
        <w:rPr>
          <w:rFonts w:ascii="Times New Roman" w:hAnsi="Times New Roman"/>
          <w:iCs/>
          <w:sz w:val="28"/>
          <w:szCs w:val="28"/>
          <w:lang w:eastAsia="x-none"/>
        </w:rPr>
        <w:t xml:space="preserve"> </w:t>
      </w:r>
      <w:r w:rsidRPr="00B73E7D">
        <w:rPr>
          <w:rFonts w:ascii="Times New Roman" w:hAnsi="Times New Roman"/>
          <w:iCs/>
          <w:sz w:val="28"/>
          <w:szCs w:val="28"/>
          <w:lang w:eastAsia="x-none"/>
        </w:rPr>
        <w:t>Триангуляцией Делоне называется такая триангуляция, в которой для любого треугольника верно, что внутри описанной около него окружности не находится точек из исходного множества.</w:t>
      </w:r>
    </w:p>
    <w:p w14:paraId="1C0D22EE" w14:textId="5C42F960"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lastRenderedPageBreak/>
        <w:drawing>
          <wp:inline distT="0" distB="0" distL="0" distR="0" wp14:anchorId="4E618C4F" wp14:editId="0F509323">
            <wp:extent cx="3005593" cy="234352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40" t="28597" r="52065" b="22714"/>
                    <a:stretch/>
                  </pic:blipFill>
                  <pic:spPr bwMode="auto">
                    <a:xfrm>
                      <a:off x="0" y="0"/>
                      <a:ext cx="3032554" cy="2364542"/>
                    </a:xfrm>
                    <a:prstGeom prst="rect">
                      <a:avLst/>
                    </a:prstGeom>
                    <a:noFill/>
                    <a:ln>
                      <a:noFill/>
                    </a:ln>
                    <a:extLst>
                      <a:ext uri="{53640926-AAD7-44D8-BBD7-CCE9431645EC}">
                        <a14:shadowObscured xmlns:a14="http://schemas.microsoft.com/office/drawing/2010/main"/>
                      </a:ext>
                    </a:extLst>
                  </pic:spPr>
                </pic:pic>
              </a:graphicData>
            </a:graphic>
          </wp:inline>
        </w:drawing>
      </w:r>
    </w:p>
    <w:p w14:paraId="3F01CC5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2 – Исходные данные</w:t>
      </w:r>
    </w:p>
    <w:p w14:paraId="430820AF"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29DAAA93"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2129506D" wp14:editId="48FF2D9B">
            <wp:extent cx="2933893" cy="233493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50671" t="27942" r="13868" b="21843"/>
                    <a:stretch/>
                  </pic:blipFill>
                  <pic:spPr bwMode="auto">
                    <a:xfrm>
                      <a:off x="0" y="0"/>
                      <a:ext cx="2949689" cy="2347501"/>
                    </a:xfrm>
                    <a:prstGeom prst="rect">
                      <a:avLst/>
                    </a:prstGeom>
                    <a:noFill/>
                    <a:ln>
                      <a:noFill/>
                    </a:ln>
                    <a:extLst>
                      <a:ext uri="{53640926-AAD7-44D8-BBD7-CCE9431645EC}">
                        <a14:shadowObscured xmlns:a14="http://schemas.microsoft.com/office/drawing/2010/main"/>
                      </a:ext>
                    </a:extLst>
                  </pic:spPr>
                </pic:pic>
              </a:graphicData>
            </a:graphic>
          </wp:inline>
        </w:drawing>
      </w:r>
    </w:p>
    <w:p w14:paraId="44CE8A7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3 – После преобразования</w:t>
      </w:r>
    </w:p>
    <w:p w14:paraId="42A1DE0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4E2D28B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00855C25" wp14:editId="172C99D6">
            <wp:extent cx="4477082" cy="262632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4219" cy="2630514"/>
                    </a:xfrm>
                    <a:prstGeom prst="rect">
                      <a:avLst/>
                    </a:prstGeom>
                    <a:noFill/>
                    <a:ln>
                      <a:noFill/>
                    </a:ln>
                  </pic:spPr>
                </pic:pic>
              </a:graphicData>
            </a:graphic>
          </wp:inline>
        </w:drawing>
      </w:r>
    </w:p>
    <w:p w14:paraId="357F0F2E"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4 – Триангуляция</w:t>
      </w:r>
    </w:p>
    <w:p w14:paraId="42FF1DF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lastRenderedPageBreak/>
        <w:drawing>
          <wp:inline distT="0" distB="0" distL="0" distR="0" wp14:anchorId="25166888" wp14:editId="67B4FAD0">
            <wp:extent cx="4381307" cy="2584310"/>
            <wp:effectExtent l="0" t="0" r="63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4140" cy="2591879"/>
                    </a:xfrm>
                    <a:prstGeom prst="rect">
                      <a:avLst/>
                    </a:prstGeom>
                    <a:noFill/>
                    <a:ln>
                      <a:noFill/>
                    </a:ln>
                  </pic:spPr>
                </pic:pic>
              </a:graphicData>
            </a:graphic>
          </wp:inline>
        </w:drawing>
      </w:r>
    </w:p>
    <w:p w14:paraId="502C9F5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5 – Триангуляция Делоне</w:t>
      </w:r>
    </w:p>
    <w:p w14:paraId="5AE9789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49C4043C" w14:textId="11C086DB" w:rsidR="00B73E7D" w:rsidRPr="00B73E7D" w:rsidRDefault="009B14A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А</w:t>
      </w:r>
      <w:r w:rsidR="00B73E7D" w:rsidRPr="00B73E7D">
        <w:rPr>
          <w:rFonts w:ascii="Times New Roman" w:hAnsi="Times New Roman"/>
          <w:iCs/>
          <w:sz w:val="28"/>
          <w:szCs w:val="28"/>
          <w:lang w:eastAsia="x-none"/>
        </w:rPr>
        <w:t>лгоритм</w:t>
      </w:r>
      <w:r>
        <w:rPr>
          <w:rFonts w:ascii="Times New Roman" w:hAnsi="Times New Roman"/>
          <w:iCs/>
          <w:sz w:val="28"/>
          <w:szCs w:val="28"/>
          <w:lang w:eastAsia="x-none"/>
        </w:rPr>
        <w:t xml:space="preserve"> триангуляции Делоне</w:t>
      </w:r>
      <w:r w:rsidR="00B73E7D" w:rsidRPr="00B73E7D">
        <w:rPr>
          <w:rFonts w:ascii="Times New Roman" w:hAnsi="Times New Roman"/>
          <w:iCs/>
          <w:sz w:val="28"/>
          <w:szCs w:val="28"/>
          <w:lang w:eastAsia="x-none"/>
        </w:rPr>
        <w:t xml:space="preserve"> основан на стандартной для многих алгоритмов методике сведения сложной задачи к более простым, в которых решение очевидно. Сам алгоритм состоит из 2 шагов</w:t>
      </w:r>
      <w:r w:rsidR="00BD4536">
        <w:rPr>
          <w:rFonts w:ascii="Times New Roman" w:hAnsi="Times New Roman"/>
          <w:iCs/>
          <w:sz w:val="28"/>
          <w:szCs w:val="28"/>
          <w:lang w:eastAsia="x-none"/>
        </w:rPr>
        <w:t>.</w:t>
      </w:r>
    </w:p>
    <w:p w14:paraId="7FE3414B" w14:textId="7AE63481" w:rsidR="00B73E7D" w:rsidRPr="00B73E7D" w:rsidRDefault="00BD453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Шаг №</w:t>
      </w:r>
      <w:r w:rsidR="00B73E7D" w:rsidRPr="00B73E7D">
        <w:rPr>
          <w:rFonts w:ascii="Times New Roman" w:hAnsi="Times New Roman"/>
          <w:iCs/>
          <w:sz w:val="28"/>
          <w:szCs w:val="28"/>
          <w:lang w:eastAsia="x-none"/>
        </w:rPr>
        <w:t>1. Разбиение исходного множества на более мелкие множества. Для этого мы проводим вертикальные или горизонтальные прямые в середине множества и уже относительно этих прямых разделяем точки на две части. Далее для каждой группы точек рекурсивно запускаем процесс деления.</w:t>
      </w:r>
    </w:p>
    <w:p w14:paraId="4C4CCFBC" w14:textId="0AF1DF83" w:rsidR="00B73E7D" w:rsidRPr="00B73E7D" w:rsidRDefault="00BD453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Шаг №</w:t>
      </w:r>
      <w:r w:rsidR="00B73E7D" w:rsidRPr="00B73E7D">
        <w:rPr>
          <w:rFonts w:ascii="Times New Roman" w:hAnsi="Times New Roman"/>
          <w:iCs/>
          <w:sz w:val="28"/>
          <w:szCs w:val="28"/>
          <w:lang w:eastAsia="x-none"/>
        </w:rPr>
        <w:t>2. Объединение оптимальных триангуляций. Сначала находятся две пары точек, отрезки которых образуют в совокупности с построенными триангуляциями выпуклую фигуру. Они соединяются отрезками, и один из полученных отрезков выбирается как начало для последующего обхода. Обход заключается в следующем: на этом отрезке мы как будто «надуваем пузырь» внутрь до первой точки, которую достигнет раздувающаяся окружность «пузыря». С найденной точкой соединяется та точка отрезка, которая не была с ней соединена. Полученный отрезок проверяется на пересечение с уже существующими отрезками триангуляции, и в случае пересечения они удаляются из триангуляции. После этого новый отрезок принимается за начало для нового «пузыря». Цикл повторяется до тех пор, пока начало не совпадёт со вторым отрезком выпуклой оболочки.</w:t>
      </w:r>
    </w:p>
    <w:p w14:paraId="39CA31F2" w14:textId="474701D8" w:rsid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lastRenderedPageBreak/>
        <w:t xml:space="preserve">Для реализации алгоритма был создан скрипт barycentric_coor.py, написанный на языке программирования </w:t>
      </w:r>
      <w:r w:rsidRPr="00B73E7D">
        <w:rPr>
          <w:rFonts w:ascii="Times New Roman" w:hAnsi="Times New Roman"/>
          <w:iCs/>
          <w:sz w:val="28"/>
          <w:szCs w:val="28"/>
          <w:lang w:val="en-US" w:eastAsia="x-none"/>
        </w:rPr>
        <w:t>Python</w:t>
      </w:r>
      <w:r w:rsidRPr="00B73E7D">
        <w:rPr>
          <w:rFonts w:ascii="Times New Roman" w:hAnsi="Times New Roman"/>
          <w:iCs/>
          <w:sz w:val="28"/>
          <w:szCs w:val="28"/>
          <w:lang w:eastAsia="x-none"/>
        </w:rPr>
        <w:t xml:space="preserve"> и использующий возможности QGIS Python API.</w:t>
      </w:r>
    </w:p>
    <w:p w14:paraId="54697151" w14:textId="7D0211FC"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2.1.2 Структура файла</w:t>
      </w:r>
    </w:p>
    <w:p w14:paraId="6C2D0A90"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Скрипт состоит из класса </w:t>
      </w:r>
      <w:proofErr w:type="spellStart"/>
      <w:r w:rsidRPr="004B336C">
        <w:rPr>
          <w:rFonts w:ascii="Times New Roman" w:hAnsi="Times New Roman"/>
          <w:sz w:val="28"/>
          <w:szCs w:val="28"/>
          <w:lang w:eastAsia="x-none"/>
        </w:rPr>
        <w:t>Moved</w:t>
      </w:r>
      <w:proofErr w:type="spellEnd"/>
      <w:r>
        <w:rPr>
          <w:rFonts w:ascii="Times New Roman" w:hAnsi="Times New Roman"/>
          <w:sz w:val="28"/>
          <w:szCs w:val="28"/>
          <w:lang w:eastAsia="x-none"/>
        </w:rPr>
        <w:t>, создания объекта данного класса и запуска методов преобразования.</w:t>
      </w:r>
    </w:p>
    <w:p w14:paraId="16FB23DC"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В свою очередь класс </w:t>
      </w:r>
      <w:r>
        <w:rPr>
          <w:rFonts w:ascii="Times New Roman" w:hAnsi="Times New Roman"/>
          <w:sz w:val="28"/>
          <w:szCs w:val="28"/>
          <w:lang w:val="en-US" w:eastAsia="x-none"/>
        </w:rPr>
        <w:t>Moved</w:t>
      </w:r>
      <w:r w:rsidRPr="001514EB">
        <w:rPr>
          <w:rFonts w:ascii="Times New Roman" w:hAnsi="Times New Roman"/>
          <w:sz w:val="28"/>
          <w:szCs w:val="28"/>
          <w:lang w:eastAsia="x-none"/>
        </w:rPr>
        <w:t xml:space="preserve"> </w:t>
      </w:r>
      <w:r>
        <w:rPr>
          <w:rFonts w:ascii="Times New Roman" w:hAnsi="Times New Roman"/>
          <w:sz w:val="28"/>
          <w:szCs w:val="28"/>
          <w:lang w:eastAsia="x-none"/>
        </w:rPr>
        <w:t>состоит из нескольких функций.</w:t>
      </w:r>
    </w:p>
    <w:p w14:paraId="3B9B77FA"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 _</w:t>
      </w:r>
      <w:r w:rsidRPr="001514EB">
        <w:rPr>
          <w:rFonts w:ascii="Times New Roman" w:hAnsi="Times New Roman"/>
          <w:sz w:val="28"/>
          <w:szCs w:val="28"/>
          <w:lang w:eastAsia="x-none"/>
        </w:rPr>
        <w:t>_</w:t>
      </w:r>
      <w:proofErr w:type="spellStart"/>
      <w:r>
        <w:rPr>
          <w:rFonts w:ascii="Times New Roman" w:hAnsi="Times New Roman"/>
          <w:sz w:val="28"/>
          <w:szCs w:val="28"/>
          <w:lang w:val="en-US" w:eastAsia="x-none"/>
        </w:rPr>
        <w:t>init</w:t>
      </w:r>
      <w:proofErr w:type="spellEnd"/>
      <w:r w:rsidRPr="001514EB">
        <w:rPr>
          <w:rFonts w:ascii="Times New Roman" w:hAnsi="Times New Roman"/>
          <w:sz w:val="28"/>
          <w:szCs w:val="28"/>
          <w:lang w:eastAsia="x-none"/>
        </w:rPr>
        <w:t>__ -</w:t>
      </w:r>
      <w:r>
        <w:rPr>
          <w:rFonts w:ascii="Times New Roman" w:hAnsi="Times New Roman"/>
          <w:sz w:val="28"/>
          <w:szCs w:val="28"/>
          <w:lang w:eastAsia="x-none"/>
        </w:rPr>
        <w:t xml:space="preserve"> функция инициализаций, запускается при создании объекта класса </w:t>
      </w:r>
      <w:r>
        <w:rPr>
          <w:rFonts w:ascii="Times New Roman" w:hAnsi="Times New Roman"/>
          <w:sz w:val="28"/>
          <w:szCs w:val="28"/>
          <w:lang w:val="en-US" w:eastAsia="x-none"/>
        </w:rPr>
        <w:t>Moved</w:t>
      </w:r>
      <w:r w:rsidRPr="001514EB">
        <w:rPr>
          <w:rFonts w:ascii="Times New Roman" w:hAnsi="Times New Roman"/>
          <w:sz w:val="28"/>
          <w:szCs w:val="28"/>
          <w:lang w:eastAsia="x-none"/>
        </w:rPr>
        <w:t>.</w:t>
      </w:r>
      <w:r>
        <w:rPr>
          <w:rFonts w:ascii="Times New Roman" w:hAnsi="Times New Roman"/>
          <w:sz w:val="28"/>
          <w:szCs w:val="28"/>
          <w:lang w:eastAsia="x-none"/>
        </w:rPr>
        <w:t xml:space="preserve"> В данной функции задаются константы, использующиеся в дальнейшем во всех функциях класса, а именно:</w:t>
      </w:r>
    </w:p>
    <w:p w14:paraId="56568F7B" w14:textId="6C3D4E6A" w:rsidR="007037DC" w:rsidRDefault="007037DC"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sidRPr="00057A73">
        <w:rPr>
          <w:rFonts w:ascii="Times New Roman" w:hAnsi="Times New Roman"/>
          <w:sz w:val="28"/>
          <w:szCs w:val="28"/>
          <w:lang w:val="en-US" w:eastAsia="x-none"/>
        </w:rPr>
        <w:t>vertex</w:t>
      </w:r>
      <w:r w:rsidRPr="00057A73">
        <w:rPr>
          <w:rFonts w:ascii="Times New Roman" w:hAnsi="Times New Roman"/>
          <w:sz w:val="28"/>
          <w:szCs w:val="28"/>
          <w:lang w:eastAsia="x-none"/>
        </w:rPr>
        <w:t>_</w:t>
      </w:r>
      <w:r w:rsidRPr="00057A73">
        <w:rPr>
          <w:rFonts w:ascii="Times New Roman" w:hAnsi="Times New Roman"/>
          <w:sz w:val="28"/>
          <w:szCs w:val="28"/>
          <w:lang w:val="en-US" w:eastAsia="x-none"/>
        </w:rPr>
        <w:t>point</w:t>
      </w:r>
      <w:r w:rsidRPr="00057A73">
        <w:rPr>
          <w:rFonts w:ascii="Times New Roman" w:hAnsi="Times New Roman"/>
          <w:sz w:val="28"/>
          <w:szCs w:val="28"/>
          <w:lang w:eastAsia="x-none"/>
        </w:rPr>
        <w:t>_</w:t>
      </w:r>
      <w:r w:rsidRPr="00057A73">
        <w:rPr>
          <w:rFonts w:ascii="Times New Roman" w:hAnsi="Times New Roman"/>
          <w:sz w:val="28"/>
          <w:szCs w:val="28"/>
          <w:lang w:val="en-US" w:eastAsia="x-none"/>
        </w:rPr>
        <w:t>in</w:t>
      </w:r>
      <w:r w:rsidRPr="00057A73">
        <w:rPr>
          <w:rFonts w:ascii="Times New Roman" w:hAnsi="Times New Roman"/>
          <w:sz w:val="28"/>
          <w:szCs w:val="28"/>
          <w:lang w:eastAsia="x-none"/>
        </w:rPr>
        <w:t xml:space="preserve"> </w:t>
      </w:r>
      <w:r w:rsidR="00F5010E">
        <w:rPr>
          <w:rFonts w:ascii="Times New Roman" w:hAnsi="Times New Roman"/>
          <w:sz w:val="28"/>
          <w:szCs w:val="28"/>
          <w:lang w:eastAsia="x-none"/>
        </w:rPr>
        <w:t xml:space="preserve">– </w:t>
      </w:r>
      <w:r>
        <w:rPr>
          <w:rFonts w:ascii="Times New Roman" w:hAnsi="Times New Roman"/>
          <w:sz w:val="28"/>
          <w:szCs w:val="28"/>
          <w:lang w:eastAsia="x-none"/>
        </w:rPr>
        <w:t>имя</w:t>
      </w:r>
      <w:r w:rsidR="00F5010E">
        <w:rPr>
          <w:rFonts w:ascii="Times New Roman" w:hAnsi="Times New Roman"/>
          <w:sz w:val="28"/>
          <w:szCs w:val="28"/>
          <w:lang w:eastAsia="x-none"/>
        </w:rPr>
        <w:t xml:space="preserve"> </w:t>
      </w:r>
      <w:r>
        <w:rPr>
          <w:rFonts w:ascii="Times New Roman" w:hAnsi="Times New Roman"/>
          <w:sz w:val="28"/>
          <w:szCs w:val="28"/>
          <w:lang w:eastAsia="x-none"/>
        </w:rPr>
        <w:t>слоя с базовыми</w:t>
      </w:r>
      <w:r w:rsidRPr="00057A73">
        <w:rPr>
          <w:rFonts w:ascii="Times New Roman" w:hAnsi="Times New Roman"/>
          <w:sz w:val="28"/>
          <w:szCs w:val="28"/>
          <w:lang w:eastAsia="x-none"/>
        </w:rPr>
        <w:t xml:space="preserve"> </w:t>
      </w:r>
      <w:r>
        <w:rPr>
          <w:rFonts w:ascii="Times New Roman" w:hAnsi="Times New Roman"/>
          <w:sz w:val="28"/>
          <w:szCs w:val="28"/>
          <w:lang w:eastAsia="x-none"/>
        </w:rPr>
        <w:t xml:space="preserve">точками </w:t>
      </w:r>
      <w:r w:rsidR="00F5010E">
        <w:rPr>
          <w:rFonts w:ascii="Times New Roman" w:hAnsi="Times New Roman"/>
          <w:sz w:val="28"/>
          <w:szCs w:val="28"/>
          <w:lang w:eastAsia="x-none"/>
        </w:rPr>
        <w:t>первой карты;</w:t>
      </w:r>
    </w:p>
    <w:p w14:paraId="208899AD" w14:textId="51F1851F"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vertex</w:t>
      </w:r>
      <w:r w:rsidRPr="00F5010E">
        <w:rPr>
          <w:rFonts w:ascii="Times New Roman" w:hAnsi="Times New Roman"/>
          <w:sz w:val="28"/>
          <w:szCs w:val="28"/>
          <w:lang w:eastAsia="x-none"/>
        </w:rPr>
        <w:t>_</w:t>
      </w:r>
      <w:r>
        <w:rPr>
          <w:rFonts w:ascii="Times New Roman" w:hAnsi="Times New Roman"/>
          <w:sz w:val="28"/>
          <w:szCs w:val="28"/>
          <w:lang w:val="en-US" w:eastAsia="x-none"/>
        </w:rPr>
        <w:t>point</w:t>
      </w:r>
      <w:r w:rsidRPr="00F5010E">
        <w:rPr>
          <w:rFonts w:ascii="Times New Roman" w:hAnsi="Times New Roman"/>
          <w:sz w:val="28"/>
          <w:szCs w:val="28"/>
          <w:lang w:eastAsia="x-none"/>
        </w:rPr>
        <w:t>_</w:t>
      </w:r>
      <w:r>
        <w:rPr>
          <w:rFonts w:ascii="Times New Roman" w:hAnsi="Times New Roman"/>
          <w:sz w:val="28"/>
          <w:szCs w:val="28"/>
          <w:lang w:val="en-US" w:eastAsia="x-none"/>
        </w:rPr>
        <w:t>out</w:t>
      </w:r>
      <w:r w:rsidRPr="00F5010E">
        <w:rPr>
          <w:rFonts w:ascii="Times New Roman" w:hAnsi="Times New Roman"/>
          <w:sz w:val="28"/>
          <w:szCs w:val="28"/>
          <w:lang w:eastAsia="x-none"/>
        </w:rPr>
        <w:t xml:space="preserve"> – </w:t>
      </w:r>
      <w:r>
        <w:rPr>
          <w:rFonts w:ascii="Times New Roman" w:hAnsi="Times New Roman"/>
          <w:sz w:val="28"/>
          <w:szCs w:val="28"/>
          <w:lang w:eastAsia="x-none"/>
        </w:rPr>
        <w:t>имя</w:t>
      </w:r>
      <w:r w:rsidRPr="00F5010E">
        <w:rPr>
          <w:rFonts w:ascii="Times New Roman" w:hAnsi="Times New Roman"/>
          <w:sz w:val="28"/>
          <w:szCs w:val="28"/>
          <w:lang w:eastAsia="x-none"/>
        </w:rPr>
        <w:t xml:space="preserve"> </w:t>
      </w:r>
      <w:r>
        <w:rPr>
          <w:rFonts w:ascii="Times New Roman" w:hAnsi="Times New Roman"/>
          <w:sz w:val="28"/>
          <w:szCs w:val="28"/>
          <w:lang w:eastAsia="x-none"/>
        </w:rPr>
        <w:t>слоя</w:t>
      </w:r>
      <w:r w:rsidRPr="00F5010E">
        <w:rPr>
          <w:rFonts w:ascii="Times New Roman" w:hAnsi="Times New Roman"/>
          <w:sz w:val="28"/>
          <w:szCs w:val="28"/>
          <w:lang w:eastAsia="x-none"/>
        </w:rPr>
        <w:t xml:space="preserve"> </w:t>
      </w:r>
      <w:r>
        <w:rPr>
          <w:rFonts w:ascii="Times New Roman" w:hAnsi="Times New Roman"/>
          <w:sz w:val="28"/>
          <w:szCs w:val="28"/>
          <w:lang w:eastAsia="x-none"/>
        </w:rPr>
        <w:t>с</w:t>
      </w:r>
      <w:r w:rsidRPr="00F5010E">
        <w:rPr>
          <w:rFonts w:ascii="Times New Roman" w:hAnsi="Times New Roman"/>
          <w:sz w:val="28"/>
          <w:szCs w:val="28"/>
          <w:lang w:eastAsia="x-none"/>
        </w:rPr>
        <w:t xml:space="preserve"> </w:t>
      </w:r>
      <w:r>
        <w:rPr>
          <w:rFonts w:ascii="Times New Roman" w:hAnsi="Times New Roman"/>
          <w:sz w:val="28"/>
          <w:szCs w:val="28"/>
          <w:lang w:eastAsia="x-none"/>
        </w:rPr>
        <w:t>базовыми точками второй карты;</w:t>
      </w:r>
    </w:p>
    <w:p w14:paraId="155BE1C7" w14:textId="047E9B96"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move</w:t>
      </w:r>
      <w:r w:rsidRPr="00F5010E">
        <w:rPr>
          <w:rFonts w:ascii="Times New Roman" w:hAnsi="Times New Roman"/>
          <w:sz w:val="28"/>
          <w:szCs w:val="28"/>
          <w:lang w:eastAsia="x-none"/>
        </w:rPr>
        <w:t>_</w:t>
      </w:r>
      <w:r>
        <w:rPr>
          <w:rFonts w:ascii="Times New Roman" w:hAnsi="Times New Roman"/>
          <w:sz w:val="28"/>
          <w:szCs w:val="28"/>
          <w:lang w:val="en-US" w:eastAsia="x-none"/>
        </w:rPr>
        <w:t>layer</w:t>
      </w:r>
      <w:r w:rsidRPr="00F5010E">
        <w:rPr>
          <w:rFonts w:ascii="Times New Roman" w:hAnsi="Times New Roman"/>
          <w:sz w:val="28"/>
          <w:szCs w:val="28"/>
          <w:lang w:eastAsia="x-none"/>
        </w:rPr>
        <w:t xml:space="preserve"> – </w:t>
      </w:r>
      <w:r>
        <w:rPr>
          <w:rFonts w:ascii="Times New Roman" w:hAnsi="Times New Roman"/>
          <w:sz w:val="28"/>
          <w:szCs w:val="28"/>
          <w:lang w:eastAsia="x-none"/>
        </w:rPr>
        <w:t>имя</w:t>
      </w:r>
      <w:r w:rsidRPr="00F5010E">
        <w:rPr>
          <w:rFonts w:ascii="Times New Roman" w:hAnsi="Times New Roman"/>
          <w:sz w:val="28"/>
          <w:szCs w:val="28"/>
          <w:lang w:eastAsia="x-none"/>
        </w:rPr>
        <w:t xml:space="preserve"> </w:t>
      </w:r>
      <w:r>
        <w:rPr>
          <w:rFonts w:ascii="Times New Roman" w:hAnsi="Times New Roman"/>
          <w:sz w:val="28"/>
          <w:szCs w:val="28"/>
          <w:lang w:eastAsia="x-none"/>
        </w:rPr>
        <w:t>слоя</w:t>
      </w:r>
      <w:r w:rsidRPr="00F5010E">
        <w:rPr>
          <w:rFonts w:ascii="Times New Roman" w:hAnsi="Times New Roman"/>
          <w:sz w:val="28"/>
          <w:szCs w:val="28"/>
          <w:lang w:eastAsia="x-none"/>
        </w:rPr>
        <w:t xml:space="preserve"> </w:t>
      </w:r>
      <w:r>
        <w:rPr>
          <w:rFonts w:ascii="Times New Roman" w:hAnsi="Times New Roman"/>
          <w:sz w:val="28"/>
          <w:szCs w:val="28"/>
          <w:lang w:eastAsia="x-none"/>
        </w:rPr>
        <w:t>с объектами для переноса;</w:t>
      </w:r>
    </w:p>
    <w:p w14:paraId="2843858A" w14:textId="2952064C"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sidRPr="00F5010E">
        <w:rPr>
          <w:rFonts w:ascii="Times New Roman" w:hAnsi="Times New Roman"/>
          <w:sz w:val="28"/>
          <w:szCs w:val="28"/>
          <w:lang w:val="en-US" w:eastAsia="x-none"/>
        </w:rPr>
        <w:t>type</w:t>
      </w:r>
      <w:r w:rsidRPr="00F5010E">
        <w:rPr>
          <w:rFonts w:ascii="Times New Roman" w:hAnsi="Times New Roman"/>
          <w:sz w:val="28"/>
          <w:szCs w:val="28"/>
          <w:lang w:eastAsia="x-none"/>
        </w:rPr>
        <w:t>_</w:t>
      </w:r>
      <w:r w:rsidRPr="00F5010E">
        <w:rPr>
          <w:rFonts w:ascii="Times New Roman" w:hAnsi="Times New Roman"/>
          <w:sz w:val="28"/>
          <w:szCs w:val="28"/>
          <w:lang w:val="en-US" w:eastAsia="x-none"/>
        </w:rPr>
        <w:t>of</w:t>
      </w:r>
      <w:r w:rsidRPr="00F5010E">
        <w:rPr>
          <w:rFonts w:ascii="Times New Roman" w:hAnsi="Times New Roman"/>
          <w:sz w:val="28"/>
          <w:szCs w:val="28"/>
          <w:lang w:eastAsia="x-none"/>
        </w:rPr>
        <w:t>_</w:t>
      </w:r>
      <w:proofErr w:type="spellStart"/>
      <w:r w:rsidRPr="00F5010E">
        <w:rPr>
          <w:rFonts w:ascii="Times New Roman" w:hAnsi="Times New Roman"/>
          <w:sz w:val="28"/>
          <w:szCs w:val="28"/>
          <w:lang w:val="en-US" w:eastAsia="x-none"/>
        </w:rPr>
        <w:t>geom</w:t>
      </w:r>
      <w:proofErr w:type="spellEnd"/>
      <w:r w:rsidRPr="00F5010E">
        <w:rPr>
          <w:rFonts w:ascii="Times New Roman" w:hAnsi="Times New Roman"/>
          <w:sz w:val="28"/>
          <w:szCs w:val="28"/>
          <w:lang w:eastAsia="x-none"/>
        </w:rPr>
        <w:t xml:space="preserve"> – </w:t>
      </w:r>
      <w:r>
        <w:rPr>
          <w:rFonts w:ascii="Times New Roman" w:hAnsi="Times New Roman"/>
          <w:sz w:val="28"/>
          <w:szCs w:val="28"/>
          <w:lang w:eastAsia="x-none"/>
        </w:rPr>
        <w:t>тип</w:t>
      </w:r>
      <w:r w:rsidRPr="00F5010E">
        <w:rPr>
          <w:rFonts w:ascii="Times New Roman" w:hAnsi="Times New Roman"/>
          <w:sz w:val="28"/>
          <w:szCs w:val="28"/>
          <w:lang w:eastAsia="x-none"/>
        </w:rPr>
        <w:t xml:space="preserve"> </w:t>
      </w:r>
      <w:r>
        <w:rPr>
          <w:rFonts w:ascii="Times New Roman" w:hAnsi="Times New Roman"/>
          <w:sz w:val="28"/>
          <w:szCs w:val="28"/>
          <w:lang w:eastAsia="x-none"/>
        </w:rPr>
        <w:t>геометрии</w:t>
      </w:r>
      <w:r w:rsidRPr="00F5010E">
        <w:rPr>
          <w:rFonts w:ascii="Times New Roman" w:hAnsi="Times New Roman"/>
          <w:sz w:val="28"/>
          <w:szCs w:val="28"/>
          <w:lang w:eastAsia="x-none"/>
        </w:rPr>
        <w:t xml:space="preserve"> </w:t>
      </w:r>
      <w:r>
        <w:rPr>
          <w:rFonts w:ascii="Times New Roman" w:hAnsi="Times New Roman"/>
          <w:sz w:val="28"/>
          <w:szCs w:val="28"/>
          <w:lang w:eastAsia="x-none"/>
        </w:rPr>
        <w:t xml:space="preserve">исходного слоя; </w:t>
      </w:r>
    </w:p>
    <w:p w14:paraId="1C30F18D" w14:textId="09FCF39A" w:rsidR="00F5010E" w:rsidRP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proofErr w:type="spellStart"/>
      <w:r w:rsidRPr="00F5010E">
        <w:rPr>
          <w:rFonts w:ascii="Times New Roman" w:hAnsi="Times New Roman"/>
          <w:sz w:val="28"/>
          <w:szCs w:val="28"/>
          <w:lang w:eastAsia="x-none"/>
        </w:rPr>
        <w:t>coordinate_system</w:t>
      </w:r>
      <w:proofErr w:type="spellEnd"/>
      <w:r>
        <w:rPr>
          <w:rFonts w:ascii="Times New Roman" w:hAnsi="Times New Roman"/>
          <w:sz w:val="28"/>
          <w:szCs w:val="28"/>
          <w:lang w:eastAsia="x-none"/>
        </w:rPr>
        <w:t xml:space="preserve"> – используемая координатная система в текущем проекте.</w:t>
      </w:r>
    </w:p>
    <w:p w14:paraId="60E2B3B9" w14:textId="78983AE8" w:rsidR="00EC72A6" w:rsidRDefault="00F5010E"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Функция</w:t>
      </w:r>
      <w:r w:rsidRPr="00F5010E">
        <w:rPr>
          <w:rFonts w:ascii="Times New Roman" w:hAnsi="Times New Roman"/>
          <w:iCs/>
          <w:sz w:val="28"/>
          <w:szCs w:val="28"/>
          <w:lang w:eastAsia="x-none"/>
        </w:rPr>
        <w:t xml:space="preserve"> </w:t>
      </w:r>
      <w:r w:rsidRPr="00F5010E">
        <w:rPr>
          <w:rFonts w:ascii="Times New Roman" w:hAnsi="Times New Roman"/>
          <w:iCs/>
          <w:sz w:val="28"/>
          <w:szCs w:val="28"/>
          <w:lang w:val="en-US" w:eastAsia="x-none"/>
        </w:rPr>
        <w:t>is</w:t>
      </w:r>
      <w:r w:rsidRPr="00F5010E">
        <w:rPr>
          <w:rFonts w:ascii="Times New Roman" w:hAnsi="Times New Roman"/>
          <w:iCs/>
          <w:sz w:val="28"/>
          <w:szCs w:val="28"/>
          <w:lang w:eastAsia="x-none"/>
        </w:rPr>
        <w:t>_</w:t>
      </w:r>
      <w:r w:rsidRPr="00F5010E">
        <w:rPr>
          <w:rFonts w:ascii="Times New Roman" w:hAnsi="Times New Roman"/>
          <w:iCs/>
          <w:sz w:val="28"/>
          <w:szCs w:val="28"/>
          <w:lang w:val="en-US" w:eastAsia="x-none"/>
        </w:rPr>
        <w:t>in</w:t>
      </w:r>
      <w:r w:rsidRPr="00F5010E">
        <w:rPr>
          <w:rFonts w:ascii="Times New Roman" w:hAnsi="Times New Roman"/>
          <w:iCs/>
          <w:sz w:val="28"/>
          <w:szCs w:val="28"/>
          <w:lang w:eastAsia="x-none"/>
        </w:rPr>
        <w:t>_</w:t>
      </w:r>
      <w:r w:rsidRPr="00F5010E">
        <w:rPr>
          <w:rFonts w:ascii="Times New Roman" w:hAnsi="Times New Roman"/>
          <w:iCs/>
          <w:sz w:val="28"/>
          <w:szCs w:val="28"/>
          <w:lang w:val="en-US" w:eastAsia="x-none"/>
        </w:rPr>
        <w:t>triangle</w:t>
      </w:r>
      <w:r w:rsidRPr="00F5010E">
        <w:rPr>
          <w:rFonts w:ascii="Times New Roman" w:hAnsi="Times New Roman"/>
          <w:iCs/>
          <w:sz w:val="28"/>
          <w:szCs w:val="28"/>
          <w:lang w:eastAsia="x-none"/>
        </w:rPr>
        <w:t xml:space="preserve"> </w:t>
      </w:r>
      <w:r>
        <w:rPr>
          <w:rFonts w:ascii="Times New Roman" w:hAnsi="Times New Roman"/>
          <w:iCs/>
          <w:sz w:val="28"/>
          <w:szCs w:val="28"/>
          <w:lang w:eastAsia="x-none"/>
        </w:rPr>
        <w:t>выполняет</w:t>
      </w:r>
      <w:r w:rsidRPr="00F5010E">
        <w:rPr>
          <w:rFonts w:ascii="Times New Roman" w:hAnsi="Times New Roman"/>
          <w:iCs/>
          <w:sz w:val="28"/>
          <w:szCs w:val="28"/>
          <w:lang w:eastAsia="x-none"/>
        </w:rPr>
        <w:t xml:space="preserve"> </w:t>
      </w:r>
      <w:r>
        <w:rPr>
          <w:rFonts w:ascii="Times New Roman" w:hAnsi="Times New Roman"/>
          <w:iCs/>
          <w:sz w:val="28"/>
          <w:szCs w:val="28"/>
          <w:lang w:eastAsia="x-none"/>
        </w:rPr>
        <w:t>проверку находится ли точка внутри треугольника.</w:t>
      </w:r>
      <w:r w:rsidR="00EC72A6" w:rsidRPr="00EC72A6">
        <w:t xml:space="preserve"> </w:t>
      </w:r>
      <w:r w:rsidR="00EC72A6" w:rsidRPr="00EC72A6">
        <w:rPr>
          <w:rFonts w:ascii="Times New Roman" w:hAnsi="Times New Roman"/>
          <w:iCs/>
          <w:sz w:val="28"/>
          <w:szCs w:val="28"/>
          <w:lang w:eastAsia="x-none"/>
        </w:rPr>
        <w:t xml:space="preserve">Для того чтобы определить лежит ли точка P внутри треугольника ABC </w:t>
      </w:r>
      <w:r w:rsidR="00EC72A6">
        <w:rPr>
          <w:rFonts w:ascii="Times New Roman" w:hAnsi="Times New Roman"/>
          <w:iCs/>
          <w:sz w:val="28"/>
          <w:szCs w:val="28"/>
          <w:lang w:eastAsia="x-none"/>
        </w:rPr>
        <w:t xml:space="preserve">необходимо </w:t>
      </w:r>
      <w:r w:rsidR="00EC72A6" w:rsidRPr="00EC72A6">
        <w:rPr>
          <w:rFonts w:ascii="Times New Roman" w:hAnsi="Times New Roman"/>
          <w:iCs/>
          <w:sz w:val="28"/>
          <w:szCs w:val="28"/>
          <w:lang w:eastAsia="x-none"/>
        </w:rPr>
        <w:t>вычисл</w:t>
      </w:r>
      <w:r w:rsidR="00EC72A6">
        <w:rPr>
          <w:rFonts w:ascii="Times New Roman" w:hAnsi="Times New Roman"/>
          <w:iCs/>
          <w:sz w:val="28"/>
          <w:szCs w:val="28"/>
          <w:lang w:eastAsia="x-none"/>
        </w:rPr>
        <w:t>ить</w:t>
      </w:r>
      <w:r w:rsidR="00EC72A6" w:rsidRPr="00EC72A6">
        <w:rPr>
          <w:rFonts w:ascii="Times New Roman" w:hAnsi="Times New Roman"/>
          <w:iCs/>
          <w:sz w:val="28"/>
          <w:szCs w:val="28"/>
          <w:lang w:eastAsia="x-none"/>
        </w:rPr>
        <w:t xml:space="preserve"> 3 векторных произведения: </w:t>
      </w:r>
      <w:proofErr w:type="spellStart"/>
      <w:r w:rsidR="00EC72A6" w:rsidRPr="00EC72A6">
        <w:rPr>
          <w:rFonts w:ascii="Times New Roman" w:hAnsi="Times New Roman"/>
          <w:iCs/>
          <w:sz w:val="28"/>
          <w:szCs w:val="28"/>
          <w:lang w:eastAsia="x-none"/>
        </w:rPr>
        <w:t>ABxAP</w:t>
      </w:r>
      <w:proofErr w:type="spellEnd"/>
      <w:r w:rsidR="00EC72A6" w:rsidRPr="00EC72A6">
        <w:rPr>
          <w:rFonts w:ascii="Times New Roman" w:hAnsi="Times New Roman"/>
          <w:iCs/>
          <w:sz w:val="28"/>
          <w:szCs w:val="28"/>
          <w:lang w:eastAsia="x-none"/>
        </w:rPr>
        <w:t xml:space="preserve">, </w:t>
      </w:r>
      <w:proofErr w:type="spellStart"/>
      <w:r w:rsidR="00EC72A6" w:rsidRPr="00EC72A6">
        <w:rPr>
          <w:rFonts w:ascii="Times New Roman" w:hAnsi="Times New Roman"/>
          <w:iCs/>
          <w:sz w:val="28"/>
          <w:szCs w:val="28"/>
          <w:lang w:eastAsia="x-none"/>
        </w:rPr>
        <w:t>BCxBP</w:t>
      </w:r>
      <w:proofErr w:type="spellEnd"/>
      <w:r w:rsidR="00EC72A6" w:rsidRPr="00EC72A6">
        <w:rPr>
          <w:rFonts w:ascii="Times New Roman" w:hAnsi="Times New Roman"/>
          <w:iCs/>
          <w:sz w:val="28"/>
          <w:szCs w:val="28"/>
          <w:lang w:eastAsia="x-none"/>
        </w:rPr>
        <w:t xml:space="preserve"> </w:t>
      </w:r>
      <w:r w:rsidR="00EC72A6">
        <w:rPr>
          <w:rFonts w:ascii="Times New Roman" w:hAnsi="Times New Roman"/>
          <w:iCs/>
          <w:sz w:val="28"/>
          <w:szCs w:val="28"/>
          <w:lang w:eastAsia="x-none"/>
        </w:rPr>
        <w:t>и</w:t>
      </w:r>
      <w:r w:rsidR="00EC72A6" w:rsidRPr="00EC72A6">
        <w:rPr>
          <w:rFonts w:ascii="Times New Roman" w:hAnsi="Times New Roman"/>
          <w:iCs/>
          <w:sz w:val="28"/>
          <w:szCs w:val="28"/>
          <w:lang w:eastAsia="x-none"/>
        </w:rPr>
        <w:t xml:space="preserve"> </w:t>
      </w:r>
      <w:proofErr w:type="spellStart"/>
      <w:r w:rsidR="00EC72A6" w:rsidRPr="00EC72A6">
        <w:rPr>
          <w:rFonts w:ascii="Times New Roman" w:hAnsi="Times New Roman"/>
          <w:iCs/>
          <w:sz w:val="28"/>
          <w:szCs w:val="28"/>
          <w:lang w:eastAsia="x-none"/>
        </w:rPr>
        <w:t>CAxCP</w:t>
      </w:r>
      <w:proofErr w:type="spellEnd"/>
      <w:r w:rsidR="00EC72A6" w:rsidRPr="00EC72A6">
        <w:rPr>
          <w:rFonts w:ascii="Times New Roman" w:hAnsi="Times New Roman"/>
          <w:iCs/>
          <w:sz w:val="28"/>
          <w:szCs w:val="28"/>
          <w:lang w:eastAsia="x-none"/>
        </w:rPr>
        <w:t>.</w:t>
      </w:r>
      <w:r w:rsidR="00EC72A6">
        <w:rPr>
          <w:rFonts w:ascii="Times New Roman" w:hAnsi="Times New Roman"/>
          <w:iCs/>
          <w:sz w:val="28"/>
          <w:szCs w:val="28"/>
          <w:lang w:eastAsia="x-none"/>
        </w:rPr>
        <w:t xml:space="preserve"> </w:t>
      </w:r>
      <w:r w:rsidR="00EC72A6" w:rsidRPr="00EC72A6">
        <w:rPr>
          <w:rFonts w:ascii="Times New Roman" w:hAnsi="Times New Roman"/>
          <w:iCs/>
          <w:sz w:val="28"/>
          <w:szCs w:val="28"/>
          <w:lang w:eastAsia="x-none"/>
        </w:rPr>
        <w:t>Получив результаты по трем векторным произведениям, остается их проанализировать, чтобы понять лежит ли точка внутри треугольника</w:t>
      </w:r>
      <w:r w:rsidR="00D16481">
        <w:rPr>
          <w:rFonts w:ascii="Times New Roman" w:hAnsi="Times New Roman"/>
          <w:iCs/>
          <w:sz w:val="28"/>
          <w:szCs w:val="28"/>
          <w:lang w:eastAsia="x-none"/>
        </w:rPr>
        <w:t xml:space="preserve">. </w:t>
      </w:r>
      <w:r w:rsidR="00EC72A6" w:rsidRPr="00EC72A6">
        <w:rPr>
          <w:rFonts w:ascii="Times New Roman" w:hAnsi="Times New Roman"/>
          <w:iCs/>
          <w:sz w:val="28"/>
          <w:szCs w:val="28"/>
          <w:lang w:eastAsia="x-none"/>
        </w:rPr>
        <w:t>Если мы имеем и положительные и отрицательные результаты, точка лежит вне треугольника, если результаты только положительные или только отрицательные, точка - внутри.</w:t>
      </w:r>
    </w:p>
    <w:p w14:paraId="23166496" w14:textId="0A743D68" w:rsidR="00EC72A6" w:rsidRDefault="00F5010E"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F5010E">
        <w:rPr>
          <w:rFonts w:ascii="Times New Roman" w:hAnsi="Times New Roman"/>
          <w:iCs/>
          <w:sz w:val="28"/>
          <w:szCs w:val="28"/>
          <w:lang w:eastAsia="x-none"/>
        </w:rPr>
        <w:t>draw_triangles</w:t>
      </w:r>
      <w:proofErr w:type="spellEnd"/>
      <w:r>
        <w:rPr>
          <w:rFonts w:ascii="Times New Roman" w:hAnsi="Times New Roman"/>
          <w:iCs/>
          <w:sz w:val="28"/>
          <w:szCs w:val="28"/>
          <w:lang w:eastAsia="x-none"/>
        </w:rPr>
        <w:t xml:space="preserve"> выполняет отрисовку треугольников на карте.</w:t>
      </w:r>
      <w:r w:rsidR="00EC72A6">
        <w:rPr>
          <w:rFonts w:ascii="Times New Roman" w:hAnsi="Times New Roman"/>
          <w:iCs/>
          <w:sz w:val="28"/>
          <w:szCs w:val="28"/>
          <w:lang w:eastAsia="x-none"/>
        </w:rPr>
        <w:t xml:space="preserve"> Происходит это следующим образом:</w:t>
      </w:r>
    </w:p>
    <w:p w14:paraId="2864842B" w14:textId="309F96D2" w:rsidR="00EC72A6" w:rsidRDefault="00EC72A6"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получаем базовые точки двух карты</w:t>
      </w:r>
      <w:r w:rsidR="006F70F2">
        <w:rPr>
          <w:rFonts w:ascii="Times New Roman" w:hAnsi="Times New Roman"/>
          <w:iCs/>
          <w:sz w:val="28"/>
          <w:szCs w:val="28"/>
          <w:lang w:eastAsia="x-none"/>
        </w:rPr>
        <w:t>;</w:t>
      </w:r>
    </w:p>
    <w:p w14:paraId="4A41BFF1" w14:textId="76C15AE6"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выполняем триангуляцию Делоне на базовых точках первой карты;</w:t>
      </w:r>
    </w:p>
    <w:p w14:paraId="599A85E7" w14:textId="2A5F48B5"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lastRenderedPageBreak/>
        <w:t>на основе треугольников первой карты создаем треугольники второй карты;</w:t>
      </w:r>
    </w:p>
    <w:p w14:paraId="166AF570" w14:textId="3B1B26F6"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с помощью средств </w:t>
      </w:r>
      <w:r>
        <w:rPr>
          <w:rFonts w:ascii="Times New Roman" w:hAnsi="Times New Roman"/>
          <w:iCs/>
          <w:sz w:val="28"/>
          <w:szCs w:val="28"/>
          <w:lang w:val="en-US" w:eastAsia="x-none"/>
        </w:rPr>
        <w:t>QGIS</w:t>
      </w:r>
      <w:r>
        <w:rPr>
          <w:rFonts w:ascii="Times New Roman" w:hAnsi="Times New Roman"/>
          <w:iCs/>
          <w:sz w:val="28"/>
          <w:szCs w:val="28"/>
          <w:lang w:eastAsia="x-none"/>
        </w:rPr>
        <w:t xml:space="preserve"> обрисовываем треугольники.</w:t>
      </w:r>
    </w:p>
    <w:p w14:paraId="7D308E72" w14:textId="2A6BDF9F" w:rsidR="006F70F2" w:rsidRDefault="006F70F2"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6F70F2">
        <w:rPr>
          <w:rFonts w:ascii="Times New Roman" w:hAnsi="Times New Roman"/>
          <w:iCs/>
          <w:sz w:val="28"/>
          <w:szCs w:val="28"/>
          <w:lang w:eastAsia="x-none"/>
        </w:rPr>
        <w:t>barycentric_out</w:t>
      </w:r>
      <w:proofErr w:type="spellEnd"/>
      <w:r>
        <w:rPr>
          <w:rFonts w:ascii="Times New Roman" w:hAnsi="Times New Roman"/>
          <w:iCs/>
          <w:sz w:val="28"/>
          <w:szCs w:val="28"/>
          <w:lang w:eastAsia="x-none"/>
        </w:rPr>
        <w:t xml:space="preserve"> вычисляет барицентрические координаты точки относительно треугольника.</w:t>
      </w:r>
    </w:p>
    <w:p w14:paraId="00349930" w14:textId="5F3D616C" w:rsidR="006F70F2" w:rsidRDefault="006F70F2"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6F70F2">
        <w:rPr>
          <w:rFonts w:ascii="Times New Roman" w:hAnsi="Times New Roman"/>
          <w:iCs/>
          <w:sz w:val="28"/>
          <w:szCs w:val="28"/>
          <w:lang w:eastAsia="x-none"/>
        </w:rPr>
        <w:t>barycentric_in</w:t>
      </w:r>
      <w:proofErr w:type="spellEnd"/>
      <w:r>
        <w:rPr>
          <w:rFonts w:ascii="Times New Roman" w:hAnsi="Times New Roman"/>
          <w:iCs/>
          <w:sz w:val="28"/>
          <w:szCs w:val="28"/>
          <w:lang w:eastAsia="x-none"/>
        </w:rPr>
        <w:t xml:space="preserve"> вычисляет координат точки относительно ее барицентрических координат.</w:t>
      </w:r>
    </w:p>
    <w:p w14:paraId="50CF52E3" w14:textId="79547C29" w:rsidR="007B1651" w:rsidRPr="007B1651" w:rsidRDefault="007B1651"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r>
        <w:rPr>
          <w:rFonts w:ascii="Times New Roman" w:hAnsi="Times New Roman"/>
          <w:iCs/>
          <w:sz w:val="28"/>
          <w:szCs w:val="28"/>
          <w:lang w:val="en-US" w:eastAsia="x-none"/>
        </w:rPr>
        <w:t>run</w:t>
      </w:r>
      <w:r w:rsidRPr="007B1651">
        <w:rPr>
          <w:rFonts w:ascii="Times New Roman" w:hAnsi="Times New Roman"/>
          <w:iCs/>
          <w:sz w:val="28"/>
          <w:szCs w:val="28"/>
          <w:lang w:eastAsia="x-none"/>
        </w:rPr>
        <w:t xml:space="preserve"> </w:t>
      </w:r>
      <w:r>
        <w:rPr>
          <w:rFonts w:ascii="Times New Roman" w:hAnsi="Times New Roman"/>
          <w:iCs/>
          <w:sz w:val="28"/>
          <w:szCs w:val="28"/>
          <w:lang w:eastAsia="x-none"/>
        </w:rPr>
        <w:t xml:space="preserve">основная функция класса, запускающая другие функции. А также проводит проверку входных данных, типов геометрии и </w:t>
      </w:r>
      <w:proofErr w:type="spellStart"/>
      <w:proofErr w:type="gramStart"/>
      <w:r>
        <w:rPr>
          <w:rFonts w:ascii="Times New Roman" w:hAnsi="Times New Roman"/>
          <w:iCs/>
          <w:sz w:val="28"/>
          <w:szCs w:val="28"/>
          <w:lang w:eastAsia="x-none"/>
        </w:rPr>
        <w:t>отрисовывает</w:t>
      </w:r>
      <w:proofErr w:type="spellEnd"/>
      <w:r>
        <w:rPr>
          <w:rFonts w:ascii="Times New Roman" w:hAnsi="Times New Roman"/>
          <w:iCs/>
          <w:sz w:val="28"/>
          <w:szCs w:val="28"/>
          <w:lang w:eastAsia="x-none"/>
        </w:rPr>
        <w:t xml:space="preserve">  </w:t>
      </w:r>
      <w:proofErr w:type="spellStart"/>
      <w:r>
        <w:rPr>
          <w:rFonts w:ascii="Times New Roman" w:hAnsi="Times New Roman"/>
          <w:iCs/>
          <w:sz w:val="28"/>
          <w:szCs w:val="28"/>
          <w:lang w:eastAsia="x-none"/>
        </w:rPr>
        <w:t>комплексированный</w:t>
      </w:r>
      <w:proofErr w:type="spellEnd"/>
      <w:proofErr w:type="gramEnd"/>
      <w:r>
        <w:rPr>
          <w:rFonts w:ascii="Times New Roman" w:hAnsi="Times New Roman"/>
          <w:iCs/>
          <w:sz w:val="28"/>
          <w:szCs w:val="28"/>
          <w:lang w:eastAsia="x-none"/>
        </w:rPr>
        <w:t xml:space="preserve"> слой. </w:t>
      </w:r>
    </w:p>
    <w:p w14:paraId="1CEAD1CE" w14:textId="3620D3EC" w:rsidR="00B73E7D" w:rsidRPr="00B73E7D" w:rsidRDefault="007B1651"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2.1.3 П</w:t>
      </w:r>
      <w:r w:rsidR="00B73E7D" w:rsidRPr="00B73E7D">
        <w:rPr>
          <w:rFonts w:ascii="Times New Roman" w:hAnsi="Times New Roman"/>
          <w:iCs/>
          <w:sz w:val="28"/>
          <w:szCs w:val="28"/>
          <w:lang w:eastAsia="x-none"/>
        </w:rPr>
        <w:t>орядок работы данного алгоритма.</w:t>
      </w:r>
    </w:p>
    <w:p w14:paraId="1E4A3C6F" w14:textId="0EE4B6AE" w:rsidR="00BD4536"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 xml:space="preserve">Загружаем в </w:t>
      </w:r>
      <w:r w:rsidRPr="00B73E7D">
        <w:rPr>
          <w:rFonts w:ascii="Times New Roman" w:hAnsi="Times New Roman"/>
          <w:iCs/>
          <w:sz w:val="28"/>
          <w:szCs w:val="28"/>
          <w:lang w:val="en-US" w:eastAsia="x-none"/>
        </w:rPr>
        <w:t>QGIS</w:t>
      </w:r>
      <w:r w:rsidRPr="00B73E7D">
        <w:rPr>
          <w:rFonts w:ascii="Times New Roman" w:hAnsi="Times New Roman"/>
          <w:iCs/>
          <w:sz w:val="28"/>
          <w:szCs w:val="28"/>
          <w:lang w:eastAsia="x-none"/>
        </w:rPr>
        <w:t xml:space="preserve"> исходные данные в виде векторных слоёв.</w:t>
      </w:r>
      <w:r w:rsidR="006919B5">
        <w:rPr>
          <w:rFonts w:ascii="Times New Roman" w:hAnsi="Times New Roman"/>
          <w:iCs/>
          <w:sz w:val="28"/>
          <w:szCs w:val="28"/>
          <w:lang w:eastAsia="x-none"/>
        </w:rPr>
        <w:t xml:space="preserve"> На рисунках 6 и 7 </w:t>
      </w:r>
      <w:r w:rsidR="00BD4536">
        <w:rPr>
          <w:rFonts w:ascii="Times New Roman" w:hAnsi="Times New Roman"/>
          <w:iCs/>
          <w:sz w:val="28"/>
          <w:szCs w:val="28"/>
          <w:lang w:eastAsia="x-none"/>
        </w:rPr>
        <w:t>представлены исходные карты.</w:t>
      </w:r>
      <w:r w:rsidR="00BD4536" w:rsidRPr="00BD4536">
        <w:rPr>
          <w:rFonts w:ascii="Times New Roman" w:hAnsi="Times New Roman"/>
          <w:iCs/>
          <w:sz w:val="28"/>
          <w:szCs w:val="28"/>
          <w:lang w:eastAsia="x-none"/>
        </w:rPr>
        <w:t xml:space="preserve"> </w:t>
      </w:r>
      <w:r w:rsidR="00BD4536" w:rsidRPr="00B73E7D">
        <w:rPr>
          <w:rFonts w:ascii="Times New Roman" w:hAnsi="Times New Roman"/>
          <w:iCs/>
          <w:sz w:val="28"/>
          <w:szCs w:val="28"/>
          <w:lang w:eastAsia="x-none"/>
        </w:rPr>
        <w:t>Так как исходные карты загружены в виде слоёв можно рассмотреть сходства и различия между ними.</w:t>
      </w:r>
      <w:r w:rsidR="00BD4536">
        <w:rPr>
          <w:rFonts w:ascii="Times New Roman" w:hAnsi="Times New Roman"/>
          <w:iCs/>
          <w:sz w:val="28"/>
          <w:szCs w:val="28"/>
          <w:lang w:eastAsia="x-none"/>
        </w:rPr>
        <w:t xml:space="preserve"> На рисунке 8 представлены сходства и различия исходных карт.</w:t>
      </w:r>
    </w:p>
    <w:p w14:paraId="72FE9DD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drawing>
          <wp:inline distT="0" distB="0" distL="0" distR="0" wp14:anchorId="2506F81C" wp14:editId="7F24028F">
            <wp:extent cx="2633057" cy="409755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8116" cy="4152112"/>
                    </a:xfrm>
                    <a:prstGeom prst="rect">
                      <a:avLst/>
                    </a:prstGeom>
                  </pic:spPr>
                </pic:pic>
              </a:graphicData>
            </a:graphic>
          </wp:inline>
        </w:drawing>
      </w:r>
    </w:p>
    <w:p w14:paraId="2CF945DA"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6 – Исходная карта 1</w:t>
      </w:r>
    </w:p>
    <w:p w14:paraId="0A68DDB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lastRenderedPageBreak/>
        <w:drawing>
          <wp:inline distT="0" distB="0" distL="0" distR="0" wp14:anchorId="3521D516" wp14:editId="2DADA74A">
            <wp:extent cx="2502370" cy="3947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456" cy="3996877"/>
                    </a:xfrm>
                    <a:prstGeom prst="rect">
                      <a:avLst/>
                    </a:prstGeom>
                  </pic:spPr>
                </pic:pic>
              </a:graphicData>
            </a:graphic>
          </wp:inline>
        </w:drawing>
      </w:r>
    </w:p>
    <w:p w14:paraId="740E3BB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7 – Исходная карта 2</w:t>
      </w:r>
    </w:p>
    <w:p w14:paraId="61151EC9" w14:textId="77777777"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p>
    <w:p w14:paraId="125C35A9"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drawing>
          <wp:inline distT="0" distB="0" distL="0" distR="0" wp14:anchorId="6F8DAB40" wp14:editId="0AA986A7">
            <wp:extent cx="2762964" cy="412819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7883" cy="4180363"/>
                    </a:xfrm>
                    <a:prstGeom prst="rect">
                      <a:avLst/>
                    </a:prstGeom>
                  </pic:spPr>
                </pic:pic>
              </a:graphicData>
            </a:graphic>
          </wp:inline>
        </w:drawing>
      </w:r>
    </w:p>
    <w:p w14:paraId="768342A0" w14:textId="5EB7F07F"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 xml:space="preserve">Рисунок 8 – Сходства и </w:t>
      </w:r>
      <w:r w:rsidR="00204D44">
        <w:rPr>
          <w:rFonts w:ascii="Times New Roman" w:hAnsi="Times New Roman"/>
          <w:iCs/>
          <w:sz w:val="28"/>
          <w:szCs w:val="28"/>
          <w:lang w:eastAsia="x-none"/>
        </w:rPr>
        <w:t>различия</w:t>
      </w:r>
    </w:p>
    <w:p w14:paraId="258A21FE" w14:textId="40D0E2B5"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lastRenderedPageBreak/>
        <w:t>Расставим базовые точки, которые будут являться вершинами будущих треугольников. Для наглядности можно немного перенести базовые точки второй карты.</w:t>
      </w:r>
      <w:r w:rsidR="00C25A5D">
        <w:rPr>
          <w:rFonts w:ascii="Times New Roman" w:hAnsi="Times New Roman"/>
          <w:iCs/>
          <w:sz w:val="28"/>
          <w:szCs w:val="28"/>
          <w:lang w:eastAsia="x-none"/>
        </w:rPr>
        <w:t xml:space="preserve"> Базовые точки двух карт представлены на рисунке 9.</w:t>
      </w:r>
    </w:p>
    <w:p w14:paraId="3F46C911"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0DB62338" wp14:editId="1F71E47A">
            <wp:extent cx="5332342" cy="2391475"/>
            <wp:effectExtent l="0" t="0" r="190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361" cy="2394623"/>
                    </a:xfrm>
                    <a:prstGeom prst="rect">
                      <a:avLst/>
                    </a:prstGeom>
                  </pic:spPr>
                </pic:pic>
              </a:graphicData>
            </a:graphic>
          </wp:inline>
        </w:drawing>
      </w:r>
    </w:p>
    <w:p w14:paraId="2A7CE11F" w14:textId="07E5F44E" w:rsidR="008734E3" w:rsidRDefault="008734E3"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r w:rsidRPr="008734E3">
        <w:rPr>
          <w:rFonts w:ascii="Times New Roman" w:hAnsi="Times New Roman"/>
          <w:sz w:val="28"/>
          <w:szCs w:val="28"/>
          <w:lang w:eastAsia="x-none"/>
        </w:rPr>
        <w:t>)</w:t>
      </w:r>
      <w:r>
        <w:rPr>
          <w:rFonts w:ascii="Times New Roman" w:hAnsi="Times New Roman"/>
          <w:sz w:val="28"/>
          <w:szCs w:val="28"/>
          <w:lang w:eastAsia="x-none"/>
        </w:rPr>
        <w:t xml:space="preserve"> </w:t>
      </w:r>
    </w:p>
    <w:p w14:paraId="199C6912" w14:textId="24479B6F" w:rsidR="00B73E7D" w:rsidRPr="008734E3"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9 – Базовые точки</w:t>
      </w:r>
      <w:r w:rsidR="008734E3">
        <w:rPr>
          <w:rFonts w:ascii="Times New Roman" w:hAnsi="Times New Roman"/>
          <w:sz w:val="28"/>
          <w:szCs w:val="28"/>
          <w:lang w:eastAsia="x-none"/>
        </w:rPr>
        <w:t xml:space="preserve">. </w:t>
      </w:r>
      <w:r w:rsidR="008734E3">
        <w:rPr>
          <w:rFonts w:ascii="Times New Roman" w:hAnsi="Times New Roman"/>
          <w:sz w:val="28"/>
          <w:szCs w:val="28"/>
          <w:lang w:val="en-US" w:eastAsia="x-none"/>
        </w:rPr>
        <w:t>a</w:t>
      </w:r>
      <w:r w:rsidR="008734E3" w:rsidRPr="008734E3">
        <w:rPr>
          <w:rFonts w:ascii="Times New Roman" w:hAnsi="Times New Roman"/>
          <w:sz w:val="28"/>
          <w:szCs w:val="28"/>
          <w:lang w:eastAsia="x-none"/>
        </w:rPr>
        <w:t xml:space="preserve"> </w:t>
      </w:r>
      <w:r w:rsidR="008734E3">
        <w:rPr>
          <w:rFonts w:ascii="Times New Roman" w:hAnsi="Times New Roman"/>
          <w:sz w:val="28"/>
          <w:szCs w:val="28"/>
          <w:lang w:eastAsia="x-none"/>
        </w:rPr>
        <w:t>–</w:t>
      </w:r>
      <w:r w:rsidR="008734E3" w:rsidRPr="008734E3">
        <w:rPr>
          <w:rFonts w:ascii="Times New Roman" w:hAnsi="Times New Roman"/>
          <w:sz w:val="28"/>
          <w:szCs w:val="28"/>
          <w:lang w:eastAsia="x-none"/>
        </w:rPr>
        <w:t xml:space="preserve"> </w:t>
      </w:r>
      <w:r w:rsidR="008734E3">
        <w:rPr>
          <w:rFonts w:ascii="Times New Roman" w:hAnsi="Times New Roman"/>
          <w:sz w:val="28"/>
          <w:szCs w:val="28"/>
          <w:lang w:eastAsia="x-none"/>
        </w:rPr>
        <w:t>точки первой карте; б – точки второй карты</w:t>
      </w:r>
    </w:p>
    <w:p w14:paraId="20778D7D" w14:textId="77777777" w:rsidR="00B73E7D" w:rsidRPr="00B73E7D" w:rsidRDefault="00B73E7D" w:rsidP="008134DE">
      <w:pPr>
        <w:pStyle w:val="afe"/>
        <w:spacing w:after="0" w:line="360" w:lineRule="auto"/>
        <w:ind w:left="0" w:right="310" w:firstLine="709"/>
        <w:rPr>
          <w:rFonts w:ascii="Times New Roman" w:hAnsi="Times New Roman"/>
          <w:sz w:val="28"/>
          <w:szCs w:val="28"/>
          <w:lang w:eastAsia="x-none"/>
        </w:rPr>
      </w:pPr>
    </w:p>
    <w:p w14:paraId="257BC5DC" w14:textId="1B2921C0"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Необходимо сделать так, чтобы определённая точка первой карты соответствовала определённой точке второй карты. Для этого назначим им идентификаторы.</w:t>
      </w:r>
      <w:r w:rsidR="00C25A5D">
        <w:rPr>
          <w:rFonts w:ascii="Times New Roman" w:hAnsi="Times New Roman"/>
          <w:iCs/>
          <w:sz w:val="28"/>
          <w:szCs w:val="28"/>
          <w:lang w:eastAsia="x-none"/>
        </w:rPr>
        <w:t xml:space="preserve"> Идентификаторы базовых точек представлены на рисунке 10.</w:t>
      </w:r>
    </w:p>
    <w:p w14:paraId="18624D69" w14:textId="64B3542D" w:rsidR="00B73E7D" w:rsidRDefault="00B73E7D" w:rsidP="008134DE">
      <w:pPr>
        <w:pStyle w:val="afe"/>
        <w:spacing w:after="0" w:line="360" w:lineRule="auto"/>
        <w:ind w:left="0" w:right="310"/>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F56DA95" wp14:editId="720C8428">
            <wp:extent cx="6245536" cy="2866031"/>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069" cy="2882796"/>
                    </a:xfrm>
                    <a:prstGeom prst="rect">
                      <a:avLst/>
                    </a:prstGeom>
                    <a:noFill/>
                    <a:ln>
                      <a:noFill/>
                    </a:ln>
                  </pic:spPr>
                </pic:pic>
              </a:graphicData>
            </a:graphic>
          </wp:inline>
        </w:drawing>
      </w:r>
    </w:p>
    <w:p w14:paraId="4EB12584" w14:textId="2343B26E" w:rsidR="008734E3" w:rsidRPr="00B73E7D" w:rsidRDefault="008734E3" w:rsidP="008134DE">
      <w:pPr>
        <w:pStyle w:val="afe"/>
        <w:spacing w:after="0" w:line="360" w:lineRule="auto"/>
        <w:ind w:left="0" w:right="310"/>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58172C24" w14:textId="7E941AC4"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10 – Идентификаторы</w:t>
      </w:r>
      <w:r w:rsidR="008734E3">
        <w:rPr>
          <w:rFonts w:ascii="Times New Roman" w:hAnsi="Times New Roman"/>
          <w:sz w:val="28"/>
          <w:szCs w:val="28"/>
          <w:lang w:eastAsia="x-none"/>
        </w:rPr>
        <w:t xml:space="preserve">. </w:t>
      </w:r>
      <w:r w:rsidR="008734E3">
        <w:rPr>
          <w:rFonts w:ascii="Times New Roman" w:hAnsi="Times New Roman"/>
          <w:sz w:val="28"/>
          <w:szCs w:val="28"/>
          <w:lang w:val="en-US" w:eastAsia="x-none"/>
        </w:rPr>
        <w:t>a</w:t>
      </w:r>
      <w:r w:rsidR="008734E3" w:rsidRPr="008734E3">
        <w:rPr>
          <w:rFonts w:ascii="Times New Roman" w:hAnsi="Times New Roman"/>
          <w:sz w:val="28"/>
          <w:szCs w:val="28"/>
          <w:lang w:eastAsia="x-none"/>
        </w:rPr>
        <w:t xml:space="preserve"> – </w:t>
      </w:r>
      <w:r w:rsidR="008734E3">
        <w:rPr>
          <w:rFonts w:ascii="Times New Roman" w:hAnsi="Times New Roman"/>
          <w:sz w:val="28"/>
          <w:szCs w:val="28"/>
          <w:lang w:eastAsia="x-none"/>
        </w:rPr>
        <w:t>точки первой карты; б – точки второй карты</w:t>
      </w:r>
    </w:p>
    <w:p w14:paraId="0C0537A0" w14:textId="09921552"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lastRenderedPageBreak/>
        <w:t xml:space="preserve">Добавим на первую карту </w:t>
      </w:r>
      <w:r w:rsidR="00C25A5D">
        <w:rPr>
          <w:rFonts w:ascii="Times New Roman" w:hAnsi="Times New Roman"/>
          <w:sz w:val="28"/>
          <w:szCs w:val="28"/>
          <w:lang w:eastAsia="x-none"/>
        </w:rPr>
        <w:t xml:space="preserve">некоторые </w:t>
      </w:r>
      <w:r w:rsidRPr="00B73E7D">
        <w:rPr>
          <w:rFonts w:ascii="Times New Roman" w:hAnsi="Times New Roman"/>
          <w:sz w:val="28"/>
          <w:szCs w:val="28"/>
          <w:lang w:eastAsia="x-none"/>
        </w:rPr>
        <w:t>объекты, которые будем переносить на вторую.</w:t>
      </w:r>
      <w:r w:rsidR="008734E3">
        <w:rPr>
          <w:rFonts w:ascii="Times New Roman" w:hAnsi="Times New Roman"/>
          <w:sz w:val="28"/>
          <w:szCs w:val="28"/>
          <w:lang w:eastAsia="x-none"/>
        </w:rPr>
        <w:t xml:space="preserve"> Добавленные объекты представлены на рисунке 11.</w:t>
      </w:r>
    </w:p>
    <w:p w14:paraId="3F33A0BC"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536E073" wp14:editId="3E3231C5">
            <wp:extent cx="2430236" cy="3156008"/>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055" cy="3167461"/>
                    </a:xfrm>
                    <a:prstGeom prst="rect">
                      <a:avLst/>
                    </a:prstGeom>
                  </pic:spPr>
                </pic:pic>
              </a:graphicData>
            </a:graphic>
          </wp:inline>
        </w:drawing>
      </w:r>
    </w:p>
    <w:p w14:paraId="3AAA1B32"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11 – Объекты</w:t>
      </w:r>
    </w:p>
    <w:p w14:paraId="2AE23145" w14:textId="77777777" w:rsidR="00B73E7D" w:rsidRPr="00B73E7D" w:rsidRDefault="00B73E7D" w:rsidP="008134DE">
      <w:pPr>
        <w:pStyle w:val="afe"/>
        <w:spacing w:after="0" w:line="360" w:lineRule="auto"/>
        <w:ind w:left="0" w:right="310" w:firstLine="709"/>
        <w:rPr>
          <w:rFonts w:ascii="Times New Roman" w:hAnsi="Times New Roman"/>
          <w:sz w:val="28"/>
          <w:szCs w:val="28"/>
          <w:lang w:eastAsia="x-none"/>
        </w:rPr>
      </w:pPr>
    </w:p>
    <w:p w14:paraId="4288F151" w14:textId="5DC91FC8"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Произведем триангуляцию Делоне на первой карте.</w:t>
      </w:r>
      <w:r w:rsidR="008734E3">
        <w:rPr>
          <w:rFonts w:ascii="Times New Roman" w:hAnsi="Times New Roman"/>
          <w:sz w:val="28"/>
          <w:szCs w:val="28"/>
          <w:lang w:eastAsia="x-none"/>
        </w:rPr>
        <w:t xml:space="preserve"> Результат триангуляции Делоне представлен на рисунке 12.</w:t>
      </w:r>
    </w:p>
    <w:p w14:paraId="1A9E94AF"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0A57E109" wp14:editId="7F9E455B">
            <wp:extent cx="2657217" cy="368145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21" cy="3700440"/>
                    </a:xfrm>
                    <a:prstGeom prst="rect">
                      <a:avLst/>
                    </a:prstGeom>
                  </pic:spPr>
                </pic:pic>
              </a:graphicData>
            </a:graphic>
          </wp:inline>
        </w:drawing>
      </w:r>
    </w:p>
    <w:p w14:paraId="50BAB266"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12 – Триангуляция</w:t>
      </w:r>
    </w:p>
    <w:p w14:paraId="27C69B1D" w14:textId="0A40EAD8"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lastRenderedPageBreak/>
        <w:t>Так как точки на второй карте расположены немного по-другому относительно точек на второй карте, триангуляцию Делоне использовать нельзя, потому что могут появится нежелательные треугольники. На основе идентификаторов точек, расставленных в пункте 3, построим треугольники на второй карте, так чтобы треугольники обеих карт соответствовали друг другу.</w:t>
      </w:r>
      <w:r w:rsidR="00C25A5D">
        <w:rPr>
          <w:rFonts w:ascii="Times New Roman" w:hAnsi="Times New Roman"/>
          <w:sz w:val="28"/>
          <w:szCs w:val="28"/>
          <w:lang w:eastAsia="x-none"/>
        </w:rPr>
        <w:t xml:space="preserve"> Треугольники второй карты представлены на рисунке 13.</w:t>
      </w:r>
    </w:p>
    <w:p w14:paraId="09397C82"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5592859" wp14:editId="286DCF40">
            <wp:extent cx="2415568" cy="2912891"/>
            <wp:effectExtent l="0" t="0" r="381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7419" cy="2927182"/>
                    </a:xfrm>
                    <a:prstGeom prst="rect">
                      <a:avLst/>
                    </a:prstGeom>
                  </pic:spPr>
                </pic:pic>
              </a:graphicData>
            </a:graphic>
          </wp:inline>
        </w:drawing>
      </w:r>
    </w:p>
    <w:p w14:paraId="7D6A39F3"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13 – Триангуляция на второй карте</w:t>
      </w:r>
    </w:p>
    <w:p w14:paraId="6F3E1E5A"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p>
    <w:p w14:paraId="3D1F654C" w14:textId="09491CA7" w:rsidR="00B73E7D" w:rsidRPr="00B73E7D" w:rsidRDefault="00C25A5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С помощью барицентрических координат п</w:t>
      </w:r>
      <w:r w:rsidR="00B73E7D" w:rsidRPr="00B73E7D">
        <w:rPr>
          <w:rFonts w:ascii="Times New Roman" w:hAnsi="Times New Roman"/>
          <w:sz w:val="28"/>
          <w:szCs w:val="28"/>
          <w:lang w:eastAsia="x-none"/>
        </w:rPr>
        <w:t>еренесём объекты с первой карты на вторую.</w:t>
      </w:r>
      <w:r>
        <w:rPr>
          <w:rFonts w:ascii="Times New Roman" w:hAnsi="Times New Roman"/>
          <w:sz w:val="28"/>
          <w:szCs w:val="28"/>
          <w:lang w:eastAsia="x-none"/>
        </w:rPr>
        <w:t xml:space="preserve"> Результаты комплексирования объектов представлены на рисунках 14 – 16.</w:t>
      </w:r>
    </w:p>
    <w:p w14:paraId="787DDF29" w14:textId="445BFDC1" w:rsidR="00B73E7D" w:rsidRDefault="00C25A5D"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noProof/>
          <w:sz w:val="28"/>
          <w:szCs w:val="28"/>
          <w:lang w:eastAsia="x-none"/>
        </w:rPr>
        <w:t xml:space="preserve"> </w:t>
      </w:r>
      <w:r w:rsidR="00B73E7D" w:rsidRPr="00B73E7D">
        <w:rPr>
          <w:rFonts w:ascii="Times New Roman" w:hAnsi="Times New Roman"/>
          <w:noProof/>
          <w:sz w:val="28"/>
          <w:szCs w:val="28"/>
          <w:lang w:eastAsia="x-none"/>
        </w:rPr>
        <w:drawing>
          <wp:inline distT="0" distB="0" distL="0" distR="0" wp14:anchorId="17B499D4" wp14:editId="31A9F747">
            <wp:extent cx="4122504" cy="1862923"/>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4545" cy="1881921"/>
                    </a:xfrm>
                    <a:prstGeom prst="rect">
                      <a:avLst/>
                    </a:prstGeom>
                  </pic:spPr>
                </pic:pic>
              </a:graphicData>
            </a:graphic>
          </wp:inline>
        </w:drawing>
      </w:r>
    </w:p>
    <w:p w14:paraId="7B66734A" w14:textId="09D96308" w:rsidR="00C25A5D" w:rsidRPr="00B73E7D" w:rsidRDefault="00C25A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0FE71DD6" w14:textId="10CA3DB2"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14 – Перенос полигональных объектов</w:t>
      </w:r>
      <w:r w:rsidR="00C25A5D">
        <w:rPr>
          <w:rFonts w:ascii="Times New Roman" w:hAnsi="Times New Roman"/>
          <w:sz w:val="28"/>
          <w:szCs w:val="28"/>
          <w:lang w:eastAsia="x-none"/>
        </w:rPr>
        <w:t xml:space="preserve">. а – исходные объекты; б – </w:t>
      </w:r>
      <w:proofErr w:type="spellStart"/>
      <w:r w:rsidR="00C25A5D">
        <w:rPr>
          <w:rFonts w:ascii="Times New Roman" w:hAnsi="Times New Roman"/>
          <w:sz w:val="28"/>
          <w:szCs w:val="28"/>
          <w:lang w:eastAsia="x-none"/>
        </w:rPr>
        <w:t>комплексированные</w:t>
      </w:r>
      <w:proofErr w:type="spellEnd"/>
      <w:r w:rsidR="00C25A5D">
        <w:rPr>
          <w:rFonts w:ascii="Times New Roman" w:hAnsi="Times New Roman"/>
          <w:sz w:val="28"/>
          <w:szCs w:val="28"/>
          <w:lang w:eastAsia="x-none"/>
        </w:rPr>
        <w:t xml:space="preserve"> объекты</w:t>
      </w:r>
    </w:p>
    <w:p w14:paraId="5EEB9239" w14:textId="403BD85C" w:rsidR="00B73E7D" w:rsidRDefault="00B73E7D" w:rsidP="008134DE">
      <w:pPr>
        <w:pStyle w:val="afe"/>
        <w:spacing w:after="0" w:line="360" w:lineRule="auto"/>
        <w:ind w:left="0" w:right="310" w:firstLine="709"/>
        <w:jc w:val="center"/>
        <w:rPr>
          <w:rFonts w:ascii="Times New Roman" w:hAnsi="Times New Roman"/>
          <w:sz w:val="28"/>
          <w:szCs w:val="28"/>
          <w:lang w:val="en-US" w:eastAsia="x-none"/>
        </w:rPr>
      </w:pPr>
      <w:r w:rsidRPr="00B73E7D">
        <w:rPr>
          <w:rFonts w:ascii="Times New Roman" w:hAnsi="Times New Roman"/>
          <w:noProof/>
          <w:sz w:val="28"/>
          <w:szCs w:val="28"/>
          <w:lang w:val="en-US" w:eastAsia="x-none"/>
        </w:rPr>
        <w:lastRenderedPageBreak/>
        <w:drawing>
          <wp:inline distT="0" distB="0" distL="0" distR="0" wp14:anchorId="2C48B2EA" wp14:editId="3812764B">
            <wp:extent cx="5143502" cy="2321781"/>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1485" cy="2361497"/>
                    </a:xfrm>
                    <a:prstGeom prst="rect">
                      <a:avLst/>
                    </a:prstGeom>
                  </pic:spPr>
                </pic:pic>
              </a:graphicData>
            </a:graphic>
          </wp:inline>
        </w:drawing>
      </w:r>
    </w:p>
    <w:p w14:paraId="2AAD4A92" w14:textId="3750DE62" w:rsidR="00C25A5D" w:rsidRPr="00B73E7D" w:rsidRDefault="00C25A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sidR="005F1B5D">
        <w:rPr>
          <w:rFonts w:ascii="Times New Roman" w:hAnsi="Times New Roman"/>
          <w:sz w:val="28"/>
          <w:szCs w:val="28"/>
          <w:lang w:eastAsia="x-none"/>
        </w:rPr>
        <w:t xml:space="preserve">                 </w:t>
      </w:r>
      <w:r>
        <w:rPr>
          <w:rFonts w:ascii="Times New Roman" w:hAnsi="Times New Roman"/>
          <w:sz w:val="28"/>
          <w:szCs w:val="28"/>
          <w:lang w:eastAsia="x-none"/>
        </w:rPr>
        <w:t xml:space="preserve">                                                     б)</w:t>
      </w:r>
    </w:p>
    <w:p w14:paraId="0E557418" w14:textId="351593A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15 – Перенос точечных объектов.</w:t>
      </w:r>
      <w:r w:rsidR="005F1B5D">
        <w:rPr>
          <w:rFonts w:ascii="Times New Roman" w:hAnsi="Times New Roman"/>
          <w:sz w:val="28"/>
          <w:szCs w:val="28"/>
          <w:lang w:eastAsia="x-none"/>
        </w:rPr>
        <w:t xml:space="preserve"> а – исходные объекты; б – </w:t>
      </w:r>
      <w:proofErr w:type="spellStart"/>
      <w:r w:rsidR="005F1B5D">
        <w:rPr>
          <w:rFonts w:ascii="Times New Roman" w:hAnsi="Times New Roman"/>
          <w:sz w:val="28"/>
          <w:szCs w:val="28"/>
          <w:lang w:eastAsia="x-none"/>
        </w:rPr>
        <w:t>комплексированные</w:t>
      </w:r>
      <w:proofErr w:type="spellEnd"/>
      <w:r w:rsidR="005F1B5D">
        <w:rPr>
          <w:rFonts w:ascii="Times New Roman" w:hAnsi="Times New Roman"/>
          <w:sz w:val="28"/>
          <w:szCs w:val="28"/>
          <w:lang w:eastAsia="x-none"/>
        </w:rPr>
        <w:t xml:space="preserve"> объекты</w:t>
      </w:r>
      <w:r w:rsidR="00C25A5D">
        <w:rPr>
          <w:rFonts w:ascii="Times New Roman" w:hAnsi="Times New Roman"/>
          <w:sz w:val="28"/>
          <w:szCs w:val="28"/>
          <w:lang w:eastAsia="x-none"/>
        </w:rPr>
        <w:t xml:space="preserve"> </w:t>
      </w:r>
    </w:p>
    <w:p w14:paraId="7F5378F5" w14:textId="4D53FA59" w:rsidR="00B73E7D" w:rsidRDefault="00B73E7D" w:rsidP="008134DE">
      <w:pPr>
        <w:pStyle w:val="afe"/>
        <w:spacing w:after="0" w:line="360" w:lineRule="auto"/>
        <w:ind w:left="0" w:right="310" w:firstLine="709"/>
        <w:jc w:val="center"/>
        <w:rPr>
          <w:rFonts w:ascii="Times New Roman" w:hAnsi="Times New Roman"/>
          <w:sz w:val="28"/>
          <w:szCs w:val="28"/>
          <w:lang w:val="en-US" w:eastAsia="x-none"/>
        </w:rPr>
      </w:pPr>
      <w:r w:rsidRPr="00B73E7D">
        <w:rPr>
          <w:rFonts w:ascii="Times New Roman" w:hAnsi="Times New Roman"/>
          <w:noProof/>
          <w:sz w:val="28"/>
          <w:szCs w:val="28"/>
          <w:lang w:val="en-US" w:eastAsia="x-none"/>
        </w:rPr>
        <w:drawing>
          <wp:inline distT="0" distB="0" distL="0" distR="0" wp14:anchorId="532044EC" wp14:editId="7C34AFF5">
            <wp:extent cx="5285326" cy="24469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660" cy="2477620"/>
                    </a:xfrm>
                    <a:prstGeom prst="rect">
                      <a:avLst/>
                    </a:prstGeom>
                  </pic:spPr>
                </pic:pic>
              </a:graphicData>
            </a:graphic>
          </wp:inline>
        </w:drawing>
      </w:r>
    </w:p>
    <w:p w14:paraId="11F63225" w14:textId="4C0A4797" w:rsidR="005F1B5D" w:rsidRPr="00B73E7D" w:rsidRDefault="005F1B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405450B5" w14:textId="674FFD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16 – Перенос линейных объектов</w:t>
      </w:r>
      <w:r w:rsidR="005F1B5D">
        <w:rPr>
          <w:rFonts w:ascii="Times New Roman" w:hAnsi="Times New Roman"/>
          <w:sz w:val="28"/>
          <w:szCs w:val="28"/>
          <w:lang w:eastAsia="x-none"/>
        </w:rPr>
        <w:t xml:space="preserve">. а – исходные объекты; б – </w:t>
      </w:r>
      <w:proofErr w:type="spellStart"/>
      <w:r w:rsidR="005F1B5D">
        <w:rPr>
          <w:rFonts w:ascii="Times New Roman" w:hAnsi="Times New Roman"/>
          <w:sz w:val="28"/>
          <w:szCs w:val="28"/>
          <w:lang w:eastAsia="x-none"/>
        </w:rPr>
        <w:t>комплексированные</w:t>
      </w:r>
      <w:proofErr w:type="spellEnd"/>
      <w:r w:rsidR="005F1B5D">
        <w:rPr>
          <w:rFonts w:ascii="Times New Roman" w:hAnsi="Times New Roman"/>
          <w:sz w:val="28"/>
          <w:szCs w:val="28"/>
          <w:lang w:eastAsia="x-none"/>
        </w:rPr>
        <w:t xml:space="preserve"> объекты</w:t>
      </w:r>
    </w:p>
    <w:p w14:paraId="7DA8F369"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p>
    <w:p w14:paraId="558F042C" w14:textId="40860D81" w:rsidR="00B73E7D" w:rsidRPr="00EC32E3" w:rsidRDefault="00B73E7D" w:rsidP="008134DE">
      <w:pPr>
        <w:pStyle w:val="afe"/>
        <w:spacing w:after="0" w:line="360" w:lineRule="auto"/>
        <w:ind w:left="0" w:right="310" w:firstLine="709"/>
        <w:jc w:val="both"/>
        <w:rPr>
          <w:sz w:val="28"/>
          <w:szCs w:val="28"/>
          <w:lang w:eastAsia="x-none"/>
        </w:rPr>
      </w:pPr>
      <w:r w:rsidRPr="00B73E7D">
        <w:rPr>
          <w:rFonts w:ascii="Times New Roman" w:hAnsi="Times New Roman"/>
          <w:sz w:val="28"/>
          <w:szCs w:val="28"/>
          <w:lang w:eastAsia="x-none"/>
        </w:rPr>
        <w:t xml:space="preserve">На рисунке 16 можно заметить, что на второй карте нижний линейный объект проходит через базовую точку. Это происходит, потому что в </w:t>
      </w:r>
      <w:r w:rsidRPr="00B73E7D">
        <w:rPr>
          <w:rFonts w:ascii="Times New Roman" w:hAnsi="Times New Roman"/>
          <w:sz w:val="28"/>
          <w:szCs w:val="28"/>
          <w:lang w:val="en-US" w:eastAsia="x-none"/>
        </w:rPr>
        <w:t>QGIS</w:t>
      </w:r>
      <w:r w:rsidRPr="00B73E7D">
        <w:rPr>
          <w:rFonts w:ascii="Times New Roman" w:hAnsi="Times New Roman"/>
          <w:sz w:val="28"/>
          <w:szCs w:val="28"/>
          <w:lang w:eastAsia="x-none"/>
        </w:rPr>
        <w:t xml:space="preserve"> для построения линейных объектов требуется указать только массив точек, между которыми автоматически построятся отрезки. Каждая точка этого массива находится в своём треугольнике и привязана к нему. Поэтому при переносе учитывается только расположение конкретной точки внутри треугольника.</w:t>
      </w:r>
      <w:r w:rsidR="005F1B5D">
        <w:rPr>
          <w:rFonts w:ascii="Times New Roman" w:hAnsi="Times New Roman"/>
          <w:sz w:val="28"/>
          <w:szCs w:val="28"/>
          <w:lang w:eastAsia="x-none"/>
        </w:rPr>
        <w:t xml:space="preserve"> Решение данной проблемы будет описано в разделе 4 «Второй этап разработки».</w:t>
      </w:r>
      <w:r>
        <w:rPr>
          <w:sz w:val="28"/>
          <w:szCs w:val="28"/>
          <w:lang w:eastAsia="x-none"/>
        </w:rPr>
        <w:br w:type="page"/>
      </w:r>
    </w:p>
    <w:p w14:paraId="6A9FDDBB" w14:textId="77777777" w:rsidR="00B73E7D" w:rsidRDefault="00B73E7D" w:rsidP="008134DE">
      <w:pPr>
        <w:pStyle w:val="1"/>
        <w:ind w:right="-144" w:firstLine="709"/>
        <w:rPr>
          <w:b/>
          <w:szCs w:val="28"/>
        </w:rPr>
      </w:pPr>
      <w:bookmarkStart w:id="71" w:name="_Toc103098548"/>
      <w:bookmarkStart w:id="72" w:name="_Toc105358550"/>
      <w:r>
        <w:rPr>
          <w:szCs w:val="28"/>
        </w:rPr>
        <w:lastRenderedPageBreak/>
        <w:t>3 Исследовательская часть</w:t>
      </w:r>
      <w:bookmarkEnd w:id="71"/>
      <w:bookmarkEnd w:id="72"/>
    </w:p>
    <w:p w14:paraId="1EDF99DA" w14:textId="77777777" w:rsidR="006D2613" w:rsidRDefault="006D2613" w:rsidP="008134DE">
      <w:pPr>
        <w:tabs>
          <w:tab w:val="left" w:pos="709"/>
        </w:tabs>
        <w:spacing w:line="360" w:lineRule="auto"/>
        <w:ind w:right="283" w:firstLine="709"/>
        <w:jc w:val="both"/>
        <w:rPr>
          <w:sz w:val="28"/>
          <w:szCs w:val="28"/>
          <w:lang w:eastAsia="x-none"/>
        </w:rPr>
      </w:pPr>
    </w:p>
    <w:p w14:paraId="120A2F4B" w14:textId="6248D350" w:rsidR="00B73E7D" w:rsidRDefault="00B73E7D" w:rsidP="008134DE">
      <w:pPr>
        <w:tabs>
          <w:tab w:val="left" w:pos="709"/>
        </w:tabs>
        <w:spacing w:line="360" w:lineRule="auto"/>
        <w:ind w:right="283" w:firstLine="709"/>
        <w:jc w:val="both"/>
        <w:rPr>
          <w:sz w:val="28"/>
          <w:szCs w:val="28"/>
          <w:lang w:eastAsia="x-none"/>
        </w:rPr>
      </w:pPr>
      <w:r>
        <w:rPr>
          <w:sz w:val="28"/>
          <w:szCs w:val="28"/>
          <w:lang w:eastAsia="x-none"/>
        </w:rPr>
        <w:t xml:space="preserve">В ходе </w:t>
      </w:r>
      <w:r w:rsidR="009B14A6">
        <w:rPr>
          <w:sz w:val="28"/>
          <w:szCs w:val="28"/>
          <w:lang w:eastAsia="x-none"/>
        </w:rPr>
        <w:t>бакалаврской</w:t>
      </w:r>
      <w:r>
        <w:rPr>
          <w:sz w:val="28"/>
          <w:szCs w:val="28"/>
          <w:lang w:eastAsia="x-none"/>
        </w:rPr>
        <w:t xml:space="preserve"> работы был протестирован данный алгоритм на реальных данных.</w:t>
      </w:r>
    </w:p>
    <w:p w14:paraId="3755F3D4" w14:textId="77777777" w:rsidR="00F75F9A" w:rsidRDefault="00B73E7D" w:rsidP="008134DE">
      <w:pPr>
        <w:tabs>
          <w:tab w:val="left" w:pos="709"/>
        </w:tabs>
        <w:spacing w:line="360" w:lineRule="auto"/>
        <w:ind w:right="283" w:firstLine="709"/>
        <w:jc w:val="both"/>
        <w:rPr>
          <w:sz w:val="28"/>
          <w:szCs w:val="28"/>
          <w:lang w:eastAsia="x-none"/>
        </w:rPr>
      </w:pPr>
      <w:r>
        <w:rPr>
          <w:sz w:val="28"/>
          <w:szCs w:val="28"/>
          <w:lang w:eastAsia="x-none"/>
        </w:rPr>
        <w:t>Разработанный алгоритм работает с</w:t>
      </w:r>
      <w:r w:rsidR="00F75F9A">
        <w:rPr>
          <w:sz w:val="28"/>
          <w:szCs w:val="28"/>
          <w:lang w:eastAsia="x-none"/>
        </w:rPr>
        <w:t xml:space="preserve"> любой системой координат. В качестве данных для тестирования была выбрана карта города Устюг, имеющая</w:t>
      </w:r>
      <w:r>
        <w:rPr>
          <w:sz w:val="28"/>
          <w:szCs w:val="28"/>
          <w:lang w:eastAsia="x-none"/>
        </w:rPr>
        <w:t xml:space="preserve"> систем</w:t>
      </w:r>
      <w:r w:rsidR="00F75F9A">
        <w:rPr>
          <w:sz w:val="28"/>
          <w:szCs w:val="28"/>
          <w:lang w:eastAsia="x-none"/>
        </w:rPr>
        <w:t>у</w:t>
      </w:r>
      <w:r>
        <w:rPr>
          <w:sz w:val="28"/>
          <w:szCs w:val="28"/>
          <w:lang w:eastAsia="x-none"/>
        </w:rPr>
        <w:t xml:space="preserve"> координат Гаусса-Крюгера (</w:t>
      </w:r>
      <w:r>
        <w:rPr>
          <w:sz w:val="28"/>
          <w:szCs w:val="28"/>
          <w:lang w:val="en-US"/>
        </w:rPr>
        <w:t>EPSG</w:t>
      </w:r>
      <w:r>
        <w:rPr>
          <w:sz w:val="28"/>
          <w:szCs w:val="28"/>
        </w:rPr>
        <w:t xml:space="preserve">:20008). </w:t>
      </w:r>
      <w:r>
        <w:rPr>
          <w:sz w:val="28"/>
          <w:szCs w:val="28"/>
          <w:shd w:val="clear" w:color="auto" w:fill="FEFEFE"/>
        </w:rPr>
        <w:t>Она является случаем специального применения проекции Гаусса-Крюгера и используется в Евразии, включая Россию и Китай. Данная система координат делит мир на зоны шириной в шесть градусов. В каждой зоне коэффициент масштаба равен 1, а смещение по долготе равно 500 000 метрам. Центральным меридианом зоны 1 является 3° восточной долготы.</w:t>
      </w:r>
    </w:p>
    <w:p w14:paraId="4390BAD3" w14:textId="6F3264F4" w:rsidR="00B73E7D" w:rsidRDefault="00B73E7D" w:rsidP="008134DE">
      <w:pPr>
        <w:tabs>
          <w:tab w:val="left" w:pos="709"/>
        </w:tabs>
        <w:spacing w:line="360" w:lineRule="auto"/>
        <w:ind w:right="283" w:firstLine="709"/>
        <w:jc w:val="both"/>
        <w:rPr>
          <w:sz w:val="28"/>
          <w:szCs w:val="28"/>
          <w:lang w:eastAsia="x-none"/>
        </w:rPr>
      </w:pPr>
      <w:r>
        <w:rPr>
          <w:sz w:val="28"/>
          <w:szCs w:val="28"/>
          <w:lang w:eastAsia="x-none"/>
        </w:rPr>
        <w:t>Загрузим слой с линиями и полигонами</w:t>
      </w:r>
      <w:r w:rsidR="009B14A6">
        <w:rPr>
          <w:sz w:val="28"/>
          <w:szCs w:val="28"/>
          <w:lang w:eastAsia="x-none"/>
        </w:rPr>
        <w:t>.</w:t>
      </w:r>
      <w:r w:rsidR="00F75F9A">
        <w:rPr>
          <w:sz w:val="28"/>
          <w:szCs w:val="28"/>
          <w:lang w:eastAsia="x-none"/>
        </w:rPr>
        <w:t xml:space="preserve"> Загруженные слои представлены на рисунке 17.</w:t>
      </w:r>
    </w:p>
    <w:p w14:paraId="225BF91C"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77A7A912" wp14:editId="19BFD796">
            <wp:extent cx="3283640" cy="489836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909" cy="4915178"/>
                    </a:xfrm>
                    <a:prstGeom prst="rect">
                      <a:avLst/>
                    </a:prstGeom>
                  </pic:spPr>
                </pic:pic>
              </a:graphicData>
            </a:graphic>
          </wp:inline>
        </w:drawing>
      </w:r>
    </w:p>
    <w:p w14:paraId="3D707373" w14:textId="4FC2251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 xml:space="preserve">Рисунок 17 – </w:t>
      </w:r>
      <w:r w:rsidR="00F75F9A">
        <w:rPr>
          <w:sz w:val="28"/>
          <w:szCs w:val="28"/>
          <w:lang w:eastAsia="x-none"/>
        </w:rPr>
        <w:t>Карта города У</w:t>
      </w:r>
      <w:r>
        <w:rPr>
          <w:sz w:val="28"/>
          <w:szCs w:val="28"/>
          <w:lang w:eastAsia="x-none"/>
        </w:rPr>
        <w:t>стюг</w:t>
      </w:r>
    </w:p>
    <w:p w14:paraId="7ADD3104" w14:textId="3DAFA6A7"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lastRenderedPageBreak/>
        <w:t>Добавим базовые точки для будущих треугольников. Для второй карты расположение базовых точек специально задано с различиями относительно базовых точек первой карты. Всего вершин для треугольников получилось 58 штук.</w:t>
      </w:r>
      <w:r w:rsidR="00F75F9A">
        <w:rPr>
          <w:sz w:val="28"/>
          <w:szCs w:val="28"/>
          <w:lang w:eastAsia="x-none"/>
        </w:rPr>
        <w:t xml:space="preserve"> Расставленные базовые точки представлены на рисунках 18 и 19. На рисунке 20 представлено сравнение расположения базовых точек.</w:t>
      </w:r>
    </w:p>
    <w:p w14:paraId="12AE63F6"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12FA0512" wp14:editId="08D73822">
            <wp:extent cx="2481220" cy="35303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9749" cy="3556743"/>
                    </a:xfrm>
                    <a:prstGeom prst="rect">
                      <a:avLst/>
                    </a:prstGeom>
                  </pic:spPr>
                </pic:pic>
              </a:graphicData>
            </a:graphic>
          </wp:inline>
        </w:drawing>
      </w:r>
    </w:p>
    <w:p w14:paraId="473D916F"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18 – Базовые точки первой карты</w:t>
      </w:r>
    </w:p>
    <w:p w14:paraId="20012A97" w14:textId="77777777" w:rsidR="00B73E7D" w:rsidRDefault="00B73E7D" w:rsidP="008134DE">
      <w:pPr>
        <w:tabs>
          <w:tab w:val="left" w:pos="9637"/>
        </w:tabs>
        <w:spacing w:line="360" w:lineRule="auto"/>
        <w:ind w:right="283" w:firstLine="709"/>
        <w:jc w:val="center"/>
        <w:rPr>
          <w:sz w:val="28"/>
          <w:szCs w:val="28"/>
          <w:lang w:eastAsia="x-none"/>
        </w:rPr>
      </w:pPr>
    </w:p>
    <w:p w14:paraId="67CB9F78"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70BF9B00" wp14:editId="521744BD">
            <wp:extent cx="2230755" cy="307117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4001" cy="3075648"/>
                    </a:xfrm>
                    <a:prstGeom prst="rect">
                      <a:avLst/>
                    </a:prstGeom>
                  </pic:spPr>
                </pic:pic>
              </a:graphicData>
            </a:graphic>
          </wp:inline>
        </w:drawing>
      </w:r>
    </w:p>
    <w:p w14:paraId="09B1BCC7"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19 – Базовые точки второй карты</w:t>
      </w:r>
    </w:p>
    <w:p w14:paraId="6106CBFF" w14:textId="439115F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lastRenderedPageBreak/>
        <w:drawing>
          <wp:inline distT="0" distB="0" distL="0" distR="0" wp14:anchorId="7C3D6030" wp14:editId="7DFB1297">
            <wp:extent cx="5475262" cy="3021496"/>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725" cy="3044377"/>
                    </a:xfrm>
                    <a:prstGeom prst="rect">
                      <a:avLst/>
                    </a:prstGeom>
                  </pic:spPr>
                </pic:pic>
              </a:graphicData>
            </a:graphic>
          </wp:inline>
        </w:drawing>
      </w:r>
    </w:p>
    <w:p w14:paraId="3004859D" w14:textId="1A01A3A1" w:rsidR="00F75F9A" w:rsidRDefault="00F75F9A" w:rsidP="008134DE">
      <w:pPr>
        <w:tabs>
          <w:tab w:val="left" w:pos="9637"/>
        </w:tabs>
        <w:spacing w:line="360" w:lineRule="auto"/>
        <w:ind w:right="283" w:firstLine="709"/>
        <w:jc w:val="center"/>
        <w:rPr>
          <w:sz w:val="28"/>
          <w:szCs w:val="28"/>
          <w:lang w:eastAsia="x-none"/>
        </w:rPr>
      </w:pPr>
      <w:proofErr w:type="gramStart"/>
      <w:r>
        <w:rPr>
          <w:sz w:val="28"/>
          <w:szCs w:val="28"/>
          <w:lang w:eastAsia="x-none"/>
        </w:rPr>
        <w:t xml:space="preserve">а)   </w:t>
      </w:r>
      <w:proofErr w:type="gramEnd"/>
      <w:r>
        <w:rPr>
          <w:sz w:val="28"/>
          <w:szCs w:val="28"/>
          <w:lang w:eastAsia="x-none"/>
        </w:rPr>
        <w:t xml:space="preserve">                                                         б)</w:t>
      </w:r>
    </w:p>
    <w:p w14:paraId="5CCCE01C" w14:textId="15ECB955"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20 - Сравнение базовых точек двух карт</w:t>
      </w:r>
      <w:r w:rsidR="00F75F9A">
        <w:rPr>
          <w:sz w:val="28"/>
          <w:szCs w:val="28"/>
          <w:lang w:eastAsia="x-none"/>
        </w:rPr>
        <w:t>. а – базовые точки первой карты; б – базовые точки второй карты</w:t>
      </w:r>
    </w:p>
    <w:p w14:paraId="3ABE8749" w14:textId="77777777" w:rsidR="00B73E7D" w:rsidRDefault="00B73E7D" w:rsidP="008134DE">
      <w:pPr>
        <w:tabs>
          <w:tab w:val="left" w:pos="9637"/>
        </w:tabs>
        <w:spacing w:line="360" w:lineRule="auto"/>
        <w:ind w:right="283" w:firstLine="709"/>
        <w:jc w:val="center"/>
        <w:rPr>
          <w:sz w:val="28"/>
          <w:szCs w:val="28"/>
          <w:lang w:eastAsia="x-none"/>
        </w:rPr>
      </w:pPr>
    </w:p>
    <w:p w14:paraId="3A58D1B0" w14:textId="59C6C1B8"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t>Проведем триангуляцию и перенесём объекты с первой карты на вторую</w:t>
      </w:r>
      <w:r w:rsidR="00F75F9A">
        <w:rPr>
          <w:sz w:val="28"/>
          <w:szCs w:val="28"/>
          <w:lang w:eastAsia="x-none"/>
        </w:rPr>
        <w:t>. Результат переноса представлен на рисунке 21.</w:t>
      </w:r>
    </w:p>
    <w:p w14:paraId="05F698CF" w14:textId="77777777" w:rsidR="00F75F9A" w:rsidRDefault="00B73E7D" w:rsidP="008134DE">
      <w:pPr>
        <w:tabs>
          <w:tab w:val="left" w:pos="9637"/>
        </w:tabs>
        <w:spacing w:line="360" w:lineRule="auto"/>
        <w:ind w:right="283"/>
        <w:jc w:val="center"/>
        <w:rPr>
          <w:sz w:val="28"/>
          <w:szCs w:val="28"/>
          <w:lang w:eastAsia="x-none"/>
        </w:rPr>
      </w:pPr>
      <w:r>
        <w:rPr>
          <w:noProof/>
        </w:rPr>
        <w:drawing>
          <wp:inline distT="0" distB="0" distL="0" distR="0" wp14:anchorId="6C5BC317" wp14:editId="17583135">
            <wp:extent cx="6362925" cy="319642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4406" cy="3212239"/>
                    </a:xfrm>
                    <a:prstGeom prst="rect">
                      <a:avLst/>
                    </a:prstGeom>
                  </pic:spPr>
                </pic:pic>
              </a:graphicData>
            </a:graphic>
          </wp:inline>
        </w:drawing>
      </w:r>
    </w:p>
    <w:p w14:paraId="7C71226D" w14:textId="59C9B946" w:rsidR="00B73E7D" w:rsidRDefault="00B73E7D" w:rsidP="008134DE">
      <w:pPr>
        <w:tabs>
          <w:tab w:val="left" w:pos="9637"/>
        </w:tabs>
        <w:spacing w:line="360" w:lineRule="auto"/>
        <w:ind w:right="283"/>
        <w:jc w:val="center"/>
        <w:rPr>
          <w:sz w:val="28"/>
          <w:szCs w:val="28"/>
          <w:lang w:eastAsia="x-none"/>
        </w:rPr>
      </w:pPr>
      <w:r w:rsidRPr="00BE7AD3">
        <w:rPr>
          <w:sz w:val="28"/>
          <w:szCs w:val="28"/>
          <w:lang w:eastAsia="x-none"/>
        </w:rPr>
        <w:t xml:space="preserve"> </w:t>
      </w:r>
      <w:proofErr w:type="gramStart"/>
      <w:r w:rsidR="00F75F9A">
        <w:rPr>
          <w:sz w:val="28"/>
          <w:szCs w:val="28"/>
          <w:lang w:eastAsia="x-none"/>
        </w:rPr>
        <w:t xml:space="preserve">а)   </w:t>
      </w:r>
      <w:proofErr w:type="gramEnd"/>
      <w:r w:rsidR="00F75F9A">
        <w:rPr>
          <w:sz w:val="28"/>
          <w:szCs w:val="28"/>
          <w:lang w:eastAsia="x-none"/>
        </w:rPr>
        <w:t xml:space="preserve">                                                                                    б)</w:t>
      </w:r>
    </w:p>
    <w:p w14:paraId="1B42B978" w14:textId="15265992" w:rsidR="00B73E7D" w:rsidRPr="00F75F9A"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21 – Перенос объектов</w:t>
      </w:r>
      <w:r w:rsidR="00F75F9A">
        <w:rPr>
          <w:sz w:val="28"/>
          <w:szCs w:val="28"/>
          <w:lang w:eastAsia="x-none"/>
        </w:rPr>
        <w:t>. а – первая карта с треугольниками; б – вторая карты с треугольниками</w:t>
      </w:r>
    </w:p>
    <w:p w14:paraId="356949BA" w14:textId="2E47C65C"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lastRenderedPageBreak/>
        <w:t>Рассмотри поближе области, выделенные красным на рисунке</w:t>
      </w:r>
      <w:r w:rsidR="00F75F9A">
        <w:rPr>
          <w:sz w:val="28"/>
          <w:szCs w:val="28"/>
          <w:lang w:eastAsia="x-none"/>
        </w:rPr>
        <w:t xml:space="preserve"> 21</w:t>
      </w:r>
      <w:r>
        <w:rPr>
          <w:sz w:val="28"/>
          <w:szCs w:val="28"/>
          <w:lang w:eastAsia="x-none"/>
        </w:rPr>
        <w:t>.</w:t>
      </w:r>
      <w:r w:rsidR="00CB07D4">
        <w:rPr>
          <w:sz w:val="28"/>
          <w:szCs w:val="28"/>
          <w:lang w:eastAsia="x-none"/>
        </w:rPr>
        <w:t xml:space="preserve"> Области представлены на рисунках 22 и 23.</w:t>
      </w:r>
    </w:p>
    <w:p w14:paraId="25ADD6AA" w14:textId="77777777" w:rsidR="00B73E7D" w:rsidRDefault="00B73E7D" w:rsidP="008134DE">
      <w:pPr>
        <w:tabs>
          <w:tab w:val="left" w:pos="9637"/>
        </w:tabs>
        <w:spacing w:line="360" w:lineRule="auto"/>
        <w:ind w:right="283" w:firstLine="709"/>
        <w:jc w:val="center"/>
        <w:rPr>
          <w:sz w:val="28"/>
          <w:szCs w:val="28"/>
          <w:lang w:eastAsia="x-none"/>
        </w:rPr>
      </w:pPr>
      <w:r w:rsidRPr="00B954F2">
        <w:rPr>
          <w:noProof/>
          <w:sz w:val="28"/>
          <w:szCs w:val="28"/>
          <w:lang w:eastAsia="x-none"/>
        </w:rPr>
        <w:drawing>
          <wp:inline distT="0" distB="0" distL="0" distR="0" wp14:anchorId="2D648ECE" wp14:editId="05C7326E">
            <wp:extent cx="3537197" cy="2691194"/>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8685" cy="2699934"/>
                    </a:xfrm>
                    <a:prstGeom prst="rect">
                      <a:avLst/>
                    </a:prstGeom>
                  </pic:spPr>
                </pic:pic>
              </a:graphicData>
            </a:graphic>
          </wp:inline>
        </w:drawing>
      </w:r>
    </w:p>
    <w:p w14:paraId="1910F8B9"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22 – Красная область на первой карте</w:t>
      </w:r>
    </w:p>
    <w:p w14:paraId="3B229731" w14:textId="77777777" w:rsidR="00B73E7D" w:rsidRDefault="00B73E7D" w:rsidP="008134DE">
      <w:pPr>
        <w:tabs>
          <w:tab w:val="left" w:pos="9637"/>
        </w:tabs>
        <w:spacing w:line="360" w:lineRule="auto"/>
        <w:ind w:right="283" w:firstLine="709"/>
        <w:jc w:val="center"/>
        <w:rPr>
          <w:sz w:val="28"/>
          <w:szCs w:val="28"/>
          <w:lang w:eastAsia="x-none"/>
        </w:rPr>
      </w:pPr>
    </w:p>
    <w:p w14:paraId="390EFF4E" w14:textId="77777777" w:rsidR="00B73E7D" w:rsidRDefault="00B73E7D" w:rsidP="008134DE">
      <w:pPr>
        <w:tabs>
          <w:tab w:val="left" w:pos="9637"/>
        </w:tabs>
        <w:spacing w:line="360" w:lineRule="auto"/>
        <w:ind w:right="283" w:firstLine="709"/>
        <w:jc w:val="center"/>
        <w:rPr>
          <w:sz w:val="28"/>
          <w:szCs w:val="28"/>
          <w:lang w:eastAsia="x-none"/>
        </w:rPr>
      </w:pPr>
      <w:r w:rsidRPr="00B954F2">
        <w:rPr>
          <w:noProof/>
          <w:sz w:val="28"/>
          <w:szCs w:val="28"/>
          <w:lang w:eastAsia="x-none"/>
        </w:rPr>
        <w:drawing>
          <wp:inline distT="0" distB="0" distL="0" distR="0" wp14:anchorId="45E66546" wp14:editId="32C81AED">
            <wp:extent cx="3562847" cy="280074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847" cy="2800741"/>
                    </a:xfrm>
                    <a:prstGeom prst="rect">
                      <a:avLst/>
                    </a:prstGeom>
                  </pic:spPr>
                </pic:pic>
              </a:graphicData>
            </a:graphic>
          </wp:inline>
        </w:drawing>
      </w:r>
    </w:p>
    <w:p w14:paraId="0F651846"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 xml:space="preserve">Рисунок 23 – Красная область на второй карте </w:t>
      </w:r>
    </w:p>
    <w:p w14:paraId="3460ED1A" w14:textId="77777777" w:rsidR="00B73E7D" w:rsidRDefault="00B73E7D" w:rsidP="008134DE">
      <w:pPr>
        <w:tabs>
          <w:tab w:val="left" w:pos="9637"/>
        </w:tabs>
        <w:spacing w:line="360" w:lineRule="auto"/>
        <w:ind w:right="283" w:firstLine="709"/>
        <w:jc w:val="center"/>
        <w:rPr>
          <w:sz w:val="28"/>
          <w:szCs w:val="28"/>
          <w:lang w:eastAsia="x-none"/>
        </w:rPr>
      </w:pPr>
    </w:p>
    <w:p w14:paraId="0574D6B7" w14:textId="77777777"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t>По рисункам видно, что перемещенные объекты деформировались. Следовательно барицентрические координаты работают как положено, и у объектов есть привязка к треугольнику, в котором они находятся.</w:t>
      </w:r>
    </w:p>
    <w:p w14:paraId="6E5DDCE8" w14:textId="77777777" w:rsidR="00B73E7D" w:rsidRDefault="00B73E7D" w:rsidP="008134DE">
      <w:pPr>
        <w:rPr>
          <w:sz w:val="28"/>
          <w:szCs w:val="28"/>
          <w:lang w:eastAsia="x-none"/>
        </w:rPr>
      </w:pPr>
      <w:r>
        <w:rPr>
          <w:sz w:val="28"/>
          <w:szCs w:val="28"/>
          <w:lang w:eastAsia="x-none"/>
        </w:rPr>
        <w:br w:type="page"/>
      </w:r>
    </w:p>
    <w:p w14:paraId="21F0937D" w14:textId="255C2723" w:rsidR="00B73E7D" w:rsidRPr="00F50559" w:rsidRDefault="00B73E7D" w:rsidP="008134DE">
      <w:pPr>
        <w:pStyle w:val="1"/>
        <w:ind w:firstLine="709"/>
        <w:rPr>
          <w:b/>
          <w:bCs/>
          <w:szCs w:val="28"/>
        </w:rPr>
      </w:pPr>
      <w:bookmarkStart w:id="73" w:name="_Toc103098549"/>
      <w:bookmarkStart w:id="74" w:name="_Toc105358551"/>
      <w:r w:rsidRPr="00F50559">
        <w:rPr>
          <w:bCs/>
          <w:szCs w:val="28"/>
        </w:rPr>
        <w:lastRenderedPageBreak/>
        <w:t xml:space="preserve">4 </w:t>
      </w:r>
      <w:bookmarkEnd w:id="73"/>
      <w:r w:rsidR="00CB07D4">
        <w:rPr>
          <w:bCs/>
          <w:szCs w:val="28"/>
        </w:rPr>
        <w:t>Второй этап разработки</w:t>
      </w:r>
      <w:bookmarkEnd w:id="74"/>
    </w:p>
    <w:p w14:paraId="2556E8C5" w14:textId="77777777" w:rsidR="00B73E7D" w:rsidRDefault="00B73E7D" w:rsidP="008134DE">
      <w:pPr>
        <w:tabs>
          <w:tab w:val="left" w:pos="9637"/>
        </w:tabs>
        <w:spacing w:line="360" w:lineRule="auto"/>
        <w:ind w:right="283" w:firstLine="709"/>
        <w:jc w:val="both"/>
        <w:rPr>
          <w:sz w:val="28"/>
          <w:szCs w:val="28"/>
          <w:lang w:eastAsia="x-none"/>
        </w:rPr>
      </w:pPr>
    </w:p>
    <w:p w14:paraId="122C968D" w14:textId="262CFEEC"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t>Первым делом необходимо было улучшить перенос линейных и полигональных объектов. Полигональный объект состоит из</w:t>
      </w:r>
      <w:r w:rsidR="00CB07D4">
        <w:rPr>
          <w:sz w:val="28"/>
          <w:szCs w:val="28"/>
          <w:lang w:eastAsia="x-none"/>
        </w:rPr>
        <w:t xml:space="preserve"> нескольких зацикленных</w:t>
      </w:r>
      <w:r>
        <w:rPr>
          <w:sz w:val="28"/>
          <w:szCs w:val="28"/>
          <w:lang w:eastAsia="x-none"/>
        </w:rPr>
        <w:t xml:space="preserve"> линейных объектов. Поэтому было принято решение что каждый линейный объект будет делить на несколько промежуточных объектов – отрезков. Таким образом у каждого линейного объекта появляется большее количество точек, что улучшает точность переноса объекта на другую карту.</w:t>
      </w:r>
    </w:p>
    <w:p w14:paraId="4E9042D3" w14:textId="77777777" w:rsidR="00CB07D4" w:rsidRDefault="00B73E7D" w:rsidP="008134DE">
      <w:pPr>
        <w:tabs>
          <w:tab w:val="left" w:pos="9637"/>
        </w:tabs>
        <w:spacing w:line="360" w:lineRule="auto"/>
        <w:ind w:right="310" w:firstLine="709"/>
        <w:jc w:val="both"/>
        <w:rPr>
          <w:sz w:val="28"/>
          <w:szCs w:val="28"/>
          <w:lang w:eastAsia="x-none"/>
        </w:rPr>
      </w:pPr>
      <w:r>
        <w:rPr>
          <w:sz w:val="28"/>
          <w:szCs w:val="28"/>
          <w:lang w:eastAsia="x-none"/>
        </w:rPr>
        <w:t>На рисунке 24 представлена исходная линия.</w:t>
      </w:r>
      <w:r w:rsidR="00CB07D4" w:rsidRPr="00CB07D4">
        <w:rPr>
          <w:sz w:val="28"/>
          <w:szCs w:val="28"/>
          <w:lang w:eastAsia="x-none"/>
        </w:rPr>
        <w:t xml:space="preserve"> </w:t>
      </w:r>
      <w:r w:rsidR="00CB07D4">
        <w:rPr>
          <w:sz w:val="28"/>
          <w:szCs w:val="28"/>
          <w:lang w:eastAsia="x-none"/>
        </w:rPr>
        <w:t>На рисунке 25 представлен результат переноса линии без деления ее на несколько отрезков.</w:t>
      </w:r>
      <w:r w:rsidR="00CB07D4" w:rsidRPr="00CB07D4">
        <w:rPr>
          <w:sz w:val="28"/>
          <w:szCs w:val="28"/>
          <w:lang w:eastAsia="x-none"/>
        </w:rPr>
        <w:t xml:space="preserve"> </w:t>
      </w:r>
      <w:r w:rsidR="00CB07D4">
        <w:rPr>
          <w:sz w:val="28"/>
          <w:szCs w:val="28"/>
          <w:lang w:eastAsia="x-none"/>
        </w:rPr>
        <w:t>На рисунке 26 представлен результат переноса линии с делением.</w:t>
      </w:r>
      <w:r w:rsidR="00CB07D4" w:rsidRPr="00CB07D4">
        <w:rPr>
          <w:sz w:val="28"/>
          <w:szCs w:val="28"/>
          <w:lang w:eastAsia="x-none"/>
        </w:rPr>
        <w:t xml:space="preserve"> </w:t>
      </w:r>
    </w:p>
    <w:p w14:paraId="198F3DEE" w14:textId="410C7DC3" w:rsidR="00CB07D4" w:rsidRDefault="00CB07D4" w:rsidP="008134DE">
      <w:pPr>
        <w:tabs>
          <w:tab w:val="left" w:pos="9637"/>
        </w:tabs>
        <w:spacing w:line="360" w:lineRule="auto"/>
        <w:ind w:right="310" w:firstLine="709"/>
        <w:jc w:val="both"/>
        <w:rPr>
          <w:sz w:val="28"/>
          <w:szCs w:val="28"/>
          <w:lang w:eastAsia="x-none"/>
        </w:rPr>
      </w:pPr>
      <w:r>
        <w:rPr>
          <w:sz w:val="28"/>
          <w:szCs w:val="28"/>
          <w:lang w:eastAsia="x-none"/>
        </w:rPr>
        <w:t>Такой же эксперимент был проведён и над полигональными объектами. На</w:t>
      </w:r>
      <w:r w:rsidR="00DB6B7C">
        <w:rPr>
          <w:sz w:val="28"/>
          <w:szCs w:val="28"/>
          <w:lang w:eastAsia="x-none"/>
        </w:rPr>
        <w:t xml:space="preserve"> </w:t>
      </w:r>
      <w:r>
        <w:rPr>
          <w:sz w:val="28"/>
          <w:szCs w:val="28"/>
          <w:lang w:eastAsia="x-none"/>
        </w:rPr>
        <w:t>рисунке 27 представлены исходные полигоны.</w:t>
      </w:r>
      <w:r w:rsidRPr="00CB07D4">
        <w:rPr>
          <w:sz w:val="28"/>
          <w:szCs w:val="28"/>
          <w:lang w:eastAsia="x-none"/>
        </w:rPr>
        <w:t xml:space="preserve"> </w:t>
      </w:r>
      <w:r>
        <w:rPr>
          <w:sz w:val="28"/>
          <w:szCs w:val="28"/>
          <w:lang w:eastAsia="x-none"/>
        </w:rPr>
        <w:t>На рисунке 28 представлены полигоны без деления линий, из которых состоят эти полигоны.</w:t>
      </w:r>
      <w:r w:rsidRPr="00CB07D4">
        <w:rPr>
          <w:sz w:val="28"/>
          <w:szCs w:val="28"/>
          <w:lang w:eastAsia="x-none"/>
        </w:rPr>
        <w:t xml:space="preserve"> </w:t>
      </w:r>
      <w:r>
        <w:rPr>
          <w:sz w:val="28"/>
          <w:szCs w:val="28"/>
          <w:lang w:eastAsia="x-none"/>
        </w:rPr>
        <w:t>На рисунке 29 представлены полигоны с делением линий.</w:t>
      </w:r>
      <w:r w:rsidR="00DB6B7C" w:rsidRPr="00DB6B7C">
        <w:rPr>
          <w:sz w:val="28"/>
          <w:szCs w:val="28"/>
          <w:lang w:eastAsia="x-none"/>
        </w:rPr>
        <w:t xml:space="preserve"> </w:t>
      </w:r>
      <w:r w:rsidR="00DB6B7C">
        <w:rPr>
          <w:sz w:val="28"/>
          <w:szCs w:val="28"/>
          <w:lang w:eastAsia="x-none"/>
        </w:rPr>
        <w:t>На рисунке 29 представлены полигоны с делением линий.</w:t>
      </w:r>
    </w:p>
    <w:p w14:paraId="1530B422"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drawing>
          <wp:inline distT="0" distB="0" distL="0" distR="0" wp14:anchorId="41BDD089" wp14:editId="16A4120F">
            <wp:extent cx="2854325" cy="1582310"/>
            <wp:effectExtent l="0" t="0" r="3175" b="0"/>
            <wp:docPr id="6" name="Рисунок 5">
              <a:extLst xmlns:a="http://schemas.openxmlformats.org/drawingml/2006/main">
                <a:ext uri="{FF2B5EF4-FFF2-40B4-BE49-F238E27FC236}">
                  <a16:creationId xmlns:a16="http://schemas.microsoft.com/office/drawing/2014/main" id="{6FDE6EE8-0FDE-4C44-92C1-8451B8953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6FDE6EE8-0FDE-4C44-92C1-8451B8953150}"/>
                        </a:ext>
                      </a:extLst>
                    </pic:cNvPr>
                    <pic:cNvPicPr>
                      <a:picLocks noChangeAspect="1"/>
                    </pic:cNvPicPr>
                  </pic:nvPicPr>
                  <pic:blipFill rotWithShape="1">
                    <a:blip r:embed="rId34">
                      <a:extLst>
                        <a:ext uri="{28A0092B-C50C-407E-A947-70E740481C1C}">
                          <a14:useLocalDpi xmlns:a14="http://schemas.microsoft.com/office/drawing/2010/main" val="0"/>
                        </a:ext>
                      </a:extLst>
                    </a:blip>
                    <a:srcRect l="31651" t="70831" r="4163" b="3619"/>
                    <a:stretch/>
                  </pic:blipFill>
                  <pic:spPr bwMode="auto">
                    <a:xfrm>
                      <a:off x="0" y="0"/>
                      <a:ext cx="2854325" cy="1582310"/>
                    </a:xfrm>
                    <a:prstGeom prst="rect">
                      <a:avLst/>
                    </a:prstGeom>
                    <a:ln>
                      <a:noFill/>
                    </a:ln>
                    <a:extLst>
                      <a:ext uri="{53640926-AAD7-44D8-BBD7-CCE9431645EC}">
                        <a14:shadowObscured xmlns:a14="http://schemas.microsoft.com/office/drawing/2010/main"/>
                      </a:ext>
                    </a:extLst>
                  </pic:spPr>
                </pic:pic>
              </a:graphicData>
            </a:graphic>
          </wp:inline>
        </w:drawing>
      </w:r>
    </w:p>
    <w:p w14:paraId="087B4303"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24 – Исходная линия</w:t>
      </w:r>
    </w:p>
    <w:p w14:paraId="7BC68894" w14:textId="77777777" w:rsidR="00B73E7D" w:rsidRDefault="00B73E7D" w:rsidP="008134DE">
      <w:pPr>
        <w:tabs>
          <w:tab w:val="left" w:pos="9637"/>
        </w:tabs>
        <w:spacing w:line="360" w:lineRule="auto"/>
        <w:ind w:right="310" w:firstLine="709"/>
        <w:jc w:val="center"/>
        <w:rPr>
          <w:sz w:val="28"/>
          <w:szCs w:val="28"/>
          <w:lang w:eastAsia="x-none"/>
        </w:rPr>
      </w:pPr>
    </w:p>
    <w:p w14:paraId="65FEFEB9"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drawing>
          <wp:inline distT="0" distB="0" distL="0" distR="0" wp14:anchorId="5CA44F6F" wp14:editId="7E64193B">
            <wp:extent cx="3172793" cy="1657855"/>
            <wp:effectExtent l="0" t="0" r="8890" b="0"/>
            <wp:docPr id="277" name="Рисунок 9">
              <a:extLst xmlns:a="http://schemas.openxmlformats.org/drawingml/2006/main">
                <a:ext uri="{FF2B5EF4-FFF2-40B4-BE49-F238E27FC236}">
                  <a16:creationId xmlns:a16="http://schemas.microsoft.com/office/drawing/2014/main" id="{E6BA8C4A-39FE-4CBB-941B-7F7ADE6FE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E6BA8C4A-39FE-4CBB-941B-7F7ADE6FED27}"/>
                        </a:ext>
                      </a:extLst>
                    </pic:cNvPr>
                    <pic:cNvPicPr>
                      <a:picLocks noChangeAspect="1"/>
                    </pic:cNvPicPr>
                  </pic:nvPicPr>
                  <pic:blipFill rotWithShape="1">
                    <a:blip r:embed="rId35">
                      <a:extLst>
                        <a:ext uri="{28A0092B-C50C-407E-A947-70E740481C1C}">
                          <a14:useLocalDpi xmlns:a14="http://schemas.microsoft.com/office/drawing/2010/main" val="0"/>
                        </a:ext>
                      </a:extLst>
                    </a:blip>
                    <a:srcRect l="34495" t="64397" r="15766" b="15874"/>
                    <a:stretch/>
                  </pic:blipFill>
                  <pic:spPr>
                    <a:xfrm>
                      <a:off x="0" y="0"/>
                      <a:ext cx="3172793" cy="1657855"/>
                    </a:xfrm>
                    <a:prstGeom prst="rect">
                      <a:avLst/>
                    </a:prstGeom>
                  </pic:spPr>
                </pic:pic>
              </a:graphicData>
            </a:graphic>
          </wp:inline>
        </w:drawing>
      </w:r>
      <w:r>
        <w:rPr>
          <w:sz w:val="28"/>
          <w:szCs w:val="28"/>
          <w:lang w:eastAsia="x-none"/>
        </w:rPr>
        <w:br/>
        <w:t>Рисунок 25 – Линия без деления</w:t>
      </w:r>
    </w:p>
    <w:p w14:paraId="29514034"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lastRenderedPageBreak/>
        <w:drawing>
          <wp:inline distT="0" distB="0" distL="0" distR="0" wp14:anchorId="55FB5C96" wp14:editId="3079C333">
            <wp:extent cx="3500431" cy="1868557"/>
            <wp:effectExtent l="0" t="0" r="5080" b="0"/>
            <wp:docPr id="8" name="Рисунок 7">
              <a:extLst xmlns:a="http://schemas.openxmlformats.org/drawingml/2006/main">
                <a:ext uri="{FF2B5EF4-FFF2-40B4-BE49-F238E27FC236}">
                  <a16:creationId xmlns:a16="http://schemas.microsoft.com/office/drawing/2014/main" id="{05875827-8C4E-4ED3-A383-AA4BA1D0D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05875827-8C4E-4ED3-A383-AA4BA1D0DAB0}"/>
                        </a:ext>
                      </a:extLst>
                    </pic:cNvPr>
                    <pic:cNvPicPr>
                      <a:picLocks noChangeAspect="1"/>
                    </pic:cNvPicPr>
                  </pic:nvPicPr>
                  <pic:blipFill rotWithShape="1">
                    <a:blip r:embed="rId36">
                      <a:extLst>
                        <a:ext uri="{28A0092B-C50C-407E-A947-70E740481C1C}">
                          <a14:useLocalDpi xmlns:a14="http://schemas.microsoft.com/office/drawing/2010/main" val="0"/>
                        </a:ext>
                      </a:extLst>
                    </a:blip>
                    <a:srcRect l="32774" t="58884" r="2398" b="15789"/>
                    <a:stretch/>
                  </pic:blipFill>
                  <pic:spPr>
                    <a:xfrm>
                      <a:off x="0" y="0"/>
                      <a:ext cx="3518651" cy="1878283"/>
                    </a:xfrm>
                    <a:prstGeom prst="rect">
                      <a:avLst/>
                    </a:prstGeom>
                  </pic:spPr>
                </pic:pic>
              </a:graphicData>
            </a:graphic>
          </wp:inline>
        </w:drawing>
      </w:r>
    </w:p>
    <w:p w14:paraId="2D18C57C"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26 – Линия с делением</w:t>
      </w:r>
    </w:p>
    <w:p w14:paraId="152E26B4" w14:textId="23CEF7EC" w:rsidR="00B73E7D" w:rsidRDefault="00B73E7D" w:rsidP="008134DE">
      <w:pPr>
        <w:tabs>
          <w:tab w:val="left" w:pos="9637"/>
        </w:tabs>
        <w:spacing w:line="360" w:lineRule="auto"/>
        <w:ind w:right="310" w:firstLine="709"/>
        <w:jc w:val="both"/>
        <w:rPr>
          <w:sz w:val="28"/>
          <w:szCs w:val="28"/>
          <w:lang w:eastAsia="x-none"/>
        </w:rPr>
      </w:pPr>
    </w:p>
    <w:p w14:paraId="268F777F"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drawing>
          <wp:inline distT="0" distB="0" distL="0" distR="0" wp14:anchorId="70A557EB" wp14:editId="28E1A650">
            <wp:extent cx="2944407" cy="2790908"/>
            <wp:effectExtent l="0" t="0" r="8890" b="0"/>
            <wp:docPr id="278" name="Рисунок 7">
              <a:extLst xmlns:a="http://schemas.openxmlformats.org/drawingml/2006/main">
                <a:ext uri="{FF2B5EF4-FFF2-40B4-BE49-F238E27FC236}">
                  <a16:creationId xmlns:a16="http://schemas.microsoft.com/office/drawing/2014/main" id="{C818B766-1CC4-4A3F-AB6C-843656D13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C818B766-1CC4-4A3F-AB6C-843656D13689}"/>
                        </a:ext>
                      </a:extLst>
                    </pic:cNvPr>
                    <pic:cNvPicPr>
                      <a:picLocks noChangeAspect="1"/>
                    </pic:cNvPicPr>
                  </pic:nvPicPr>
                  <pic:blipFill rotWithShape="1">
                    <a:blip r:embed="rId37">
                      <a:extLst>
                        <a:ext uri="{28A0092B-C50C-407E-A947-70E740481C1C}">
                          <a14:useLocalDpi xmlns:a14="http://schemas.microsoft.com/office/drawing/2010/main" val="0"/>
                        </a:ext>
                      </a:extLst>
                    </a:blip>
                    <a:srcRect l="13541" t="36525" r="16968" b="18449"/>
                    <a:stretch/>
                  </pic:blipFill>
                  <pic:spPr>
                    <a:xfrm>
                      <a:off x="0" y="0"/>
                      <a:ext cx="2977044" cy="2821844"/>
                    </a:xfrm>
                    <a:prstGeom prst="rect">
                      <a:avLst/>
                    </a:prstGeom>
                  </pic:spPr>
                </pic:pic>
              </a:graphicData>
            </a:graphic>
          </wp:inline>
        </w:drawing>
      </w:r>
    </w:p>
    <w:p w14:paraId="68E80E23"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27 – Исходные полигоны</w:t>
      </w:r>
    </w:p>
    <w:p w14:paraId="29734E1A" w14:textId="77777777" w:rsidR="00B73E7D" w:rsidRDefault="00B73E7D" w:rsidP="008134DE">
      <w:pPr>
        <w:tabs>
          <w:tab w:val="left" w:pos="9637"/>
        </w:tabs>
        <w:spacing w:line="360" w:lineRule="auto"/>
        <w:ind w:right="310" w:firstLine="709"/>
        <w:jc w:val="center"/>
        <w:rPr>
          <w:sz w:val="28"/>
          <w:szCs w:val="28"/>
          <w:lang w:eastAsia="x-none"/>
        </w:rPr>
      </w:pPr>
    </w:p>
    <w:p w14:paraId="46611456"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drawing>
          <wp:inline distT="0" distB="0" distL="0" distR="0" wp14:anchorId="0B3438BF" wp14:editId="020FE366">
            <wp:extent cx="3054631" cy="2711394"/>
            <wp:effectExtent l="0" t="0" r="0" b="0"/>
            <wp:docPr id="319" name="Рисунок 5">
              <a:extLst xmlns:a="http://schemas.openxmlformats.org/drawingml/2006/main">
                <a:ext uri="{FF2B5EF4-FFF2-40B4-BE49-F238E27FC236}">
                  <a16:creationId xmlns:a16="http://schemas.microsoft.com/office/drawing/2014/main" id="{43D54DE2-249C-4F3A-B840-AF7226DA1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43D54DE2-249C-4F3A-B840-AF7226DA1BE7}"/>
                        </a:ext>
                      </a:extLst>
                    </pic:cNvPr>
                    <pic:cNvPicPr>
                      <a:picLocks noChangeAspect="1"/>
                    </pic:cNvPicPr>
                  </pic:nvPicPr>
                  <pic:blipFill rotWithShape="1">
                    <a:blip r:embed="rId38">
                      <a:extLst>
                        <a:ext uri="{28A0092B-C50C-407E-A947-70E740481C1C}">
                          <a14:useLocalDpi xmlns:a14="http://schemas.microsoft.com/office/drawing/2010/main" val="0"/>
                        </a:ext>
                      </a:extLst>
                    </a:blip>
                    <a:srcRect l="15069" t="36031" r="24768" b="27532"/>
                    <a:stretch/>
                  </pic:blipFill>
                  <pic:spPr>
                    <a:xfrm>
                      <a:off x="0" y="0"/>
                      <a:ext cx="3084831" cy="2738201"/>
                    </a:xfrm>
                    <a:prstGeom prst="rect">
                      <a:avLst/>
                    </a:prstGeom>
                  </pic:spPr>
                </pic:pic>
              </a:graphicData>
            </a:graphic>
          </wp:inline>
        </w:drawing>
      </w:r>
    </w:p>
    <w:p w14:paraId="1555F9BE" w14:textId="77777777" w:rsidR="00B73E7D" w:rsidRPr="00B954F2"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28 – Полигоны без деления</w:t>
      </w:r>
    </w:p>
    <w:p w14:paraId="0ECBF524"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lastRenderedPageBreak/>
        <w:drawing>
          <wp:inline distT="0" distB="0" distL="0" distR="0" wp14:anchorId="3FF92C53" wp14:editId="4B61483D">
            <wp:extent cx="2538171" cy="2282025"/>
            <wp:effectExtent l="0" t="0" r="0" b="4445"/>
            <wp:docPr id="324" name="Рисунок 9">
              <a:extLst xmlns:a="http://schemas.openxmlformats.org/drawingml/2006/main">
                <a:ext uri="{FF2B5EF4-FFF2-40B4-BE49-F238E27FC236}">
                  <a16:creationId xmlns:a16="http://schemas.microsoft.com/office/drawing/2014/main" id="{CA88C7B0-8E35-4828-9FBB-13AD08CEF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A88C7B0-8E35-4828-9FBB-13AD08CEFCA8}"/>
                        </a:ext>
                      </a:extLst>
                    </pic:cNvPr>
                    <pic:cNvPicPr>
                      <a:picLocks noChangeAspect="1"/>
                    </pic:cNvPicPr>
                  </pic:nvPicPr>
                  <pic:blipFill rotWithShape="1">
                    <a:blip r:embed="rId39">
                      <a:extLst>
                        <a:ext uri="{28A0092B-C50C-407E-A947-70E740481C1C}">
                          <a14:useLocalDpi xmlns:a14="http://schemas.microsoft.com/office/drawing/2010/main" val="0"/>
                        </a:ext>
                      </a:extLst>
                    </a:blip>
                    <a:srcRect l="18828" t="35849" r="30377" b="31530"/>
                    <a:stretch/>
                  </pic:blipFill>
                  <pic:spPr>
                    <a:xfrm>
                      <a:off x="0" y="0"/>
                      <a:ext cx="2551818" cy="2294295"/>
                    </a:xfrm>
                    <a:prstGeom prst="rect">
                      <a:avLst/>
                    </a:prstGeom>
                  </pic:spPr>
                </pic:pic>
              </a:graphicData>
            </a:graphic>
          </wp:inline>
        </w:drawing>
      </w:r>
    </w:p>
    <w:p w14:paraId="418831AE"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29 – Полигоны с делением</w:t>
      </w:r>
    </w:p>
    <w:p w14:paraId="20E6C49E" w14:textId="77777777" w:rsidR="00B73E7D" w:rsidRDefault="00B73E7D" w:rsidP="008134DE">
      <w:pPr>
        <w:tabs>
          <w:tab w:val="left" w:pos="9637"/>
        </w:tabs>
        <w:spacing w:line="360" w:lineRule="auto"/>
        <w:ind w:right="310" w:firstLine="709"/>
        <w:jc w:val="center"/>
        <w:rPr>
          <w:sz w:val="28"/>
          <w:szCs w:val="28"/>
          <w:lang w:eastAsia="x-none"/>
        </w:rPr>
      </w:pPr>
    </w:p>
    <w:p w14:paraId="5011A429" w14:textId="123762D3"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t>Одной из проблем появившейся в процессе</w:t>
      </w:r>
      <w:r w:rsidR="00DB6B7C">
        <w:rPr>
          <w:sz w:val="28"/>
          <w:szCs w:val="28"/>
          <w:lang w:eastAsia="x-none"/>
        </w:rPr>
        <w:t xml:space="preserve"> первого этапа</w:t>
      </w:r>
      <w:r>
        <w:rPr>
          <w:sz w:val="28"/>
          <w:szCs w:val="28"/>
          <w:lang w:eastAsia="x-none"/>
        </w:rPr>
        <w:t xml:space="preserve"> разработки, является необходимость расставлять базовые точки вручную. Решение нашлось в использовании алгоритма </w:t>
      </w:r>
      <w:r>
        <w:rPr>
          <w:sz w:val="28"/>
          <w:szCs w:val="28"/>
          <w:lang w:val="en-US" w:eastAsia="x-none"/>
        </w:rPr>
        <w:t>SIFT</w:t>
      </w:r>
      <w:r w:rsidRPr="00AE1114">
        <w:rPr>
          <w:sz w:val="28"/>
          <w:szCs w:val="28"/>
          <w:lang w:eastAsia="x-none"/>
        </w:rPr>
        <w:t>.</w:t>
      </w:r>
      <w:r>
        <w:rPr>
          <w:sz w:val="28"/>
          <w:szCs w:val="28"/>
          <w:lang w:eastAsia="x-none"/>
        </w:rPr>
        <w:t xml:space="preserve"> Данный алгоритм способен находить одинаковые точки на двух растровых изображениях. Чтобы данный алгоритм работал вместе с разрабатываемым, необходимо преобразовать исходные векторные карты в растровый формат, то есть растеризация. Данный процесс можно выполнить</w:t>
      </w:r>
      <w:r w:rsidR="00B035A6">
        <w:rPr>
          <w:sz w:val="28"/>
          <w:szCs w:val="28"/>
          <w:lang w:eastAsia="x-none"/>
        </w:rPr>
        <w:t xml:space="preserve"> с помощью</w:t>
      </w:r>
      <w:r>
        <w:rPr>
          <w:sz w:val="28"/>
          <w:szCs w:val="28"/>
          <w:lang w:eastAsia="x-none"/>
        </w:rPr>
        <w:t xml:space="preserve"> встроенн</w:t>
      </w:r>
      <w:r w:rsidR="00B035A6">
        <w:rPr>
          <w:sz w:val="28"/>
          <w:szCs w:val="28"/>
          <w:lang w:eastAsia="x-none"/>
        </w:rPr>
        <w:t>ого</w:t>
      </w:r>
      <w:r>
        <w:rPr>
          <w:sz w:val="28"/>
          <w:szCs w:val="28"/>
          <w:lang w:eastAsia="x-none"/>
        </w:rPr>
        <w:t xml:space="preserve"> средства </w:t>
      </w:r>
      <w:r>
        <w:rPr>
          <w:sz w:val="28"/>
          <w:szCs w:val="28"/>
          <w:lang w:val="en-US" w:eastAsia="x-none"/>
        </w:rPr>
        <w:t>QGIS</w:t>
      </w:r>
      <w:r>
        <w:rPr>
          <w:sz w:val="28"/>
          <w:szCs w:val="28"/>
          <w:lang w:eastAsia="x-none"/>
        </w:rPr>
        <w:t>.</w:t>
      </w:r>
    </w:p>
    <w:p w14:paraId="4FD38CAA" w14:textId="77777777" w:rsidR="00B73E7D" w:rsidRPr="00226897" w:rsidRDefault="00B73E7D" w:rsidP="008134DE">
      <w:pPr>
        <w:tabs>
          <w:tab w:val="left" w:pos="9637"/>
        </w:tabs>
        <w:spacing w:line="360" w:lineRule="auto"/>
        <w:ind w:right="310" w:firstLine="709"/>
        <w:jc w:val="both"/>
        <w:rPr>
          <w:sz w:val="28"/>
          <w:szCs w:val="28"/>
          <w:lang w:eastAsia="x-none"/>
        </w:rPr>
      </w:pPr>
      <w:r>
        <w:rPr>
          <w:sz w:val="28"/>
          <w:szCs w:val="28"/>
          <w:lang w:eastAsia="x-none"/>
        </w:rPr>
        <w:t xml:space="preserve">На рисунке 30 представлен результат работы алгоритма </w:t>
      </w:r>
      <w:r>
        <w:rPr>
          <w:sz w:val="28"/>
          <w:szCs w:val="28"/>
          <w:lang w:val="en-US" w:eastAsia="x-none"/>
        </w:rPr>
        <w:t>SIFT</w:t>
      </w:r>
    </w:p>
    <w:p w14:paraId="01C83273" w14:textId="77777777" w:rsidR="00B73E7D" w:rsidRDefault="00B73E7D" w:rsidP="008134DE">
      <w:pPr>
        <w:tabs>
          <w:tab w:val="left" w:pos="9637"/>
        </w:tabs>
        <w:spacing w:line="360" w:lineRule="auto"/>
        <w:ind w:right="310" w:firstLine="709"/>
        <w:jc w:val="center"/>
        <w:rPr>
          <w:sz w:val="28"/>
          <w:szCs w:val="28"/>
          <w:lang w:eastAsia="x-none"/>
        </w:rPr>
      </w:pPr>
      <w:r w:rsidRPr="00226897">
        <w:rPr>
          <w:noProof/>
          <w:sz w:val="28"/>
          <w:szCs w:val="28"/>
          <w:lang w:eastAsia="x-none"/>
        </w:rPr>
        <w:drawing>
          <wp:inline distT="0" distB="0" distL="0" distR="0" wp14:anchorId="36CB44CB" wp14:editId="2F1AF265">
            <wp:extent cx="5806549" cy="3081351"/>
            <wp:effectExtent l="0" t="0" r="3810" b="5080"/>
            <wp:docPr id="325" name="Рисунок 7">
              <a:extLst xmlns:a="http://schemas.openxmlformats.org/drawingml/2006/main">
                <a:ext uri="{FF2B5EF4-FFF2-40B4-BE49-F238E27FC236}">
                  <a16:creationId xmlns:a16="http://schemas.microsoft.com/office/drawing/2014/main" id="{32D0DB70-E3B9-4915-9F33-103405445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32D0DB70-E3B9-4915-9F33-10340544541A}"/>
                        </a:ext>
                      </a:extLst>
                    </pic:cNvPr>
                    <pic:cNvPicPr>
                      <a:picLocks noChangeAspect="1"/>
                    </pic:cNvPicPr>
                  </pic:nvPicPr>
                  <pic:blipFill rotWithShape="1">
                    <a:blip r:embed="rId40"/>
                    <a:srcRect b="919"/>
                    <a:stretch/>
                  </pic:blipFill>
                  <pic:spPr>
                    <a:xfrm>
                      <a:off x="0" y="0"/>
                      <a:ext cx="5817367" cy="3087092"/>
                    </a:xfrm>
                    <a:prstGeom prst="rect">
                      <a:avLst/>
                    </a:prstGeom>
                  </pic:spPr>
                </pic:pic>
              </a:graphicData>
            </a:graphic>
          </wp:inline>
        </w:drawing>
      </w:r>
    </w:p>
    <w:p w14:paraId="78440D56"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30 - Результат работы алгоритма </w:t>
      </w:r>
      <w:r>
        <w:rPr>
          <w:sz w:val="28"/>
          <w:szCs w:val="28"/>
          <w:lang w:val="en-US" w:eastAsia="x-none"/>
        </w:rPr>
        <w:t>SIFT</w:t>
      </w:r>
      <w:r>
        <w:rPr>
          <w:sz w:val="28"/>
          <w:szCs w:val="28"/>
          <w:lang w:eastAsia="x-none"/>
        </w:rPr>
        <w:t>.</w:t>
      </w:r>
    </w:p>
    <w:p w14:paraId="65C098D9" w14:textId="77777777" w:rsidR="00B73E7D" w:rsidRDefault="00B73E7D" w:rsidP="008134DE">
      <w:pPr>
        <w:tabs>
          <w:tab w:val="left" w:pos="9637"/>
        </w:tabs>
        <w:spacing w:line="360" w:lineRule="auto"/>
        <w:ind w:right="310" w:firstLine="709"/>
        <w:jc w:val="center"/>
        <w:rPr>
          <w:sz w:val="28"/>
          <w:szCs w:val="28"/>
          <w:lang w:eastAsia="x-none"/>
        </w:rPr>
      </w:pPr>
    </w:p>
    <w:p w14:paraId="28B4B04C" w14:textId="77777777"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lastRenderedPageBreak/>
        <w:t>Полученные базовые точки были перенесены в векторный формат и уже на их основе проводилась дальнейшая работа алгоритма.</w:t>
      </w:r>
    </w:p>
    <w:p w14:paraId="48FB110D" w14:textId="77777777" w:rsidR="00A02C56" w:rsidRDefault="00B73E7D" w:rsidP="008134DE">
      <w:pPr>
        <w:tabs>
          <w:tab w:val="left" w:pos="9637"/>
        </w:tabs>
        <w:spacing w:line="360" w:lineRule="auto"/>
        <w:ind w:right="310" w:firstLine="709"/>
        <w:jc w:val="both"/>
        <w:rPr>
          <w:sz w:val="28"/>
          <w:szCs w:val="28"/>
          <w:lang w:eastAsia="x-none"/>
        </w:rPr>
      </w:pPr>
      <w:r>
        <w:rPr>
          <w:sz w:val="28"/>
          <w:szCs w:val="28"/>
          <w:lang w:eastAsia="x-none"/>
        </w:rPr>
        <w:t>На рисунке 31 представлена исходная карта с тестовыми данными и, построенными на основе полученных базовых точек, треугольниками.</w:t>
      </w:r>
      <w:r w:rsidR="00A02C56">
        <w:rPr>
          <w:sz w:val="28"/>
          <w:szCs w:val="28"/>
          <w:lang w:eastAsia="x-none"/>
        </w:rPr>
        <w:t xml:space="preserve"> На рисунке 32 представлена уже преобразованная карта.</w:t>
      </w:r>
    </w:p>
    <w:p w14:paraId="212690A6" w14:textId="24E7C949" w:rsidR="00A02C56" w:rsidRDefault="00A02C56" w:rsidP="008134DE">
      <w:pPr>
        <w:tabs>
          <w:tab w:val="left" w:pos="9637"/>
        </w:tabs>
        <w:spacing w:line="360" w:lineRule="auto"/>
        <w:ind w:right="310" w:firstLine="709"/>
        <w:jc w:val="both"/>
        <w:rPr>
          <w:sz w:val="28"/>
          <w:szCs w:val="28"/>
          <w:lang w:eastAsia="x-none"/>
        </w:rPr>
      </w:pPr>
      <w:r>
        <w:rPr>
          <w:sz w:val="28"/>
          <w:szCs w:val="28"/>
          <w:lang w:eastAsia="x-none"/>
        </w:rPr>
        <w:t xml:space="preserve">Как можно заметить переместились объекты, расположенные только внутри треугольников, поэтому было решение добавить на каждый угол карты еще по одной точке. На рисунке 33 представлены треугольники первой карты, покрывающие всю область карты. На рисунке 34 представлена преобразованная карта с добавленными </w:t>
      </w:r>
      <w:r w:rsidR="00195A8D">
        <w:rPr>
          <w:sz w:val="28"/>
          <w:szCs w:val="28"/>
          <w:lang w:eastAsia="x-none"/>
        </w:rPr>
        <w:t>по краям базовыми точками.</w:t>
      </w:r>
    </w:p>
    <w:p w14:paraId="37414C87" w14:textId="77777777" w:rsidR="00B73E7D" w:rsidRDefault="00B73E7D" w:rsidP="008134DE">
      <w:pPr>
        <w:tabs>
          <w:tab w:val="left" w:pos="9637"/>
        </w:tabs>
        <w:spacing w:line="360" w:lineRule="auto"/>
        <w:ind w:right="310" w:firstLine="709"/>
        <w:jc w:val="center"/>
        <w:rPr>
          <w:sz w:val="28"/>
          <w:szCs w:val="28"/>
          <w:lang w:eastAsia="x-none"/>
        </w:rPr>
      </w:pPr>
      <w:r w:rsidRPr="002A0798">
        <w:rPr>
          <w:noProof/>
          <w:sz w:val="28"/>
          <w:szCs w:val="28"/>
          <w:lang w:eastAsia="x-none"/>
        </w:rPr>
        <w:drawing>
          <wp:inline distT="0" distB="0" distL="0" distR="0" wp14:anchorId="37D1CD95" wp14:editId="23EEE6C6">
            <wp:extent cx="3879190" cy="5788549"/>
            <wp:effectExtent l="0" t="0" r="7620" b="3175"/>
            <wp:docPr id="326" name="Рисунок 5">
              <a:extLst xmlns:a="http://schemas.openxmlformats.org/drawingml/2006/main">
                <a:ext uri="{FF2B5EF4-FFF2-40B4-BE49-F238E27FC236}">
                  <a16:creationId xmlns:a16="http://schemas.microsoft.com/office/drawing/2014/main" id="{14059C39-00F1-4F5A-9380-E0FE48D24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14059C39-00F1-4F5A-9380-E0FE48D24F76}"/>
                        </a:ext>
                      </a:extLst>
                    </pic:cNvPr>
                    <pic:cNvPicPr>
                      <a:picLocks noChangeAspect="1"/>
                    </pic:cNvPicPr>
                  </pic:nvPicPr>
                  <pic:blipFill>
                    <a:blip r:embed="rId41"/>
                    <a:stretch>
                      <a:fillRect/>
                    </a:stretch>
                  </pic:blipFill>
                  <pic:spPr>
                    <a:xfrm>
                      <a:off x="0" y="0"/>
                      <a:ext cx="3906892" cy="5829887"/>
                    </a:xfrm>
                    <a:prstGeom prst="rect">
                      <a:avLst/>
                    </a:prstGeom>
                  </pic:spPr>
                </pic:pic>
              </a:graphicData>
            </a:graphic>
          </wp:inline>
        </w:drawing>
      </w:r>
    </w:p>
    <w:p w14:paraId="5F21B24E"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31 – Исходная карта</w:t>
      </w:r>
    </w:p>
    <w:p w14:paraId="298452F8" w14:textId="77777777" w:rsidR="00B73E7D" w:rsidRDefault="00B73E7D" w:rsidP="008134DE">
      <w:pPr>
        <w:tabs>
          <w:tab w:val="left" w:pos="9637"/>
        </w:tabs>
        <w:spacing w:line="360" w:lineRule="auto"/>
        <w:ind w:right="310" w:firstLine="709"/>
        <w:jc w:val="center"/>
        <w:rPr>
          <w:sz w:val="28"/>
          <w:szCs w:val="28"/>
          <w:lang w:eastAsia="x-none"/>
        </w:rPr>
      </w:pPr>
      <w:r w:rsidRPr="00E07D8D">
        <w:rPr>
          <w:noProof/>
          <w:sz w:val="28"/>
          <w:szCs w:val="28"/>
          <w:lang w:eastAsia="x-none"/>
        </w:rPr>
        <w:lastRenderedPageBreak/>
        <w:drawing>
          <wp:inline distT="0" distB="0" distL="0" distR="0" wp14:anchorId="56B53810" wp14:editId="4DE1941E">
            <wp:extent cx="2636147" cy="3904091"/>
            <wp:effectExtent l="0" t="0" r="0" b="1270"/>
            <wp:docPr id="9" name="Рисунок 8">
              <a:extLst xmlns:a="http://schemas.openxmlformats.org/drawingml/2006/main">
                <a:ext uri="{FF2B5EF4-FFF2-40B4-BE49-F238E27FC236}">
                  <a16:creationId xmlns:a16="http://schemas.microsoft.com/office/drawing/2014/main" id="{2E038C59-398D-4865-BF35-9D2F3A346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2E038C59-398D-4865-BF35-9D2F3A3460E7}"/>
                        </a:ext>
                      </a:extLst>
                    </pic:cNvPr>
                    <pic:cNvPicPr>
                      <a:picLocks noChangeAspect="1"/>
                    </pic:cNvPicPr>
                  </pic:nvPicPr>
                  <pic:blipFill>
                    <a:blip r:embed="rId42"/>
                    <a:stretch>
                      <a:fillRect/>
                    </a:stretch>
                  </pic:blipFill>
                  <pic:spPr>
                    <a:xfrm>
                      <a:off x="0" y="0"/>
                      <a:ext cx="2664987" cy="3946802"/>
                    </a:xfrm>
                    <a:prstGeom prst="rect">
                      <a:avLst/>
                    </a:prstGeom>
                  </pic:spPr>
                </pic:pic>
              </a:graphicData>
            </a:graphic>
          </wp:inline>
        </w:drawing>
      </w:r>
    </w:p>
    <w:p w14:paraId="546FB8CD"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32 – Преобразованная карта</w:t>
      </w:r>
    </w:p>
    <w:p w14:paraId="5D117FF7" w14:textId="535CC7D6" w:rsidR="00B73E7D" w:rsidRDefault="00B73E7D" w:rsidP="008134DE">
      <w:pPr>
        <w:tabs>
          <w:tab w:val="left" w:pos="9637"/>
        </w:tabs>
        <w:spacing w:line="360" w:lineRule="auto"/>
        <w:ind w:right="310" w:firstLine="709"/>
        <w:jc w:val="center"/>
        <w:rPr>
          <w:sz w:val="28"/>
          <w:szCs w:val="28"/>
          <w:lang w:eastAsia="x-none"/>
        </w:rPr>
      </w:pPr>
    </w:p>
    <w:p w14:paraId="296B3490" w14:textId="71406B98" w:rsidR="00A02C56" w:rsidRDefault="00A02C56" w:rsidP="008134DE">
      <w:pPr>
        <w:tabs>
          <w:tab w:val="left" w:pos="9637"/>
        </w:tabs>
        <w:spacing w:line="360" w:lineRule="auto"/>
        <w:ind w:right="310" w:firstLine="709"/>
        <w:jc w:val="center"/>
        <w:rPr>
          <w:sz w:val="28"/>
          <w:szCs w:val="28"/>
          <w:lang w:eastAsia="x-none"/>
        </w:rPr>
      </w:pPr>
      <w:r w:rsidRPr="00A02C56">
        <w:rPr>
          <w:noProof/>
          <w:sz w:val="28"/>
          <w:szCs w:val="28"/>
          <w:lang w:eastAsia="x-none"/>
        </w:rPr>
        <w:drawing>
          <wp:inline distT="0" distB="0" distL="0" distR="0" wp14:anchorId="4F6CA153" wp14:editId="509FC7C2">
            <wp:extent cx="2784281" cy="421140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8057" cy="4232238"/>
                    </a:xfrm>
                    <a:prstGeom prst="rect">
                      <a:avLst/>
                    </a:prstGeom>
                  </pic:spPr>
                </pic:pic>
              </a:graphicData>
            </a:graphic>
          </wp:inline>
        </w:drawing>
      </w:r>
    </w:p>
    <w:p w14:paraId="79107F1D" w14:textId="4D1918E8" w:rsidR="00A02C56" w:rsidRDefault="00A02C56" w:rsidP="008134DE">
      <w:pPr>
        <w:tabs>
          <w:tab w:val="left" w:pos="9637"/>
        </w:tabs>
        <w:spacing w:line="360" w:lineRule="auto"/>
        <w:ind w:right="310" w:firstLine="709"/>
        <w:jc w:val="center"/>
        <w:rPr>
          <w:sz w:val="28"/>
          <w:szCs w:val="28"/>
          <w:lang w:eastAsia="x-none"/>
        </w:rPr>
      </w:pPr>
      <w:r>
        <w:rPr>
          <w:sz w:val="28"/>
          <w:szCs w:val="28"/>
          <w:lang w:eastAsia="x-none"/>
        </w:rPr>
        <w:t>Рисунок 33 – Добавленные точки по углам карты</w:t>
      </w:r>
    </w:p>
    <w:p w14:paraId="75E70A56" w14:textId="7FE022D5" w:rsidR="00195A8D" w:rsidRDefault="00195A8D" w:rsidP="008134DE">
      <w:pPr>
        <w:tabs>
          <w:tab w:val="left" w:pos="9637"/>
        </w:tabs>
        <w:spacing w:line="360" w:lineRule="auto"/>
        <w:ind w:right="310" w:firstLine="709"/>
        <w:jc w:val="center"/>
        <w:rPr>
          <w:sz w:val="28"/>
          <w:szCs w:val="28"/>
          <w:lang w:eastAsia="x-none"/>
        </w:rPr>
      </w:pPr>
      <w:r w:rsidRPr="00195A8D">
        <w:rPr>
          <w:noProof/>
          <w:sz w:val="28"/>
          <w:szCs w:val="28"/>
          <w:lang w:eastAsia="x-none"/>
        </w:rPr>
        <w:lastRenderedPageBreak/>
        <w:drawing>
          <wp:inline distT="0" distB="0" distL="0" distR="0" wp14:anchorId="33550CC1" wp14:editId="16EBFD76">
            <wp:extent cx="3223411" cy="48671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1070" cy="4878757"/>
                    </a:xfrm>
                    <a:prstGeom prst="rect">
                      <a:avLst/>
                    </a:prstGeom>
                  </pic:spPr>
                </pic:pic>
              </a:graphicData>
            </a:graphic>
          </wp:inline>
        </w:drawing>
      </w:r>
    </w:p>
    <w:p w14:paraId="54A5450E" w14:textId="766750BC" w:rsidR="00195A8D" w:rsidRDefault="00195A8D" w:rsidP="008134DE">
      <w:pPr>
        <w:tabs>
          <w:tab w:val="left" w:pos="9637"/>
        </w:tabs>
        <w:spacing w:line="360" w:lineRule="auto"/>
        <w:ind w:right="310" w:firstLine="709"/>
        <w:jc w:val="center"/>
        <w:rPr>
          <w:sz w:val="28"/>
          <w:szCs w:val="28"/>
          <w:lang w:eastAsia="x-none"/>
        </w:rPr>
      </w:pPr>
      <w:r>
        <w:rPr>
          <w:sz w:val="28"/>
          <w:szCs w:val="28"/>
          <w:lang w:eastAsia="x-none"/>
        </w:rPr>
        <w:t>Рисунок 34 – Преобразованная карта</w:t>
      </w:r>
    </w:p>
    <w:p w14:paraId="74913754" w14:textId="77777777" w:rsidR="00195A8D" w:rsidRDefault="00195A8D" w:rsidP="008134DE">
      <w:pPr>
        <w:tabs>
          <w:tab w:val="left" w:pos="9637"/>
        </w:tabs>
        <w:spacing w:line="360" w:lineRule="auto"/>
        <w:ind w:right="310" w:firstLine="709"/>
        <w:jc w:val="center"/>
        <w:rPr>
          <w:sz w:val="28"/>
          <w:szCs w:val="28"/>
          <w:lang w:eastAsia="x-none"/>
        </w:rPr>
      </w:pPr>
    </w:p>
    <w:p w14:paraId="701305F1" w14:textId="77777777" w:rsidR="009162AF" w:rsidRDefault="00B73E7D" w:rsidP="008134DE">
      <w:pPr>
        <w:tabs>
          <w:tab w:val="left" w:pos="9637"/>
        </w:tabs>
        <w:spacing w:line="360" w:lineRule="auto"/>
        <w:ind w:right="310" w:firstLine="709"/>
        <w:jc w:val="both"/>
        <w:rPr>
          <w:sz w:val="28"/>
          <w:szCs w:val="28"/>
          <w:lang w:eastAsia="x-none"/>
        </w:rPr>
      </w:pPr>
      <w:r>
        <w:rPr>
          <w:sz w:val="28"/>
          <w:szCs w:val="28"/>
          <w:lang w:eastAsia="x-none"/>
        </w:rPr>
        <w:t>Основной концепцией разрабатываемого алгоритма является перемещение объектов с сохранением топологических связей. Для этого было принято решение использовать алгоритм построения пространственного индекса.</w:t>
      </w:r>
      <w:r w:rsidRPr="007777A3">
        <w:rPr>
          <w:sz w:val="28"/>
          <w:szCs w:val="28"/>
          <w:lang w:eastAsia="x-none"/>
        </w:rPr>
        <w:t xml:space="preserve"> </w:t>
      </w:r>
      <w:r>
        <w:rPr>
          <w:sz w:val="28"/>
          <w:szCs w:val="28"/>
          <w:lang w:eastAsia="x-none"/>
        </w:rPr>
        <w:t>С помощью него мы можем отслеживать расположение каждого перемещаемого объекта на слое и его топологические связи.</w:t>
      </w:r>
      <w:r w:rsidR="00195A8D">
        <w:rPr>
          <w:sz w:val="28"/>
          <w:szCs w:val="28"/>
          <w:lang w:eastAsia="x-none"/>
        </w:rPr>
        <w:t xml:space="preserve"> Это было реализовано в файле </w:t>
      </w:r>
      <w:r w:rsidR="00195A8D">
        <w:rPr>
          <w:sz w:val="28"/>
          <w:szCs w:val="28"/>
          <w:lang w:val="en-US" w:eastAsia="x-none"/>
        </w:rPr>
        <w:t>indexing</w:t>
      </w:r>
      <w:r w:rsidR="00195A8D" w:rsidRPr="00195A8D">
        <w:rPr>
          <w:sz w:val="28"/>
          <w:szCs w:val="28"/>
          <w:lang w:eastAsia="x-none"/>
        </w:rPr>
        <w:t>_</w:t>
      </w:r>
      <w:r w:rsidR="00195A8D">
        <w:rPr>
          <w:sz w:val="28"/>
          <w:szCs w:val="28"/>
          <w:lang w:val="en-US" w:eastAsia="x-none"/>
        </w:rPr>
        <w:t>of</w:t>
      </w:r>
      <w:r w:rsidR="00195A8D" w:rsidRPr="00195A8D">
        <w:rPr>
          <w:sz w:val="28"/>
          <w:szCs w:val="28"/>
          <w:lang w:eastAsia="x-none"/>
        </w:rPr>
        <w:t>_</w:t>
      </w:r>
      <w:r w:rsidR="00195A8D">
        <w:rPr>
          <w:sz w:val="28"/>
          <w:szCs w:val="28"/>
          <w:lang w:val="en-US" w:eastAsia="x-none"/>
        </w:rPr>
        <w:t>elements</w:t>
      </w:r>
      <w:r w:rsidR="00195A8D" w:rsidRPr="00195A8D">
        <w:rPr>
          <w:sz w:val="28"/>
          <w:szCs w:val="28"/>
          <w:lang w:eastAsia="x-none"/>
        </w:rPr>
        <w:t>.</w:t>
      </w:r>
      <w:proofErr w:type="spellStart"/>
      <w:r w:rsidR="00195A8D">
        <w:rPr>
          <w:sz w:val="28"/>
          <w:szCs w:val="28"/>
          <w:lang w:val="en-US" w:eastAsia="x-none"/>
        </w:rPr>
        <w:t>py</w:t>
      </w:r>
      <w:proofErr w:type="spellEnd"/>
      <w:r w:rsidR="00195A8D">
        <w:rPr>
          <w:sz w:val="28"/>
          <w:szCs w:val="28"/>
          <w:lang w:eastAsia="x-none"/>
        </w:rPr>
        <w:t xml:space="preserve">. Скрипт был написан на языке программирования </w:t>
      </w:r>
      <w:proofErr w:type="spellStart"/>
      <w:r w:rsidR="00195A8D">
        <w:rPr>
          <w:sz w:val="28"/>
          <w:szCs w:val="28"/>
          <w:lang w:val="en-US" w:eastAsia="x-none"/>
        </w:rPr>
        <w:t>PyQGIS</w:t>
      </w:r>
      <w:proofErr w:type="spellEnd"/>
      <w:r w:rsidR="00195A8D">
        <w:rPr>
          <w:sz w:val="28"/>
          <w:szCs w:val="28"/>
          <w:lang w:eastAsia="x-none"/>
        </w:rPr>
        <w:t>.</w:t>
      </w:r>
    </w:p>
    <w:p w14:paraId="60F44E43" w14:textId="176B54A2" w:rsidR="009162AF" w:rsidRDefault="009162AF" w:rsidP="008134DE">
      <w:pPr>
        <w:tabs>
          <w:tab w:val="left" w:pos="9637"/>
        </w:tabs>
        <w:spacing w:line="360" w:lineRule="auto"/>
        <w:ind w:right="310" w:firstLine="709"/>
        <w:jc w:val="both"/>
        <w:rPr>
          <w:sz w:val="28"/>
          <w:szCs w:val="28"/>
          <w:lang w:eastAsia="x-none"/>
        </w:rPr>
      </w:pPr>
    </w:p>
    <w:p w14:paraId="0B9A91BD" w14:textId="520819AF" w:rsidR="009162AF" w:rsidRPr="00C25B97" w:rsidRDefault="009162AF" w:rsidP="00946856">
      <w:pPr>
        <w:pStyle w:val="1"/>
        <w:ind w:firstLine="709"/>
      </w:pPr>
      <w:bookmarkStart w:id="75" w:name="_Toc105358552"/>
      <w:r w:rsidRPr="00C25B97">
        <w:t xml:space="preserve">4.1 </w:t>
      </w:r>
      <w:r>
        <w:t>Файл</w:t>
      </w:r>
      <w:r w:rsidRPr="00C25B97">
        <w:t xml:space="preserve"> </w:t>
      </w:r>
      <w:r>
        <w:rPr>
          <w:lang w:val="en-US"/>
        </w:rPr>
        <w:t>indexing</w:t>
      </w:r>
      <w:r w:rsidRPr="00C25B97">
        <w:t>_</w:t>
      </w:r>
      <w:r>
        <w:rPr>
          <w:lang w:val="en-US"/>
        </w:rPr>
        <w:t>of</w:t>
      </w:r>
      <w:r w:rsidRPr="00C25B97">
        <w:t>_</w:t>
      </w:r>
      <w:r>
        <w:rPr>
          <w:lang w:val="en-US"/>
        </w:rPr>
        <w:t>elements</w:t>
      </w:r>
      <w:r w:rsidRPr="00C25B97">
        <w:t>.</w:t>
      </w:r>
      <w:proofErr w:type="spellStart"/>
      <w:r>
        <w:rPr>
          <w:lang w:val="en-US"/>
        </w:rPr>
        <w:t>py</w:t>
      </w:r>
      <w:bookmarkEnd w:id="75"/>
      <w:proofErr w:type="spellEnd"/>
    </w:p>
    <w:p w14:paraId="774EE281" w14:textId="1BCE3441" w:rsidR="009162AF" w:rsidRPr="00C25B97" w:rsidRDefault="009162AF" w:rsidP="008134DE">
      <w:pPr>
        <w:tabs>
          <w:tab w:val="left" w:pos="9637"/>
        </w:tabs>
        <w:spacing w:line="360" w:lineRule="auto"/>
        <w:ind w:right="310" w:firstLine="709"/>
        <w:jc w:val="both"/>
        <w:rPr>
          <w:sz w:val="28"/>
          <w:szCs w:val="28"/>
          <w:lang w:eastAsia="x-none"/>
        </w:rPr>
      </w:pPr>
    </w:p>
    <w:p w14:paraId="50B767BF" w14:textId="1C41F220" w:rsidR="009162AF" w:rsidRPr="009162AF" w:rsidRDefault="009162AF" w:rsidP="008134DE">
      <w:pPr>
        <w:tabs>
          <w:tab w:val="left" w:pos="9637"/>
        </w:tabs>
        <w:spacing w:line="360" w:lineRule="auto"/>
        <w:ind w:right="310" w:firstLine="709"/>
        <w:jc w:val="both"/>
        <w:rPr>
          <w:sz w:val="28"/>
          <w:szCs w:val="28"/>
          <w:lang w:eastAsia="x-none"/>
        </w:rPr>
      </w:pPr>
      <w:r>
        <w:rPr>
          <w:sz w:val="28"/>
          <w:szCs w:val="28"/>
          <w:lang w:eastAsia="x-none"/>
        </w:rPr>
        <w:t>4.1.1 Словесное описание алгоритма</w:t>
      </w:r>
    </w:p>
    <w:p w14:paraId="189855EA" w14:textId="77777777" w:rsidR="009162AF" w:rsidRDefault="009162AF" w:rsidP="008134DE">
      <w:pPr>
        <w:tabs>
          <w:tab w:val="left" w:pos="9637"/>
        </w:tabs>
        <w:spacing w:line="360" w:lineRule="auto"/>
        <w:ind w:right="310" w:firstLine="709"/>
        <w:jc w:val="both"/>
        <w:rPr>
          <w:sz w:val="28"/>
          <w:szCs w:val="28"/>
          <w:lang w:eastAsia="x-none"/>
        </w:rPr>
      </w:pPr>
      <w:r>
        <w:rPr>
          <w:sz w:val="28"/>
          <w:szCs w:val="28"/>
          <w:lang w:eastAsia="x-none"/>
        </w:rPr>
        <w:t xml:space="preserve">Файл включает в себя класс </w:t>
      </w:r>
      <w:r>
        <w:rPr>
          <w:sz w:val="28"/>
          <w:szCs w:val="28"/>
          <w:lang w:val="en-US" w:eastAsia="x-none"/>
        </w:rPr>
        <w:t>Index</w:t>
      </w:r>
      <w:r>
        <w:rPr>
          <w:sz w:val="28"/>
          <w:szCs w:val="28"/>
          <w:lang w:eastAsia="x-none"/>
        </w:rPr>
        <w:t>_</w:t>
      </w:r>
      <w:r>
        <w:rPr>
          <w:sz w:val="28"/>
          <w:szCs w:val="28"/>
          <w:lang w:val="en-US" w:eastAsia="x-none"/>
        </w:rPr>
        <w:t>of</w:t>
      </w:r>
      <w:r>
        <w:rPr>
          <w:sz w:val="28"/>
          <w:szCs w:val="28"/>
          <w:lang w:eastAsia="x-none"/>
        </w:rPr>
        <w:t>_</w:t>
      </w:r>
      <w:r>
        <w:rPr>
          <w:sz w:val="28"/>
          <w:szCs w:val="28"/>
          <w:lang w:val="en-US" w:eastAsia="x-none"/>
        </w:rPr>
        <w:t>elements</w:t>
      </w:r>
      <w:r>
        <w:rPr>
          <w:sz w:val="28"/>
          <w:szCs w:val="28"/>
          <w:lang w:eastAsia="x-none"/>
        </w:rPr>
        <w:t>, включающий в себя 11 основных функций. Теперь подробно разберем алгоритм индексации.</w:t>
      </w:r>
    </w:p>
    <w:p w14:paraId="612FEA90" w14:textId="77777777" w:rsidR="009162AF"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lastRenderedPageBreak/>
        <w:t xml:space="preserve">После запуска программы инициализируются 3 глобальные переменные для хранения: объекта класса </w:t>
      </w:r>
      <w:proofErr w:type="spellStart"/>
      <w:r w:rsidRPr="009162AF">
        <w:rPr>
          <w:sz w:val="28"/>
          <w:szCs w:val="28"/>
          <w:lang w:val="en-US" w:eastAsia="x-none"/>
        </w:rPr>
        <w:t>QgsProject</w:t>
      </w:r>
      <w:proofErr w:type="spellEnd"/>
      <w:r w:rsidRPr="009162AF">
        <w:rPr>
          <w:sz w:val="28"/>
          <w:szCs w:val="28"/>
          <w:lang w:eastAsia="x-none"/>
        </w:rPr>
        <w:t>, списка названий всех слоев по выбранному проекту и пустого списка для индексирования временных слоев (прямоугольников). Кроме этого, запускается функция удаления, которая при наличии временных слоев удаляет их. Причем только те слои, в названиях которых содержится имя «</w:t>
      </w:r>
      <w:r w:rsidRPr="009162AF">
        <w:rPr>
          <w:sz w:val="28"/>
          <w:szCs w:val="28"/>
          <w:lang w:val="en-US" w:eastAsia="x-none"/>
        </w:rPr>
        <w:t>rectangle</w:t>
      </w:r>
      <w:r w:rsidRPr="009162AF">
        <w:rPr>
          <w:sz w:val="28"/>
          <w:szCs w:val="28"/>
          <w:lang w:eastAsia="x-none"/>
        </w:rPr>
        <w:t>», чтобы избежать удаления важных слоев.</w:t>
      </w:r>
    </w:p>
    <w:p w14:paraId="5A39222A" w14:textId="77777777" w:rsidR="009162AF" w:rsidRPr="00C25B97"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t xml:space="preserve">Запускается функция для нахождения крайних точек карты. Экстремумы формируются после сравнения координат всех точек объектов в каждом слое. По этим точкам строится основной прямоугольник белого цвета в виде временного слоя. Данный слой и все созданные в дальнейшем прямоугольники будут иметь тип </w:t>
      </w:r>
      <w:proofErr w:type="spellStart"/>
      <w:r w:rsidRPr="009162AF">
        <w:rPr>
          <w:sz w:val="28"/>
          <w:szCs w:val="28"/>
          <w:lang w:val="en-US" w:eastAsia="x-none"/>
        </w:rPr>
        <w:t>MultiPolygon</w:t>
      </w:r>
      <w:proofErr w:type="spellEnd"/>
      <w:r w:rsidRPr="009162AF">
        <w:rPr>
          <w:sz w:val="28"/>
          <w:szCs w:val="28"/>
          <w:lang w:eastAsia="x-none"/>
        </w:rPr>
        <w:t xml:space="preserve">. </w:t>
      </w:r>
    </w:p>
    <w:p w14:paraId="124DF2EB" w14:textId="77777777" w:rsidR="00CD361F" w:rsidRPr="00CD361F"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t>Далее выполняется деление главного прямоугольника на 4 основных. На данном этапе сначала математически находятся точки, по которым будут строиться временные слои. Для этого определяются середины каждых сторон главного прямоугольника и его центр. По найденным точкам строятся 4 прямоугольника белого цвета. Белый цвет будет указывать на отсутствие в нём объектов. По завершению построения главный слой удаляется, так как в дальнейшем он будет мешать отображению внутренних прямоугольников.</w:t>
      </w:r>
    </w:p>
    <w:p w14:paraId="38E9FB77" w14:textId="77777777" w:rsidR="00DF0D7F" w:rsidRDefault="009162AF" w:rsidP="008134DE">
      <w:pPr>
        <w:tabs>
          <w:tab w:val="left" w:pos="9637"/>
        </w:tabs>
        <w:spacing w:line="360" w:lineRule="auto"/>
        <w:ind w:right="310" w:firstLine="709"/>
        <w:jc w:val="both"/>
        <w:rPr>
          <w:sz w:val="28"/>
          <w:szCs w:val="28"/>
          <w:lang w:eastAsia="x-none"/>
        </w:rPr>
      </w:pPr>
      <w:r w:rsidRPr="00CD361F">
        <w:rPr>
          <w:sz w:val="28"/>
          <w:szCs w:val="28"/>
          <w:lang w:eastAsia="x-none"/>
        </w:rPr>
        <w:t>После этого запускается рекурсия по 4 основным слоям. Сущность рекурсии заключается в следующем:</w:t>
      </w:r>
    </w:p>
    <w:p w14:paraId="4ECB02E7" w14:textId="77777777" w:rsidR="00DF0D7F" w:rsidRPr="00DF0D7F" w:rsidRDefault="009162A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находится более 1 объекта вызвать функцию разделения и выполнить повтор</w:t>
      </w:r>
      <w:r w:rsidR="00CD361F" w:rsidRPr="00DF0D7F">
        <w:rPr>
          <w:rFonts w:ascii="Times New Roman" w:hAnsi="Times New Roman"/>
          <w:sz w:val="28"/>
          <w:szCs w:val="28"/>
          <w:lang w:eastAsia="x-none"/>
        </w:rPr>
        <w:t>, на рисунке 35 представлена данная ситуация</w:t>
      </w:r>
      <w:r w:rsidRPr="00DF0D7F">
        <w:rPr>
          <w:rFonts w:ascii="Times New Roman" w:hAnsi="Times New Roman"/>
          <w:sz w:val="28"/>
          <w:szCs w:val="28"/>
          <w:lang w:eastAsia="x-none"/>
        </w:rPr>
        <w:t>;</w:t>
      </w:r>
    </w:p>
    <w:p w14:paraId="7742DC0D" w14:textId="77777777" w:rsidR="00DF0D7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находится 1 объект, то не выполнять разделение и перейти к следующему прямоугольнику, на рисунке 36 представлена данная ситуация;</w:t>
      </w:r>
    </w:p>
    <w:p w14:paraId="6C1F3E7D" w14:textId="77777777" w:rsidR="00DF0D7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несколько объектов, но они имеют общую точку пересечения, то не выполнять разделение и перейти к следующему прямоугольнику, на рисунке 37 представлена данная ситуация;</w:t>
      </w:r>
    </w:p>
    <w:p w14:paraId="292FD240" w14:textId="0DD98064" w:rsidR="00CD361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lastRenderedPageBreak/>
        <w:t>если в каждом прямоугольнике по 1 объекту или несколько объектов с общей точкой, то остановить рекурсию, на рисунке 38 представлена данная ситуация.</w:t>
      </w:r>
    </w:p>
    <w:p w14:paraId="21815720" w14:textId="227F587B"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sz w:val="28"/>
          <w:szCs w:val="28"/>
        </w:rPr>
        <w:drawing>
          <wp:inline distT="0" distB="0" distL="0" distR="0" wp14:anchorId="429A5290" wp14:editId="42AB1BCE">
            <wp:extent cx="3113438" cy="1828800"/>
            <wp:effectExtent l="0" t="0" r="0" b="0"/>
            <wp:docPr id="1348" name="Рисунок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678" cy="1835402"/>
                    </a:xfrm>
                    <a:prstGeom prst="rect">
                      <a:avLst/>
                    </a:prstGeom>
                    <a:noFill/>
                    <a:ln>
                      <a:noFill/>
                    </a:ln>
                  </pic:spPr>
                </pic:pic>
              </a:graphicData>
            </a:graphic>
          </wp:inline>
        </w:drawing>
      </w:r>
    </w:p>
    <w:p w14:paraId="79F81AB2" w14:textId="1DB79142"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 xml:space="preserve">35 </w:t>
      </w:r>
      <w:r w:rsidRPr="009162AF">
        <w:rPr>
          <w:rFonts w:ascii="Times New Roman" w:hAnsi="Times New Roman"/>
          <w:sz w:val="28"/>
          <w:szCs w:val="28"/>
          <w:lang w:eastAsia="x-none"/>
        </w:rPr>
        <w:t>– Прямоугольник с 3-мя объектами, в котором необходимо сделать разделение</w:t>
      </w:r>
    </w:p>
    <w:p w14:paraId="264C55FD" w14:textId="77777777" w:rsidR="00CD361F" w:rsidRPr="009162AF" w:rsidRDefault="00CD361F" w:rsidP="008134DE">
      <w:pPr>
        <w:pStyle w:val="afe"/>
        <w:spacing w:after="0" w:line="360" w:lineRule="auto"/>
        <w:ind w:left="0" w:right="310" w:firstLine="709"/>
        <w:jc w:val="center"/>
        <w:rPr>
          <w:rFonts w:ascii="Times New Roman" w:hAnsi="Times New Roman"/>
          <w:sz w:val="28"/>
          <w:szCs w:val="28"/>
          <w:lang w:eastAsia="x-none"/>
        </w:rPr>
      </w:pPr>
    </w:p>
    <w:p w14:paraId="62404F78" w14:textId="686FC7D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355E2BDE" wp14:editId="2D3C8579">
            <wp:extent cx="3220564" cy="1892411"/>
            <wp:effectExtent l="0" t="0" r="0" b="0"/>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8107" cy="1896843"/>
                    </a:xfrm>
                    <a:prstGeom prst="rect">
                      <a:avLst/>
                    </a:prstGeom>
                    <a:noFill/>
                    <a:ln>
                      <a:noFill/>
                    </a:ln>
                  </pic:spPr>
                </pic:pic>
              </a:graphicData>
            </a:graphic>
          </wp:inline>
        </w:drawing>
      </w:r>
    </w:p>
    <w:p w14:paraId="57AC64C2" w14:textId="7B049DF0"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36</w:t>
      </w:r>
      <w:r w:rsidRPr="009162AF">
        <w:rPr>
          <w:rFonts w:ascii="Times New Roman" w:hAnsi="Times New Roman"/>
          <w:sz w:val="28"/>
          <w:szCs w:val="28"/>
          <w:lang w:eastAsia="x-none"/>
        </w:rPr>
        <w:t xml:space="preserve"> – Прямоугольник с 1-м объектом, в котором не нужно выполнять разделение</w:t>
      </w:r>
    </w:p>
    <w:p w14:paraId="7B2BF29A" w14:textId="77777777" w:rsidR="00CD361F" w:rsidRPr="00CD361F" w:rsidRDefault="00CD361F" w:rsidP="008134DE">
      <w:pPr>
        <w:pStyle w:val="afe"/>
        <w:spacing w:after="0" w:line="360" w:lineRule="auto"/>
        <w:ind w:left="0" w:right="310" w:firstLine="709"/>
        <w:jc w:val="center"/>
        <w:rPr>
          <w:rFonts w:ascii="Times New Roman" w:hAnsi="Times New Roman"/>
          <w:sz w:val="28"/>
          <w:szCs w:val="28"/>
          <w:lang w:eastAsia="x-none"/>
        </w:rPr>
      </w:pPr>
    </w:p>
    <w:p w14:paraId="0BA244BD" w14:textId="58FC7D0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78C5AE0D" wp14:editId="56B06546">
            <wp:extent cx="3330543" cy="1876508"/>
            <wp:effectExtent l="0" t="0" r="381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0151" cy="1881921"/>
                    </a:xfrm>
                    <a:prstGeom prst="rect">
                      <a:avLst/>
                    </a:prstGeom>
                    <a:noFill/>
                    <a:ln>
                      <a:noFill/>
                    </a:ln>
                  </pic:spPr>
                </pic:pic>
              </a:graphicData>
            </a:graphic>
          </wp:inline>
        </w:drawing>
      </w:r>
    </w:p>
    <w:p w14:paraId="6B33CD77" w14:textId="29D79809"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37</w:t>
      </w:r>
      <w:r w:rsidRPr="009162AF">
        <w:rPr>
          <w:rFonts w:ascii="Times New Roman" w:hAnsi="Times New Roman"/>
          <w:sz w:val="28"/>
          <w:szCs w:val="28"/>
          <w:lang w:eastAsia="x-none"/>
        </w:rPr>
        <w:t xml:space="preserve"> – Прямоугольник с общей точкой пересечения, в котором не нужно выполнять разделение</w:t>
      </w:r>
    </w:p>
    <w:p w14:paraId="63F14125" w14:textId="1422D530"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lastRenderedPageBreak/>
        <w:drawing>
          <wp:inline distT="0" distB="0" distL="0" distR="0" wp14:anchorId="52B310B9" wp14:editId="069C90DE">
            <wp:extent cx="3259952" cy="2093950"/>
            <wp:effectExtent l="0" t="0" r="0" b="1905"/>
            <wp:docPr id="1345" name="Рисунок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4290" cy="2096736"/>
                    </a:xfrm>
                    <a:prstGeom prst="rect">
                      <a:avLst/>
                    </a:prstGeom>
                    <a:noFill/>
                    <a:ln>
                      <a:noFill/>
                    </a:ln>
                  </pic:spPr>
                </pic:pic>
              </a:graphicData>
            </a:graphic>
          </wp:inline>
        </w:drawing>
      </w:r>
    </w:p>
    <w:p w14:paraId="395D0A99" w14:textId="675AD43A"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38</w:t>
      </w:r>
      <w:r w:rsidRPr="009162AF">
        <w:rPr>
          <w:rFonts w:ascii="Times New Roman" w:hAnsi="Times New Roman"/>
          <w:sz w:val="28"/>
          <w:szCs w:val="28"/>
          <w:lang w:eastAsia="x-none"/>
        </w:rPr>
        <w:t xml:space="preserve"> – Пример завершения рекурсии</w:t>
      </w:r>
    </w:p>
    <w:p w14:paraId="416C6779" w14:textId="77777777" w:rsidR="009162AF" w:rsidRPr="009162AF" w:rsidRDefault="009162AF" w:rsidP="008134DE">
      <w:pPr>
        <w:pStyle w:val="afe"/>
        <w:spacing w:after="0" w:line="360" w:lineRule="auto"/>
        <w:ind w:left="0" w:right="310"/>
        <w:jc w:val="center"/>
        <w:rPr>
          <w:rFonts w:ascii="Times New Roman" w:hAnsi="Times New Roman"/>
          <w:sz w:val="28"/>
          <w:szCs w:val="28"/>
          <w:lang w:eastAsia="x-none"/>
        </w:rPr>
      </w:pPr>
    </w:p>
    <w:p w14:paraId="76CA6944" w14:textId="27F2CF49" w:rsidR="009162AF" w:rsidRPr="009162AF" w:rsidRDefault="009162AF" w:rsidP="008134DE">
      <w:pPr>
        <w:pStyle w:val="afe"/>
        <w:spacing w:after="0" w:line="360" w:lineRule="auto"/>
        <w:ind w:left="0" w:right="310" w:firstLine="709"/>
        <w:jc w:val="both"/>
        <w:rPr>
          <w:rFonts w:ascii="Times New Roman" w:hAnsi="Times New Roman"/>
          <w:sz w:val="28"/>
          <w:szCs w:val="28"/>
          <w:lang w:val="en-US" w:eastAsia="x-none"/>
        </w:rPr>
      </w:pPr>
      <w:r w:rsidRPr="009162AF">
        <w:rPr>
          <w:rFonts w:ascii="Times New Roman" w:hAnsi="Times New Roman"/>
          <w:sz w:val="28"/>
          <w:szCs w:val="28"/>
          <w:lang w:eastAsia="x-none"/>
        </w:rPr>
        <w:t xml:space="preserve">В результате получается карта, разделенная на прямоугольники, включающие в себя один или несколько объектов. </w:t>
      </w:r>
      <w:r w:rsidR="00CD361F">
        <w:rPr>
          <w:rFonts w:ascii="Times New Roman" w:hAnsi="Times New Roman"/>
          <w:sz w:val="28"/>
          <w:szCs w:val="28"/>
          <w:lang w:eastAsia="x-none"/>
        </w:rPr>
        <w:t xml:space="preserve">На рисунках 39 – 42 </w:t>
      </w:r>
      <w:r w:rsidRPr="009162AF">
        <w:rPr>
          <w:rFonts w:ascii="Times New Roman" w:hAnsi="Times New Roman"/>
          <w:sz w:val="28"/>
          <w:szCs w:val="28"/>
          <w:lang w:eastAsia="x-none"/>
        </w:rPr>
        <w:t>приведён пример итерационного процесса формирования прямоугольников</w:t>
      </w:r>
      <w:r w:rsidRPr="009162AF">
        <w:rPr>
          <w:rFonts w:ascii="Times New Roman" w:hAnsi="Times New Roman"/>
          <w:sz w:val="28"/>
          <w:szCs w:val="28"/>
          <w:lang w:val="en-US" w:eastAsia="x-none"/>
        </w:rPr>
        <w:t>.</w:t>
      </w:r>
    </w:p>
    <w:p w14:paraId="4E354D83" w14:textId="5844436B" w:rsidR="009162AF" w:rsidRPr="009162AF" w:rsidRDefault="009162AF" w:rsidP="008134DE">
      <w:pPr>
        <w:pStyle w:val="afe"/>
        <w:spacing w:after="0" w:line="360" w:lineRule="auto"/>
        <w:ind w:left="0" w:right="310" w:firstLine="709"/>
        <w:jc w:val="center"/>
        <w:rPr>
          <w:rFonts w:ascii="Times New Roman" w:hAnsi="Times New Roman"/>
          <w:sz w:val="28"/>
          <w:szCs w:val="28"/>
          <w:lang w:val="en-US" w:eastAsia="x-none"/>
        </w:rPr>
      </w:pPr>
      <w:r w:rsidRPr="009162AF">
        <w:rPr>
          <w:rFonts w:ascii="Times New Roman" w:hAnsi="Times New Roman"/>
          <w:noProof/>
          <w:sz w:val="28"/>
          <w:szCs w:val="28"/>
          <w:lang w:val="en-US" w:eastAsia="x-none"/>
        </w:rPr>
        <w:drawing>
          <wp:inline distT="0" distB="0" distL="0" distR="0" wp14:anchorId="3A95678B" wp14:editId="0745DD70">
            <wp:extent cx="3897974" cy="2210463"/>
            <wp:effectExtent l="0" t="0" r="7620" b="0"/>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340" cy="2218043"/>
                    </a:xfrm>
                    <a:prstGeom prst="rect">
                      <a:avLst/>
                    </a:prstGeom>
                    <a:noFill/>
                    <a:ln>
                      <a:noFill/>
                    </a:ln>
                  </pic:spPr>
                </pic:pic>
              </a:graphicData>
            </a:graphic>
          </wp:inline>
        </w:drawing>
      </w:r>
    </w:p>
    <w:p w14:paraId="6DEB8583" w14:textId="64B10DCD"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39</w:t>
      </w:r>
      <w:r w:rsidRPr="009162AF">
        <w:rPr>
          <w:rFonts w:ascii="Times New Roman" w:hAnsi="Times New Roman"/>
          <w:sz w:val="28"/>
          <w:szCs w:val="28"/>
          <w:lang w:eastAsia="x-none"/>
        </w:rPr>
        <w:t xml:space="preserve"> – Итерационный процесс формирования прямоугольников</w:t>
      </w:r>
    </w:p>
    <w:p w14:paraId="1289974B" w14:textId="77777777" w:rsidR="00CD361F" w:rsidRPr="009162AF" w:rsidRDefault="00CD361F" w:rsidP="008134DE">
      <w:pPr>
        <w:pStyle w:val="afe"/>
        <w:spacing w:after="0" w:line="360" w:lineRule="auto"/>
        <w:ind w:left="0" w:right="310" w:firstLine="709"/>
        <w:jc w:val="center"/>
        <w:rPr>
          <w:rFonts w:ascii="Times New Roman" w:hAnsi="Times New Roman"/>
          <w:sz w:val="28"/>
          <w:szCs w:val="28"/>
          <w:lang w:eastAsia="x-none"/>
        </w:rPr>
      </w:pPr>
    </w:p>
    <w:p w14:paraId="7F6DD425" w14:textId="1F6BCCCD"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drawing>
          <wp:inline distT="0" distB="0" distL="0" distR="0" wp14:anchorId="10B20D46" wp14:editId="7F587663">
            <wp:extent cx="3855359" cy="2226366"/>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858" cy="2244556"/>
                    </a:xfrm>
                    <a:prstGeom prst="rect">
                      <a:avLst/>
                    </a:prstGeom>
                    <a:noFill/>
                    <a:ln>
                      <a:noFill/>
                    </a:ln>
                  </pic:spPr>
                </pic:pic>
              </a:graphicData>
            </a:graphic>
          </wp:inline>
        </w:drawing>
      </w:r>
    </w:p>
    <w:p w14:paraId="33707C77" w14:textId="729E3EA8"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40</w:t>
      </w:r>
      <w:r w:rsidRPr="009162AF">
        <w:rPr>
          <w:rFonts w:ascii="Times New Roman" w:hAnsi="Times New Roman"/>
          <w:sz w:val="28"/>
          <w:szCs w:val="28"/>
          <w:lang w:eastAsia="x-none"/>
        </w:rPr>
        <w:t xml:space="preserve"> – Итерационный процесс формирования прямоугольников </w:t>
      </w:r>
    </w:p>
    <w:p w14:paraId="71F62248" w14:textId="22E00A3F"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lastRenderedPageBreak/>
        <w:drawing>
          <wp:inline distT="0" distB="0" distL="0" distR="0" wp14:anchorId="19B3FEBD" wp14:editId="60687868">
            <wp:extent cx="3554095" cy="2027555"/>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4095" cy="2027555"/>
                    </a:xfrm>
                    <a:prstGeom prst="rect">
                      <a:avLst/>
                    </a:prstGeom>
                    <a:noFill/>
                    <a:ln>
                      <a:noFill/>
                    </a:ln>
                  </pic:spPr>
                </pic:pic>
              </a:graphicData>
            </a:graphic>
          </wp:inline>
        </w:drawing>
      </w:r>
    </w:p>
    <w:p w14:paraId="0A8E27F5" w14:textId="4199778A"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41</w:t>
      </w:r>
      <w:r w:rsidRPr="009162AF">
        <w:rPr>
          <w:rFonts w:ascii="Times New Roman" w:hAnsi="Times New Roman"/>
          <w:sz w:val="28"/>
          <w:szCs w:val="28"/>
          <w:lang w:eastAsia="x-none"/>
        </w:rPr>
        <w:t xml:space="preserve"> – Итерационный процесс формирования прямоугольников</w:t>
      </w:r>
    </w:p>
    <w:p w14:paraId="0A9FA8F7" w14:textId="77777777"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p>
    <w:p w14:paraId="2A21BFBB" w14:textId="7272BC98"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drawing>
          <wp:inline distT="0" distB="0" distL="0" distR="0" wp14:anchorId="29405701" wp14:editId="27293213">
            <wp:extent cx="3594100" cy="2051685"/>
            <wp:effectExtent l="0" t="0" r="635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4100" cy="2051685"/>
                    </a:xfrm>
                    <a:prstGeom prst="rect">
                      <a:avLst/>
                    </a:prstGeom>
                    <a:noFill/>
                    <a:ln>
                      <a:noFill/>
                    </a:ln>
                  </pic:spPr>
                </pic:pic>
              </a:graphicData>
            </a:graphic>
          </wp:inline>
        </w:drawing>
      </w:r>
    </w:p>
    <w:p w14:paraId="1DF6E778" w14:textId="77777777" w:rsidR="00DF0D7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42</w:t>
      </w:r>
      <w:r w:rsidRPr="009162AF">
        <w:rPr>
          <w:rFonts w:ascii="Times New Roman" w:hAnsi="Times New Roman"/>
          <w:sz w:val="28"/>
          <w:szCs w:val="28"/>
          <w:lang w:eastAsia="x-none"/>
        </w:rPr>
        <w:t xml:space="preserve"> – Итерационный процесс формирования прямоугольников</w:t>
      </w:r>
    </w:p>
    <w:p w14:paraId="6F6B607B" w14:textId="77777777" w:rsidR="00DF0D7F" w:rsidRDefault="00DF0D7F" w:rsidP="008134DE">
      <w:pPr>
        <w:pStyle w:val="afe"/>
        <w:spacing w:after="0" w:line="360" w:lineRule="auto"/>
        <w:ind w:left="0" w:right="310" w:firstLine="709"/>
        <w:jc w:val="both"/>
        <w:rPr>
          <w:rFonts w:ascii="Times New Roman" w:hAnsi="Times New Roman"/>
          <w:sz w:val="28"/>
          <w:szCs w:val="28"/>
          <w:lang w:eastAsia="x-none"/>
        </w:rPr>
      </w:pPr>
    </w:p>
    <w:p w14:paraId="41559F8D" w14:textId="3E5C2104" w:rsidR="009162AF" w:rsidRPr="00DF0D7F" w:rsidRDefault="009162AF" w:rsidP="008134DE">
      <w:pPr>
        <w:pStyle w:val="afe"/>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Вызывается функция индексации. Запускается итерация по всем объектам и прямоугольникам. Затем проверяется условие на наличие пересечения объекта с прямоугольником. Если имеется пересечение, то сохраняется его индекс. Примерный вид индекса – «2.1.3.4». Данная запись означает, что объект пересекает 2-ой прямоугольник после 1-го разделения, 1-ый прямоугольник после 2-го разделения, 3-ий прямоугольник 3-го разделения и 4-ый прямоугольник 4-го разделения. Иными словами – это путь разделения до выбранного прямоугольника.</w:t>
      </w:r>
    </w:p>
    <w:p w14:paraId="4761FB0C" w14:textId="77777777" w:rsidR="00A86014" w:rsidRDefault="009162AF" w:rsidP="008134DE">
      <w:pPr>
        <w:pStyle w:val="afe"/>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После прохождения цикла по прямоугольникам в список заносится название слоя объекта, </w:t>
      </w:r>
      <w:r w:rsidRPr="009162AF">
        <w:rPr>
          <w:rFonts w:ascii="Times New Roman" w:hAnsi="Times New Roman"/>
          <w:sz w:val="28"/>
          <w:szCs w:val="28"/>
          <w:lang w:val="en-US" w:eastAsia="x-none"/>
        </w:rPr>
        <w:t>id</w:t>
      </w:r>
      <w:r w:rsidRPr="009162AF">
        <w:rPr>
          <w:rFonts w:ascii="Times New Roman" w:hAnsi="Times New Roman"/>
          <w:sz w:val="28"/>
          <w:szCs w:val="28"/>
          <w:lang w:eastAsia="x-none"/>
        </w:rPr>
        <w:t xml:space="preserve"> объекта и строка индексов,</w:t>
      </w:r>
      <w:r w:rsidR="00DF0D7F">
        <w:rPr>
          <w:rFonts w:ascii="Times New Roman" w:hAnsi="Times New Roman"/>
          <w:sz w:val="28"/>
          <w:szCs w:val="28"/>
          <w:lang w:eastAsia="x-none"/>
        </w:rPr>
        <w:t xml:space="preserve"> где эти элементы разделены символом «_», а </w:t>
      </w:r>
      <w:r w:rsidRPr="009162AF">
        <w:rPr>
          <w:rFonts w:ascii="Times New Roman" w:hAnsi="Times New Roman"/>
          <w:sz w:val="28"/>
          <w:szCs w:val="28"/>
          <w:lang w:eastAsia="x-none"/>
        </w:rPr>
        <w:t xml:space="preserve">каждый индекс разделен </w:t>
      </w:r>
      <w:r w:rsidR="00DF0D7F">
        <w:rPr>
          <w:rFonts w:ascii="Times New Roman" w:hAnsi="Times New Roman"/>
          <w:sz w:val="28"/>
          <w:szCs w:val="28"/>
          <w:lang w:eastAsia="x-none"/>
        </w:rPr>
        <w:t>символом</w:t>
      </w:r>
      <w:r w:rsidRPr="009162AF">
        <w:rPr>
          <w:rFonts w:ascii="Times New Roman" w:hAnsi="Times New Roman"/>
          <w:sz w:val="28"/>
          <w:szCs w:val="28"/>
          <w:lang w:eastAsia="x-none"/>
        </w:rPr>
        <w:t xml:space="preserve"> «;». Далее цикл повторяется и проходит по всем объектам.</w:t>
      </w:r>
      <w:r w:rsidR="00A86014">
        <w:rPr>
          <w:rFonts w:ascii="Times New Roman" w:hAnsi="Times New Roman"/>
          <w:sz w:val="28"/>
          <w:szCs w:val="28"/>
          <w:lang w:eastAsia="x-none"/>
        </w:rPr>
        <w:t xml:space="preserve"> </w:t>
      </w:r>
    </w:p>
    <w:p w14:paraId="0CD6B96B" w14:textId="4328389F" w:rsidR="009162AF" w:rsidRPr="009162AF" w:rsidRDefault="00A86014"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На рисунке 43 представлена в</w:t>
      </w:r>
      <w:r w:rsidRPr="009162AF">
        <w:rPr>
          <w:rFonts w:ascii="Times New Roman" w:hAnsi="Times New Roman"/>
          <w:sz w:val="28"/>
          <w:szCs w:val="28"/>
          <w:lang w:eastAsia="x-none"/>
        </w:rPr>
        <w:t>изуальная индексация прямоугольников</w:t>
      </w:r>
    </w:p>
    <w:p w14:paraId="24940581" w14:textId="69F4123B"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245679A3" wp14:editId="29ACEC5A">
            <wp:extent cx="3156585" cy="202755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6585" cy="2027555"/>
                    </a:xfrm>
                    <a:prstGeom prst="rect">
                      <a:avLst/>
                    </a:prstGeom>
                    <a:noFill/>
                    <a:ln>
                      <a:noFill/>
                    </a:ln>
                  </pic:spPr>
                </pic:pic>
              </a:graphicData>
            </a:graphic>
          </wp:inline>
        </w:drawing>
      </w:r>
    </w:p>
    <w:p w14:paraId="5DA3F237" w14:textId="0169E8C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A86014">
        <w:rPr>
          <w:rFonts w:ascii="Times New Roman" w:hAnsi="Times New Roman"/>
          <w:sz w:val="28"/>
          <w:szCs w:val="28"/>
          <w:lang w:eastAsia="x-none"/>
        </w:rPr>
        <w:t>43</w:t>
      </w:r>
      <w:r w:rsidRPr="009162AF">
        <w:rPr>
          <w:rFonts w:ascii="Times New Roman" w:hAnsi="Times New Roman"/>
          <w:sz w:val="28"/>
          <w:szCs w:val="28"/>
          <w:lang w:eastAsia="x-none"/>
        </w:rPr>
        <w:t xml:space="preserve"> – Визуальная индексация прямоугольников</w:t>
      </w:r>
    </w:p>
    <w:p w14:paraId="75900557" w14:textId="77777777" w:rsidR="009162AF" w:rsidRPr="009162AF" w:rsidRDefault="009162AF" w:rsidP="008134DE">
      <w:pPr>
        <w:pStyle w:val="afe"/>
        <w:spacing w:after="0" w:line="360" w:lineRule="auto"/>
        <w:ind w:left="0" w:right="310" w:firstLine="709"/>
        <w:jc w:val="both"/>
        <w:rPr>
          <w:rFonts w:ascii="Times New Roman" w:hAnsi="Times New Roman"/>
          <w:sz w:val="28"/>
          <w:szCs w:val="28"/>
          <w:lang w:eastAsia="x-none"/>
        </w:rPr>
      </w:pPr>
    </w:p>
    <w:p w14:paraId="3129C0E2" w14:textId="77777777" w:rsidR="009162AF" w:rsidRPr="009162AF" w:rsidRDefault="009162AF" w:rsidP="008134DE">
      <w:pPr>
        <w:pStyle w:val="afe"/>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На последнем этапе вызывается функция установки цвета прямоугольников. Сущность ее заключается в следующем:</w:t>
      </w:r>
    </w:p>
    <w:p w14:paraId="29D975B2" w14:textId="77777777"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запускаем цикл по всем объектам:</w:t>
      </w:r>
    </w:p>
    <w:p w14:paraId="1684EE1B" w14:textId="6FC78F65"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находим его по названию слоя и </w:t>
      </w:r>
      <w:proofErr w:type="spellStart"/>
      <w:r w:rsidRPr="009162AF">
        <w:rPr>
          <w:rFonts w:ascii="Times New Roman" w:hAnsi="Times New Roman"/>
          <w:sz w:val="28"/>
          <w:szCs w:val="28"/>
          <w:lang w:eastAsia="x-none"/>
        </w:rPr>
        <w:t>id</w:t>
      </w:r>
      <w:proofErr w:type="spellEnd"/>
      <w:r w:rsidRPr="009162AF">
        <w:rPr>
          <w:rFonts w:ascii="Times New Roman" w:hAnsi="Times New Roman"/>
          <w:sz w:val="28"/>
          <w:szCs w:val="28"/>
          <w:lang w:eastAsia="x-none"/>
        </w:rPr>
        <w:t xml:space="preserve"> в списке;</w:t>
      </w:r>
    </w:p>
    <w:p w14:paraId="04AF3D61" w14:textId="0B98A685" w:rsidR="009162AF" w:rsidRPr="009162AF" w:rsidRDefault="00DF0D7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обрабатываем</w:t>
      </w:r>
      <w:r w:rsidR="009162AF" w:rsidRPr="009162AF">
        <w:rPr>
          <w:rFonts w:ascii="Times New Roman" w:hAnsi="Times New Roman"/>
          <w:sz w:val="28"/>
          <w:szCs w:val="28"/>
          <w:lang w:eastAsia="x-none"/>
        </w:rPr>
        <w:t xml:space="preserve"> строку индексов</w:t>
      </w:r>
      <w:r w:rsidR="009162AF" w:rsidRPr="009162AF">
        <w:rPr>
          <w:rFonts w:ascii="Times New Roman" w:hAnsi="Times New Roman"/>
          <w:sz w:val="28"/>
          <w:szCs w:val="28"/>
          <w:lang w:val="en-US" w:eastAsia="x-none"/>
        </w:rPr>
        <w:t>;</w:t>
      </w:r>
    </w:p>
    <w:p w14:paraId="51D27539" w14:textId="33AEA079"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у всех прямоугольников с этими индексами </w:t>
      </w:r>
      <w:r w:rsidR="00A86014">
        <w:rPr>
          <w:rFonts w:ascii="Times New Roman" w:hAnsi="Times New Roman"/>
          <w:sz w:val="28"/>
          <w:szCs w:val="28"/>
          <w:lang w:eastAsia="x-none"/>
        </w:rPr>
        <w:t>случайно</w:t>
      </w:r>
      <w:r w:rsidRPr="009162AF">
        <w:rPr>
          <w:rFonts w:ascii="Times New Roman" w:hAnsi="Times New Roman"/>
          <w:sz w:val="28"/>
          <w:szCs w:val="28"/>
          <w:lang w:eastAsia="x-none"/>
        </w:rPr>
        <w:t xml:space="preserve"> задаем цвет в формате </w:t>
      </w:r>
      <w:proofErr w:type="spellStart"/>
      <w:r w:rsidRPr="009162AF">
        <w:rPr>
          <w:rFonts w:ascii="Times New Roman" w:hAnsi="Times New Roman"/>
          <w:sz w:val="28"/>
          <w:szCs w:val="28"/>
          <w:lang w:val="en-US" w:eastAsia="x-none"/>
        </w:rPr>
        <w:t>rgb</w:t>
      </w:r>
      <w:proofErr w:type="spellEnd"/>
      <w:r w:rsidRPr="009162AF">
        <w:rPr>
          <w:rFonts w:ascii="Times New Roman" w:hAnsi="Times New Roman"/>
          <w:sz w:val="28"/>
          <w:szCs w:val="28"/>
          <w:lang w:eastAsia="x-none"/>
        </w:rPr>
        <w:t>;</w:t>
      </w:r>
    </w:p>
    <w:p w14:paraId="6E6038FD" w14:textId="1A8AA1F5" w:rsidR="00A86014"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прямоугольникам с общими точками (одинаковыми индексами) задается серый цвет.</w:t>
      </w:r>
    </w:p>
    <w:p w14:paraId="53740214" w14:textId="74A82EA2" w:rsidR="00A86014" w:rsidRPr="00A86014" w:rsidRDefault="00A86014" w:rsidP="008134DE">
      <w:pPr>
        <w:pStyle w:val="afe"/>
        <w:tabs>
          <w:tab w:val="left" w:pos="993"/>
        </w:tabs>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На рисунке 44 представлена установка цветов прямоугольникам.</w:t>
      </w:r>
    </w:p>
    <w:p w14:paraId="0A9723EE" w14:textId="0AA8B02C" w:rsidR="009162AF" w:rsidRPr="009162AF" w:rsidRDefault="009162AF" w:rsidP="008134DE">
      <w:pPr>
        <w:pStyle w:val="afe"/>
        <w:tabs>
          <w:tab w:val="left" w:pos="993"/>
        </w:tabs>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24852581" wp14:editId="03B6392F">
            <wp:extent cx="4931340" cy="2782956"/>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5557" cy="2807909"/>
                    </a:xfrm>
                    <a:prstGeom prst="rect">
                      <a:avLst/>
                    </a:prstGeom>
                    <a:noFill/>
                    <a:ln>
                      <a:noFill/>
                    </a:ln>
                  </pic:spPr>
                </pic:pic>
              </a:graphicData>
            </a:graphic>
          </wp:inline>
        </w:drawing>
      </w:r>
    </w:p>
    <w:p w14:paraId="634A0A25" w14:textId="4440C3CA"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A86014">
        <w:rPr>
          <w:rFonts w:ascii="Times New Roman" w:hAnsi="Times New Roman"/>
          <w:sz w:val="28"/>
          <w:szCs w:val="28"/>
          <w:lang w:eastAsia="x-none"/>
        </w:rPr>
        <w:t>44</w:t>
      </w:r>
      <w:r w:rsidRPr="009162AF">
        <w:rPr>
          <w:rFonts w:ascii="Times New Roman" w:hAnsi="Times New Roman"/>
          <w:sz w:val="28"/>
          <w:szCs w:val="28"/>
          <w:lang w:eastAsia="x-none"/>
        </w:rPr>
        <w:t xml:space="preserve"> – Одноцветное выделение прямоугольников одного объекта</w:t>
      </w:r>
    </w:p>
    <w:p w14:paraId="73867CEE" w14:textId="77777777" w:rsidR="00C823EE" w:rsidRDefault="003366E4"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Следующим этапом разработки является нахождение пересекающихся объектов, расположенных на разных слоях. Можно заметить, что если объекты пересекаются, то они находятся в одном индексе</w:t>
      </w:r>
      <w:r w:rsidR="00C823EE">
        <w:rPr>
          <w:rFonts w:ascii="Times New Roman" w:hAnsi="Times New Roman"/>
          <w:sz w:val="28"/>
          <w:szCs w:val="28"/>
          <w:lang w:eastAsia="x-none"/>
        </w:rPr>
        <w:t xml:space="preserve">, но в некоторых ситуациях объекты, расположенные на одном слое, так же находятся в одном индексе, что для нашей ситуации некорректно. </w:t>
      </w:r>
      <w:r>
        <w:rPr>
          <w:rFonts w:ascii="Times New Roman" w:hAnsi="Times New Roman"/>
          <w:sz w:val="28"/>
          <w:szCs w:val="28"/>
          <w:lang w:eastAsia="x-none"/>
        </w:rPr>
        <w:t xml:space="preserve">Для этого необходимо </w:t>
      </w:r>
      <w:r w:rsidR="00C823EE">
        <w:rPr>
          <w:rFonts w:ascii="Times New Roman" w:hAnsi="Times New Roman"/>
          <w:sz w:val="28"/>
          <w:szCs w:val="28"/>
          <w:lang w:eastAsia="x-none"/>
        </w:rPr>
        <w:t xml:space="preserve">правильно </w:t>
      </w:r>
      <w:r>
        <w:rPr>
          <w:rFonts w:ascii="Times New Roman" w:hAnsi="Times New Roman"/>
          <w:sz w:val="28"/>
          <w:szCs w:val="28"/>
          <w:lang w:eastAsia="x-none"/>
        </w:rPr>
        <w:t>обработать список индексов. На рисунке 45 представлен</w:t>
      </w:r>
      <w:r w:rsidR="00C823EE">
        <w:rPr>
          <w:rFonts w:ascii="Times New Roman" w:hAnsi="Times New Roman"/>
          <w:sz w:val="28"/>
          <w:szCs w:val="28"/>
          <w:lang w:eastAsia="x-none"/>
        </w:rPr>
        <w:t xml:space="preserve"> как примерно может выглядеть список индексов.</w:t>
      </w:r>
    </w:p>
    <w:p w14:paraId="03A400DE" w14:textId="20E217F7" w:rsidR="00A86014" w:rsidRDefault="00C823EE" w:rsidP="008134DE">
      <w:pPr>
        <w:pStyle w:val="afe"/>
        <w:spacing w:after="0" w:line="360" w:lineRule="auto"/>
        <w:ind w:left="0" w:right="310" w:firstLine="709"/>
        <w:jc w:val="center"/>
        <w:rPr>
          <w:rFonts w:ascii="Times New Roman" w:hAnsi="Times New Roman"/>
          <w:sz w:val="28"/>
          <w:szCs w:val="28"/>
          <w:lang w:eastAsia="x-none"/>
        </w:rPr>
      </w:pPr>
      <w:r w:rsidRPr="00C823EE">
        <w:rPr>
          <w:rFonts w:ascii="Times New Roman" w:hAnsi="Times New Roman"/>
          <w:noProof/>
          <w:sz w:val="28"/>
          <w:szCs w:val="28"/>
          <w:lang w:eastAsia="x-none"/>
        </w:rPr>
        <w:drawing>
          <wp:inline distT="0" distB="0" distL="0" distR="0" wp14:anchorId="05C0347E" wp14:editId="1B4C57F2">
            <wp:extent cx="4040201" cy="1706405"/>
            <wp:effectExtent l="0" t="0" r="0" b="825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73046" cy="1720277"/>
                    </a:xfrm>
                    <a:prstGeom prst="rect">
                      <a:avLst/>
                    </a:prstGeom>
                    <a:noFill/>
                    <a:ln>
                      <a:noFill/>
                    </a:ln>
                  </pic:spPr>
                </pic:pic>
              </a:graphicData>
            </a:graphic>
          </wp:inline>
        </w:drawing>
      </w:r>
    </w:p>
    <w:p w14:paraId="1CBE1C2D" w14:textId="7C37973F"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45 – Список индексов</w:t>
      </w:r>
    </w:p>
    <w:p w14:paraId="7BB24FD5" w14:textId="02AD99A4" w:rsidR="00C823EE" w:rsidRDefault="00C823EE" w:rsidP="008134DE">
      <w:pPr>
        <w:pStyle w:val="afe"/>
        <w:spacing w:after="0" w:line="360" w:lineRule="auto"/>
        <w:ind w:left="0" w:right="310" w:firstLine="709"/>
        <w:jc w:val="center"/>
        <w:rPr>
          <w:rFonts w:ascii="Times New Roman" w:hAnsi="Times New Roman"/>
          <w:sz w:val="28"/>
          <w:szCs w:val="28"/>
          <w:lang w:eastAsia="x-none"/>
        </w:rPr>
      </w:pPr>
    </w:p>
    <w:p w14:paraId="58EBD469" w14:textId="13BD3BC2" w:rsidR="00C823EE" w:rsidRDefault="00C823E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Рассмотрим один элемент из этого списка поподробнее. На рисунке 46 представлен элемент списка индексов.</w:t>
      </w:r>
    </w:p>
    <w:p w14:paraId="6E01E3E9" w14:textId="5DAA5000"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sidRPr="00C823EE">
        <w:rPr>
          <w:rFonts w:ascii="Times New Roman" w:hAnsi="Times New Roman"/>
          <w:noProof/>
          <w:sz w:val="28"/>
          <w:szCs w:val="28"/>
          <w:lang w:eastAsia="x-none"/>
        </w:rPr>
        <w:drawing>
          <wp:inline distT="0" distB="0" distL="0" distR="0" wp14:anchorId="3B2A4413" wp14:editId="641DB90D">
            <wp:extent cx="4168410" cy="133985"/>
            <wp:effectExtent l="0" t="0" r="3810"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2401" cy="141828"/>
                    </a:xfrm>
                    <a:prstGeom prst="rect">
                      <a:avLst/>
                    </a:prstGeom>
                    <a:noFill/>
                    <a:ln>
                      <a:noFill/>
                    </a:ln>
                  </pic:spPr>
                </pic:pic>
              </a:graphicData>
            </a:graphic>
          </wp:inline>
        </w:drawing>
      </w:r>
    </w:p>
    <w:p w14:paraId="69CBF7A0" w14:textId="78606243"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46 – Элемент списка индексов.</w:t>
      </w:r>
    </w:p>
    <w:p w14:paraId="24A6A538" w14:textId="281D1901" w:rsidR="00C823EE" w:rsidRDefault="00C823EE" w:rsidP="008134DE">
      <w:pPr>
        <w:pStyle w:val="afe"/>
        <w:spacing w:after="0" w:line="360" w:lineRule="auto"/>
        <w:ind w:left="0" w:right="310" w:firstLine="709"/>
        <w:jc w:val="center"/>
        <w:rPr>
          <w:rFonts w:ascii="Times New Roman" w:hAnsi="Times New Roman"/>
          <w:sz w:val="28"/>
          <w:szCs w:val="28"/>
          <w:lang w:eastAsia="x-none"/>
        </w:rPr>
      </w:pPr>
    </w:p>
    <w:p w14:paraId="67F4B61A" w14:textId="77777777" w:rsidR="005B4EED" w:rsidRDefault="00C823E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Разделим данный элемент по знаку нижнего подчеркивания («_»). Первая часть, расположенная </w:t>
      </w:r>
      <w:r w:rsidR="00DC2109">
        <w:rPr>
          <w:rFonts w:ascii="Times New Roman" w:hAnsi="Times New Roman"/>
          <w:sz w:val="28"/>
          <w:szCs w:val="28"/>
          <w:lang w:eastAsia="x-none"/>
        </w:rPr>
        <w:t xml:space="preserve">до первого нижнего подчеркивания, означает имя слоя. Вторая часть – между двумя нижними подчеркиваниями – </w:t>
      </w:r>
      <w:r w:rsidR="00DC2109">
        <w:rPr>
          <w:rFonts w:ascii="Times New Roman" w:hAnsi="Times New Roman"/>
          <w:sz w:val="28"/>
          <w:szCs w:val="28"/>
          <w:lang w:val="en-US" w:eastAsia="x-none"/>
        </w:rPr>
        <w:t>id</w:t>
      </w:r>
      <w:r w:rsidR="00DC2109" w:rsidRPr="00DC2109">
        <w:rPr>
          <w:rFonts w:ascii="Times New Roman" w:hAnsi="Times New Roman"/>
          <w:sz w:val="28"/>
          <w:szCs w:val="28"/>
          <w:lang w:eastAsia="x-none"/>
        </w:rPr>
        <w:t xml:space="preserve"> </w:t>
      </w:r>
      <w:r w:rsidR="00DC2109">
        <w:rPr>
          <w:rFonts w:ascii="Times New Roman" w:hAnsi="Times New Roman"/>
          <w:sz w:val="28"/>
          <w:szCs w:val="28"/>
          <w:lang w:eastAsia="x-none"/>
        </w:rPr>
        <w:t xml:space="preserve">объекта в слое, указанного в первой части. Третья часть, расположенная после нижнего подчеркивания, является списком идентификаторов индексов, в которых расположен объект, </w:t>
      </w:r>
      <w:r w:rsidR="00DC2109">
        <w:rPr>
          <w:rFonts w:ascii="Times New Roman" w:hAnsi="Times New Roman"/>
          <w:sz w:val="28"/>
          <w:szCs w:val="28"/>
          <w:lang w:val="en-US" w:eastAsia="x-none"/>
        </w:rPr>
        <w:t>id</w:t>
      </w:r>
      <w:r w:rsidR="00DC2109">
        <w:rPr>
          <w:rFonts w:ascii="Times New Roman" w:hAnsi="Times New Roman"/>
          <w:sz w:val="28"/>
          <w:szCs w:val="28"/>
          <w:lang w:eastAsia="x-none"/>
        </w:rPr>
        <w:t xml:space="preserve"> которого указан во второй части элемента.</w:t>
      </w:r>
      <w:r w:rsidR="00C25B97">
        <w:rPr>
          <w:rFonts w:ascii="Times New Roman" w:hAnsi="Times New Roman"/>
          <w:sz w:val="28"/>
          <w:szCs w:val="28"/>
          <w:lang w:eastAsia="x-none"/>
        </w:rPr>
        <w:t xml:space="preserve"> </w:t>
      </w:r>
    </w:p>
    <w:p w14:paraId="4FD9C2FC" w14:textId="77777777" w:rsidR="008134DE" w:rsidRDefault="00C25B97"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Далее необходимо найти разные объекты, имеющие как минимум один общий индекс, но </w:t>
      </w:r>
      <w:r w:rsidR="005B4EED">
        <w:rPr>
          <w:rFonts w:ascii="Times New Roman" w:hAnsi="Times New Roman"/>
          <w:sz w:val="28"/>
          <w:szCs w:val="28"/>
          <w:lang w:eastAsia="x-none"/>
        </w:rPr>
        <w:t xml:space="preserve">расположенные на разных слоях. Разделим список индексов на несколько других списков по имени слоя. Это не составит труда, так как в начале работы алгоритма мы задали список слоёв, участвующих в индексировании. </w:t>
      </w:r>
    </w:p>
    <w:p w14:paraId="2EFAC5DE" w14:textId="5E647B44" w:rsidR="00EF19FE" w:rsidRDefault="005B4EE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Теперь срав</w:t>
      </w:r>
      <w:r w:rsidR="00EF19FE">
        <w:rPr>
          <w:rFonts w:ascii="Times New Roman" w:hAnsi="Times New Roman"/>
          <w:sz w:val="28"/>
          <w:szCs w:val="28"/>
          <w:lang w:eastAsia="x-none"/>
        </w:rPr>
        <w:t xml:space="preserve">нив полученные списки по идентификаторам индексов, найдём </w:t>
      </w:r>
      <w:r w:rsidR="00EF19FE">
        <w:rPr>
          <w:rFonts w:ascii="Times New Roman" w:hAnsi="Times New Roman"/>
          <w:sz w:val="28"/>
          <w:szCs w:val="28"/>
          <w:lang w:val="en-US" w:eastAsia="x-none"/>
        </w:rPr>
        <w:t>id</w:t>
      </w:r>
      <w:r w:rsidR="00EF19FE" w:rsidRPr="00EF19FE">
        <w:rPr>
          <w:rFonts w:ascii="Times New Roman" w:hAnsi="Times New Roman"/>
          <w:sz w:val="28"/>
          <w:szCs w:val="28"/>
          <w:lang w:eastAsia="x-none"/>
        </w:rPr>
        <w:t xml:space="preserve"> </w:t>
      </w:r>
      <w:r w:rsidR="00EF19FE">
        <w:rPr>
          <w:rFonts w:ascii="Times New Roman" w:hAnsi="Times New Roman"/>
          <w:sz w:val="28"/>
          <w:szCs w:val="28"/>
          <w:lang w:eastAsia="x-none"/>
        </w:rPr>
        <w:t>объектов, которые пересекаются.</w:t>
      </w:r>
    </w:p>
    <w:p w14:paraId="6716FA8F" w14:textId="07B89101" w:rsidR="00C823EE" w:rsidRDefault="00EF19F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Следующим этапом необходимо исправить данное пересечение. В процессе разработки было придумано несколько вариантов. Одним из вариантов было придумать смещение объекта на комплексированном слое. Но с этим вариантов возникло множество вопросов. В первую очередь надо было придумать в какую сторону </w:t>
      </w:r>
      <w:r w:rsidR="00DA33AD">
        <w:rPr>
          <w:rFonts w:ascii="Times New Roman" w:hAnsi="Times New Roman"/>
          <w:sz w:val="28"/>
          <w:szCs w:val="28"/>
          <w:lang w:eastAsia="x-none"/>
        </w:rPr>
        <w:t xml:space="preserve">смещать данный объект. Но даже если можно было решить данный вопрос, неизвестно на какое расстояние смещать объект. Потому что в процессе смещения сложно отследить пересекаются ли в данный момент объекты. Тогда бы каждую итерацию смещения пришлось бы заново запускать процесс индексации, что для больших карт происходит не быстро. В итоге, от концепции что-либо делать с объектом </w:t>
      </w:r>
      <w:proofErr w:type="spellStart"/>
      <w:r w:rsidR="00DA33AD">
        <w:rPr>
          <w:rFonts w:ascii="Times New Roman" w:hAnsi="Times New Roman"/>
          <w:sz w:val="28"/>
          <w:szCs w:val="28"/>
          <w:lang w:eastAsia="x-none"/>
        </w:rPr>
        <w:t>комплексированного</w:t>
      </w:r>
      <w:proofErr w:type="spellEnd"/>
      <w:r w:rsidR="00DA33AD">
        <w:rPr>
          <w:rFonts w:ascii="Times New Roman" w:hAnsi="Times New Roman"/>
          <w:sz w:val="28"/>
          <w:szCs w:val="28"/>
          <w:lang w:eastAsia="x-none"/>
        </w:rPr>
        <w:t xml:space="preserve"> слоя пришлось отказаться.</w:t>
      </w:r>
    </w:p>
    <w:p w14:paraId="62EF13E0" w14:textId="2E12F4B3" w:rsidR="00DA33AD" w:rsidRDefault="00DA33A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Было решено производить манипуляции с объектом основной карты, той карты, куда изначально переносились объекты.</w:t>
      </w:r>
    </w:p>
    <w:p w14:paraId="284233CC" w14:textId="62B19ACB" w:rsidR="00DA33AD" w:rsidRDefault="00DA33A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Так как объекты основной карты достаточно большие относительно объектов </w:t>
      </w:r>
      <w:r w:rsidR="00463B41">
        <w:rPr>
          <w:rFonts w:ascii="Times New Roman" w:hAnsi="Times New Roman"/>
          <w:sz w:val="28"/>
          <w:szCs w:val="28"/>
          <w:lang w:eastAsia="x-none"/>
        </w:rPr>
        <w:t>перенесённого слоя, было принято решение делать вырезы в объектах большой карты. Эти вырезы будут незначительно влиять на общий фон карты, но будут поддерживать основную концепцию разрабатываемого алгоритма, а именно сохранять топологические отношения между объектами.</w:t>
      </w:r>
    </w:p>
    <w:p w14:paraId="076BAE67" w14:textId="77777777" w:rsidR="003A5FEA" w:rsidRDefault="00463B41"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Рассмотрим процесс создания выреза в объектах. Все объекты на карте (кроме точечных) представляют собой набор линейных объектов. Поэтому были найдены точки пересечения объекта </w:t>
      </w:r>
      <w:r w:rsidR="00D6322B">
        <w:rPr>
          <w:rFonts w:ascii="Times New Roman" w:hAnsi="Times New Roman"/>
          <w:sz w:val="28"/>
          <w:szCs w:val="28"/>
          <w:lang w:eastAsia="x-none"/>
        </w:rPr>
        <w:t xml:space="preserve">перенесённого слоя и слоя исходной карты. Найденные точки необходимо немного сместить от объекта перенесённого слоя. Эти точки понадобятся нам в дальнейшем. Далее мы находим все точки объекта перенесённого слоя, попадающие в плоскость объекта исходной карты. С помощью этих точек и будет производиться вырез, но с начала их необходимо сместить, а точнее сделать их копии с некоторым смещением относительно центра масс объекта перенесённого слоя. Расположим </w:t>
      </w:r>
      <w:r w:rsidR="008134DE">
        <w:rPr>
          <w:rFonts w:ascii="Times New Roman" w:hAnsi="Times New Roman"/>
          <w:sz w:val="28"/>
          <w:szCs w:val="28"/>
          <w:lang w:eastAsia="x-none"/>
        </w:rPr>
        <w:t xml:space="preserve">все полученные точки в нужном порядке и вставим этот список точек в объект большой карты. Произойдет изменение геометрии и в </w:t>
      </w:r>
      <w:r w:rsidR="008134DE">
        <w:rPr>
          <w:rFonts w:ascii="Times New Roman" w:hAnsi="Times New Roman"/>
          <w:sz w:val="28"/>
          <w:szCs w:val="28"/>
          <w:lang w:val="en-US" w:eastAsia="x-none"/>
        </w:rPr>
        <w:t>QGIS</w:t>
      </w:r>
      <w:r w:rsidR="008134DE" w:rsidRPr="008134DE">
        <w:rPr>
          <w:rFonts w:ascii="Times New Roman" w:hAnsi="Times New Roman"/>
          <w:sz w:val="28"/>
          <w:szCs w:val="28"/>
          <w:lang w:eastAsia="x-none"/>
        </w:rPr>
        <w:t xml:space="preserve"> </w:t>
      </w:r>
      <w:r w:rsidR="008134DE">
        <w:rPr>
          <w:rFonts w:ascii="Times New Roman" w:hAnsi="Times New Roman"/>
          <w:sz w:val="28"/>
          <w:szCs w:val="28"/>
          <w:lang w:eastAsia="x-none"/>
        </w:rPr>
        <w:t>можно будет наблюдать необходимый вырез.</w:t>
      </w:r>
    </w:p>
    <w:p w14:paraId="453BC8F6" w14:textId="2CDB0406" w:rsidR="003A5FEA" w:rsidRDefault="003A5FEA"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4.1.2 Структура файла</w:t>
      </w:r>
    </w:p>
    <w:p w14:paraId="693629AD" w14:textId="6D36B589" w:rsidR="003A5FEA" w:rsidRDefault="003A5FEA"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Файл</w:t>
      </w:r>
      <w:r w:rsidRPr="003A5FEA">
        <w:rPr>
          <w:rFonts w:ascii="Times New Roman" w:hAnsi="Times New Roman"/>
          <w:sz w:val="28"/>
          <w:szCs w:val="28"/>
          <w:lang w:eastAsia="x-none"/>
        </w:rPr>
        <w:t xml:space="preserve"> </w:t>
      </w:r>
      <w:r>
        <w:rPr>
          <w:rFonts w:ascii="Times New Roman" w:hAnsi="Times New Roman"/>
          <w:sz w:val="28"/>
          <w:szCs w:val="28"/>
          <w:lang w:val="en-US" w:eastAsia="x-none"/>
        </w:rPr>
        <w:t>indexing</w:t>
      </w:r>
      <w:r w:rsidRPr="003A5FEA">
        <w:rPr>
          <w:rFonts w:ascii="Times New Roman" w:hAnsi="Times New Roman"/>
          <w:sz w:val="28"/>
          <w:szCs w:val="28"/>
          <w:lang w:eastAsia="x-none"/>
        </w:rPr>
        <w:t>_</w:t>
      </w:r>
      <w:r>
        <w:rPr>
          <w:rFonts w:ascii="Times New Roman" w:hAnsi="Times New Roman"/>
          <w:sz w:val="28"/>
          <w:szCs w:val="28"/>
          <w:lang w:val="en-US" w:eastAsia="x-none"/>
        </w:rPr>
        <w:t>of</w:t>
      </w:r>
      <w:r w:rsidRPr="003A5FEA">
        <w:rPr>
          <w:rFonts w:ascii="Times New Roman" w:hAnsi="Times New Roman"/>
          <w:sz w:val="28"/>
          <w:szCs w:val="28"/>
          <w:lang w:eastAsia="x-none"/>
        </w:rPr>
        <w:t>_</w:t>
      </w:r>
      <w:r>
        <w:rPr>
          <w:rFonts w:ascii="Times New Roman" w:hAnsi="Times New Roman"/>
          <w:sz w:val="28"/>
          <w:szCs w:val="28"/>
          <w:lang w:val="en-US" w:eastAsia="x-none"/>
        </w:rPr>
        <w:t>elements</w:t>
      </w:r>
      <w:r w:rsidRPr="003A5FEA">
        <w:rPr>
          <w:rFonts w:ascii="Times New Roman" w:hAnsi="Times New Roman"/>
          <w:sz w:val="28"/>
          <w:szCs w:val="28"/>
          <w:lang w:eastAsia="x-none"/>
        </w:rPr>
        <w:t>.</w:t>
      </w:r>
      <w:proofErr w:type="spellStart"/>
      <w:r>
        <w:rPr>
          <w:rFonts w:ascii="Times New Roman" w:hAnsi="Times New Roman"/>
          <w:sz w:val="28"/>
          <w:szCs w:val="28"/>
          <w:lang w:val="en-US" w:eastAsia="x-none"/>
        </w:rPr>
        <w:t>py</w:t>
      </w:r>
      <w:proofErr w:type="spellEnd"/>
      <w:r w:rsidRPr="003A5FEA">
        <w:rPr>
          <w:rFonts w:ascii="Times New Roman" w:hAnsi="Times New Roman"/>
          <w:sz w:val="28"/>
          <w:szCs w:val="28"/>
          <w:lang w:eastAsia="x-none"/>
        </w:rPr>
        <w:t xml:space="preserve"> </w:t>
      </w:r>
      <w:r>
        <w:rPr>
          <w:rFonts w:ascii="Times New Roman" w:hAnsi="Times New Roman"/>
          <w:sz w:val="28"/>
          <w:szCs w:val="28"/>
          <w:lang w:eastAsia="x-none"/>
        </w:rPr>
        <w:t>содержит</w:t>
      </w:r>
      <w:r w:rsidRPr="003A5FEA">
        <w:rPr>
          <w:rFonts w:ascii="Times New Roman" w:hAnsi="Times New Roman"/>
          <w:sz w:val="28"/>
          <w:szCs w:val="28"/>
          <w:lang w:eastAsia="x-none"/>
        </w:rPr>
        <w:t xml:space="preserve"> </w:t>
      </w:r>
      <w:r>
        <w:rPr>
          <w:rFonts w:ascii="Times New Roman" w:hAnsi="Times New Roman"/>
          <w:sz w:val="28"/>
          <w:szCs w:val="28"/>
          <w:lang w:eastAsia="x-none"/>
        </w:rPr>
        <w:t xml:space="preserve">основной класс для работы алгоритма под названием </w:t>
      </w:r>
      <w:proofErr w:type="spellStart"/>
      <w:r w:rsidRPr="003A5FEA">
        <w:rPr>
          <w:rFonts w:ascii="Times New Roman" w:hAnsi="Times New Roman"/>
          <w:sz w:val="28"/>
          <w:szCs w:val="28"/>
          <w:lang w:eastAsia="x-none"/>
        </w:rPr>
        <w:t>Index_of_element</w:t>
      </w:r>
      <w:proofErr w:type="spellEnd"/>
      <w:r>
        <w:rPr>
          <w:rFonts w:ascii="Times New Roman" w:hAnsi="Times New Roman"/>
          <w:sz w:val="28"/>
          <w:szCs w:val="28"/>
          <w:lang w:eastAsia="x-none"/>
        </w:rPr>
        <w:t xml:space="preserve">. В свою очередь класс содержит </w:t>
      </w:r>
      <w:r w:rsidR="00F7037F">
        <w:rPr>
          <w:rFonts w:ascii="Times New Roman" w:hAnsi="Times New Roman"/>
          <w:sz w:val="28"/>
          <w:szCs w:val="28"/>
          <w:lang w:eastAsia="x-none"/>
        </w:rPr>
        <w:t>несколько</w:t>
      </w:r>
      <w:r w:rsidR="00461C92">
        <w:rPr>
          <w:rFonts w:ascii="Times New Roman" w:hAnsi="Times New Roman"/>
          <w:sz w:val="28"/>
          <w:szCs w:val="28"/>
          <w:lang w:eastAsia="x-none"/>
        </w:rPr>
        <w:t xml:space="preserve"> основных функций. Остановимся на них поподробнее.</w:t>
      </w:r>
    </w:p>
    <w:p w14:paraId="66E45EDC" w14:textId="1C175616" w:rsidR="00461C92" w:rsidRDefault="00461C92"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r w:rsidRPr="00461C92">
        <w:rPr>
          <w:rFonts w:ascii="Times New Roman" w:hAnsi="Times New Roman"/>
          <w:sz w:val="28"/>
          <w:szCs w:val="28"/>
          <w:lang w:eastAsia="x-none"/>
        </w:rPr>
        <w:t>__</w:t>
      </w:r>
      <w:proofErr w:type="spellStart"/>
      <w:r w:rsidRPr="00461C92">
        <w:rPr>
          <w:rFonts w:ascii="Times New Roman" w:hAnsi="Times New Roman"/>
          <w:sz w:val="28"/>
          <w:szCs w:val="28"/>
          <w:lang w:eastAsia="x-none"/>
        </w:rPr>
        <w:t>init</w:t>
      </w:r>
      <w:proofErr w:type="spellEnd"/>
      <w:r w:rsidRPr="00461C92">
        <w:rPr>
          <w:rFonts w:ascii="Times New Roman" w:hAnsi="Times New Roman"/>
          <w:sz w:val="28"/>
          <w:szCs w:val="28"/>
          <w:lang w:eastAsia="x-none"/>
        </w:rPr>
        <w:t>__</w:t>
      </w:r>
      <w:r>
        <w:rPr>
          <w:rFonts w:ascii="Times New Roman" w:hAnsi="Times New Roman"/>
          <w:sz w:val="28"/>
          <w:szCs w:val="28"/>
          <w:lang w:eastAsia="x-none"/>
        </w:rPr>
        <w:t xml:space="preserve"> - воспроизводится во время создания экземпляра класса </w:t>
      </w:r>
      <w:proofErr w:type="spellStart"/>
      <w:r w:rsidRPr="003A5FEA">
        <w:rPr>
          <w:rFonts w:ascii="Times New Roman" w:hAnsi="Times New Roman"/>
          <w:sz w:val="28"/>
          <w:szCs w:val="28"/>
          <w:lang w:eastAsia="x-none"/>
        </w:rPr>
        <w:t>Index_of_element</w:t>
      </w:r>
      <w:proofErr w:type="spellEnd"/>
      <w:r>
        <w:rPr>
          <w:rFonts w:ascii="Times New Roman" w:hAnsi="Times New Roman"/>
          <w:sz w:val="28"/>
          <w:szCs w:val="28"/>
          <w:lang w:eastAsia="x-none"/>
        </w:rPr>
        <w:t>. В ней инициализируются такие переменные:</w:t>
      </w:r>
    </w:p>
    <w:p w14:paraId="464E39DF" w14:textId="637B5DAA"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project</w:t>
      </w:r>
      <w:r w:rsidRPr="00461C92">
        <w:rPr>
          <w:rFonts w:ascii="Times New Roman" w:hAnsi="Times New Roman"/>
          <w:sz w:val="28"/>
          <w:szCs w:val="28"/>
          <w:lang w:eastAsia="x-none"/>
        </w:rPr>
        <w:t xml:space="preserve"> – </w:t>
      </w:r>
      <w:r>
        <w:rPr>
          <w:rFonts w:ascii="Times New Roman" w:hAnsi="Times New Roman"/>
          <w:sz w:val="28"/>
          <w:szCs w:val="28"/>
          <w:lang w:eastAsia="x-none"/>
        </w:rPr>
        <w:t xml:space="preserve">содержит информацию о текущем проекте </w:t>
      </w:r>
      <w:r>
        <w:rPr>
          <w:rFonts w:ascii="Times New Roman" w:hAnsi="Times New Roman"/>
          <w:sz w:val="28"/>
          <w:szCs w:val="28"/>
          <w:lang w:val="en-US" w:eastAsia="x-none"/>
        </w:rPr>
        <w:t>QGIS</w:t>
      </w:r>
      <w:r>
        <w:rPr>
          <w:rFonts w:ascii="Times New Roman" w:hAnsi="Times New Roman"/>
          <w:sz w:val="28"/>
          <w:szCs w:val="28"/>
          <w:lang w:eastAsia="x-none"/>
        </w:rPr>
        <w:t>;</w:t>
      </w:r>
    </w:p>
    <w:p w14:paraId="0EC5278A" w14:textId="435C166B"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r w:rsidRPr="00461C92">
        <w:rPr>
          <w:rFonts w:ascii="Times New Roman" w:hAnsi="Times New Roman"/>
          <w:sz w:val="28"/>
          <w:szCs w:val="28"/>
          <w:lang w:val="en-US" w:eastAsia="x-none"/>
        </w:rPr>
        <w:t>layers</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name</w:t>
      </w:r>
      <w:r w:rsidRPr="00461C92">
        <w:rPr>
          <w:rFonts w:ascii="Times New Roman" w:hAnsi="Times New Roman"/>
          <w:sz w:val="28"/>
          <w:szCs w:val="28"/>
          <w:lang w:eastAsia="x-none"/>
        </w:rPr>
        <w:t xml:space="preserve"> – </w:t>
      </w:r>
      <w:r>
        <w:rPr>
          <w:rFonts w:ascii="Times New Roman" w:hAnsi="Times New Roman"/>
          <w:sz w:val="28"/>
          <w:szCs w:val="28"/>
          <w:lang w:eastAsia="x-none"/>
        </w:rPr>
        <w:t>список</w:t>
      </w:r>
      <w:r w:rsidRPr="00461C92">
        <w:rPr>
          <w:rFonts w:ascii="Times New Roman" w:hAnsi="Times New Roman"/>
          <w:sz w:val="28"/>
          <w:szCs w:val="28"/>
          <w:lang w:eastAsia="x-none"/>
        </w:rPr>
        <w:t xml:space="preserve"> </w:t>
      </w:r>
      <w:r>
        <w:rPr>
          <w:rFonts w:ascii="Times New Roman" w:hAnsi="Times New Roman"/>
          <w:sz w:val="28"/>
          <w:szCs w:val="28"/>
          <w:lang w:eastAsia="x-none"/>
        </w:rPr>
        <w:t>слоёв</w:t>
      </w:r>
      <w:r w:rsidRPr="00461C92">
        <w:rPr>
          <w:rFonts w:ascii="Times New Roman" w:hAnsi="Times New Roman"/>
          <w:sz w:val="28"/>
          <w:szCs w:val="28"/>
          <w:lang w:eastAsia="x-none"/>
        </w:rPr>
        <w:t xml:space="preserve">, </w:t>
      </w:r>
      <w:r>
        <w:rPr>
          <w:rFonts w:ascii="Times New Roman" w:hAnsi="Times New Roman"/>
          <w:sz w:val="28"/>
          <w:szCs w:val="28"/>
          <w:lang w:eastAsia="x-none"/>
        </w:rPr>
        <w:t>участвующих в индексировании;</w:t>
      </w:r>
    </w:p>
    <w:p w14:paraId="3ED4D433" w14:textId="18BA8870"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proofErr w:type="spellStart"/>
      <w:r w:rsidRPr="00461C92">
        <w:rPr>
          <w:rFonts w:ascii="Times New Roman" w:hAnsi="Times New Roman"/>
          <w:sz w:val="28"/>
          <w:szCs w:val="28"/>
          <w:lang w:eastAsia="x-none"/>
        </w:rPr>
        <w:t>coordinate_system</w:t>
      </w:r>
      <w:proofErr w:type="spellEnd"/>
      <w:r>
        <w:rPr>
          <w:rFonts w:ascii="Times New Roman" w:hAnsi="Times New Roman"/>
          <w:sz w:val="28"/>
          <w:szCs w:val="28"/>
          <w:lang w:eastAsia="x-none"/>
        </w:rPr>
        <w:t xml:space="preserve"> – содержит информацию о системе координат текущего проекта.</w:t>
      </w:r>
    </w:p>
    <w:p w14:paraId="4710EA62" w14:textId="06B0E763"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Во</w:t>
      </w:r>
      <w:r w:rsidRPr="00461C92">
        <w:rPr>
          <w:rFonts w:ascii="Times New Roman" w:hAnsi="Times New Roman"/>
          <w:sz w:val="28"/>
          <w:szCs w:val="28"/>
          <w:lang w:eastAsia="x-none"/>
        </w:rPr>
        <w:t xml:space="preserve"> </w:t>
      </w:r>
      <w:r>
        <w:rPr>
          <w:rFonts w:ascii="Times New Roman" w:hAnsi="Times New Roman"/>
          <w:sz w:val="28"/>
          <w:szCs w:val="28"/>
          <w:lang w:eastAsia="x-none"/>
        </w:rPr>
        <w:t>время</w:t>
      </w:r>
      <w:r w:rsidRPr="00461C92">
        <w:rPr>
          <w:rFonts w:ascii="Times New Roman" w:hAnsi="Times New Roman"/>
          <w:sz w:val="28"/>
          <w:szCs w:val="28"/>
          <w:lang w:eastAsia="x-none"/>
        </w:rPr>
        <w:t xml:space="preserve"> </w:t>
      </w:r>
      <w:r>
        <w:rPr>
          <w:rFonts w:ascii="Times New Roman" w:hAnsi="Times New Roman"/>
          <w:sz w:val="28"/>
          <w:szCs w:val="28"/>
          <w:lang w:eastAsia="x-none"/>
        </w:rPr>
        <w:t>работы</w:t>
      </w:r>
      <w:r w:rsidRPr="00461C92">
        <w:rPr>
          <w:rFonts w:ascii="Times New Roman" w:hAnsi="Times New Roman"/>
          <w:sz w:val="28"/>
          <w:szCs w:val="28"/>
          <w:lang w:eastAsia="x-none"/>
        </w:rPr>
        <w:t xml:space="preserve"> </w:t>
      </w:r>
      <w:r>
        <w:rPr>
          <w:rFonts w:ascii="Times New Roman" w:hAnsi="Times New Roman"/>
          <w:sz w:val="28"/>
          <w:szCs w:val="28"/>
          <w:lang w:eastAsia="x-none"/>
        </w:rPr>
        <w:t>функции</w:t>
      </w:r>
      <w:r w:rsidRPr="00461C92">
        <w:rPr>
          <w:rFonts w:ascii="Times New Roman" w:hAnsi="Times New Roman"/>
          <w:sz w:val="28"/>
          <w:szCs w:val="28"/>
          <w:lang w:eastAsia="x-none"/>
        </w:rPr>
        <w:t xml:space="preserve"> </w:t>
      </w:r>
      <w:proofErr w:type="spellStart"/>
      <w:r w:rsidRPr="00461C92">
        <w:rPr>
          <w:rFonts w:ascii="Times New Roman" w:hAnsi="Times New Roman"/>
          <w:sz w:val="28"/>
          <w:szCs w:val="28"/>
          <w:lang w:eastAsia="x-none"/>
        </w:rPr>
        <w:t>get</w:t>
      </w:r>
      <w:proofErr w:type="spellEnd"/>
      <w:r w:rsidRPr="00461C92">
        <w:rPr>
          <w:rFonts w:ascii="Times New Roman" w:hAnsi="Times New Roman"/>
          <w:sz w:val="28"/>
          <w:szCs w:val="28"/>
          <w:lang w:eastAsia="x-none"/>
        </w:rPr>
        <w:t>_</w:t>
      </w:r>
      <w:r w:rsidRPr="00461C92">
        <w:rPr>
          <w:rFonts w:ascii="Times New Roman" w:hAnsi="Times New Roman"/>
          <w:sz w:val="28"/>
          <w:szCs w:val="28"/>
          <w:lang w:val="en-US" w:eastAsia="x-none"/>
        </w:rPr>
        <w:t>points</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main</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rectangle</w:t>
      </w:r>
      <w:r w:rsidRPr="00461C92">
        <w:rPr>
          <w:rFonts w:ascii="Times New Roman" w:hAnsi="Times New Roman"/>
          <w:sz w:val="28"/>
          <w:szCs w:val="28"/>
          <w:lang w:eastAsia="x-none"/>
        </w:rPr>
        <w:t xml:space="preserve"> </w:t>
      </w:r>
      <w:r>
        <w:rPr>
          <w:rFonts w:ascii="Times New Roman" w:hAnsi="Times New Roman"/>
          <w:sz w:val="28"/>
          <w:szCs w:val="28"/>
          <w:lang w:eastAsia="x-none"/>
        </w:rPr>
        <w:t>происходит считывание границ слоёв, участвующих в индексировании. После этого формируются точки главного прямоугольника, таким образом, чтобы этот прямоугольник покрывал все объекты на слоях.</w:t>
      </w:r>
    </w:p>
    <w:p w14:paraId="4BA97770" w14:textId="38FDC5AB"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461C92">
        <w:rPr>
          <w:rFonts w:ascii="Times New Roman" w:hAnsi="Times New Roman"/>
          <w:sz w:val="28"/>
          <w:szCs w:val="28"/>
          <w:lang w:eastAsia="x-none"/>
        </w:rPr>
        <w:t xml:space="preserve"> </w:t>
      </w:r>
      <w:r w:rsidRPr="00461C92">
        <w:rPr>
          <w:rFonts w:ascii="Times New Roman" w:hAnsi="Times New Roman"/>
          <w:sz w:val="28"/>
          <w:szCs w:val="28"/>
          <w:lang w:val="en-US" w:eastAsia="x-none"/>
        </w:rPr>
        <w:t>add</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temporary</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layer</w:t>
      </w:r>
      <w:r w:rsidRPr="00461C92">
        <w:rPr>
          <w:rFonts w:ascii="Times New Roman" w:hAnsi="Times New Roman"/>
          <w:sz w:val="28"/>
          <w:szCs w:val="28"/>
          <w:lang w:eastAsia="x-none"/>
        </w:rPr>
        <w:t xml:space="preserve"> </w:t>
      </w:r>
      <w:r>
        <w:rPr>
          <w:rFonts w:ascii="Times New Roman" w:hAnsi="Times New Roman"/>
          <w:sz w:val="28"/>
          <w:szCs w:val="28"/>
          <w:lang w:eastAsia="x-none"/>
        </w:rPr>
        <w:t>создает</w:t>
      </w:r>
      <w:r w:rsidRPr="00461C92">
        <w:rPr>
          <w:rFonts w:ascii="Times New Roman" w:hAnsi="Times New Roman"/>
          <w:sz w:val="28"/>
          <w:szCs w:val="28"/>
          <w:lang w:eastAsia="x-none"/>
        </w:rPr>
        <w:t xml:space="preserve"> </w:t>
      </w:r>
      <w:r>
        <w:rPr>
          <w:rFonts w:ascii="Times New Roman" w:hAnsi="Times New Roman"/>
          <w:sz w:val="28"/>
          <w:szCs w:val="28"/>
          <w:lang w:eastAsia="x-none"/>
        </w:rPr>
        <w:t>временный слой с прямоугольником.</w:t>
      </w:r>
    </w:p>
    <w:p w14:paraId="7A94FC32" w14:textId="0AB2A476"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461C92">
        <w:rPr>
          <w:rFonts w:ascii="Times New Roman" w:hAnsi="Times New Roman"/>
          <w:sz w:val="28"/>
          <w:szCs w:val="28"/>
          <w:lang w:eastAsia="x-none"/>
        </w:rPr>
        <w:t xml:space="preserve"> </w:t>
      </w:r>
      <w:r w:rsidRPr="00461C92">
        <w:rPr>
          <w:rFonts w:ascii="Times New Roman" w:hAnsi="Times New Roman"/>
          <w:sz w:val="28"/>
          <w:szCs w:val="28"/>
          <w:lang w:val="en-US" w:eastAsia="x-none"/>
        </w:rPr>
        <w:t>separation</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on</w:t>
      </w:r>
      <w:r w:rsidRPr="00461C92">
        <w:rPr>
          <w:rFonts w:ascii="Times New Roman" w:hAnsi="Times New Roman"/>
          <w:sz w:val="28"/>
          <w:szCs w:val="28"/>
          <w:lang w:eastAsia="x-none"/>
        </w:rPr>
        <w:t>_</w:t>
      </w:r>
      <w:proofErr w:type="spellStart"/>
      <w:r w:rsidRPr="00461C92">
        <w:rPr>
          <w:rFonts w:ascii="Times New Roman" w:hAnsi="Times New Roman"/>
          <w:sz w:val="28"/>
          <w:szCs w:val="28"/>
          <w:lang w:val="en-US" w:eastAsia="x-none"/>
        </w:rPr>
        <w:t>rect</w:t>
      </w:r>
      <w:proofErr w:type="spellEnd"/>
      <w:r w:rsidRPr="00461C92">
        <w:rPr>
          <w:rFonts w:ascii="Times New Roman" w:hAnsi="Times New Roman"/>
          <w:sz w:val="28"/>
          <w:szCs w:val="28"/>
          <w:lang w:eastAsia="x-none"/>
        </w:rPr>
        <w:t xml:space="preserve"> </w:t>
      </w:r>
      <w:r>
        <w:rPr>
          <w:rFonts w:ascii="Times New Roman" w:hAnsi="Times New Roman"/>
          <w:sz w:val="28"/>
          <w:szCs w:val="28"/>
          <w:lang w:eastAsia="x-none"/>
        </w:rPr>
        <w:t>смотрит</w:t>
      </w:r>
      <w:r w:rsidRPr="00461C92">
        <w:rPr>
          <w:rFonts w:ascii="Times New Roman" w:hAnsi="Times New Roman"/>
          <w:sz w:val="28"/>
          <w:szCs w:val="28"/>
          <w:lang w:eastAsia="x-none"/>
        </w:rPr>
        <w:t xml:space="preserve"> </w:t>
      </w:r>
      <w:r>
        <w:rPr>
          <w:rFonts w:ascii="Times New Roman" w:hAnsi="Times New Roman"/>
          <w:sz w:val="28"/>
          <w:szCs w:val="28"/>
          <w:lang w:eastAsia="x-none"/>
        </w:rPr>
        <w:t>на</w:t>
      </w:r>
      <w:r w:rsidRPr="00461C92">
        <w:rPr>
          <w:rFonts w:ascii="Times New Roman" w:hAnsi="Times New Roman"/>
          <w:sz w:val="28"/>
          <w:szCs w:val="28"/>
          <w:lang w:eastAsia="x-none"/>
        </w:rPr>
        <w:t xml:space="preserve"> </w:t>
      </w:r>
      <w:r>
        <w:rPr>
          <w:rFonts w:ascii="Times New Roman" w:hAnsi="Times New Roman"/>
          <w:sz w:val="28"/>
          <w:szCs w:val="28"/>
          <w:lang w:eastAsia="x-none"/>
        </w:rPr>
        <w:t>объекты внутри текущего прямоугольника и делит его на 4 если там более одного объекта.</w:t>
      </w:r>
    </w:p>
    <w:p w14:paraId="025BFDB1" w14:textId="1557716D"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461C92">
        <w:rPr>
          <w:rFonts w:ascii="Times New Roman" w:hAnsi="Times New Roman"/>
          <w:sz w:val="28"/>
          <w:szCs w:val="28"/>
          <w:lang w:eastAsia="x-none"/>
        </w:rPr>
        <w:t>separation</w:t>
      </w:r>
      <w:proofErr w:type="spellEnd"/>
      <w:r>
        <w:rPr>
          <w:rFonts w:ascii="Times New Roman" w:hAnsi="Times New Roman"/>
          <w:sz w:val="28"/>
          <w:szCs w:val="28"/>
          <w:lang w:eastAsia="x-none"/>
        </w:rPr>
        <w:t xml:space="preserve"> – основная реку</w:t>
      </w:r>
      <w:r w:rsidR="00F7037F">
        <w:rPr>
          <w:rFonts w:ascii="Times New Roman" w:hAnsi="Times New Roman"/>
          <w:sz w:val="28"/>
          <w:szCs w:val="28"/>
          <w:lang w:eastAsia="x-none"/>
        </w:rPr>
        <w:t>рсивная функция, выполняющая индексирование объектов на слоях.</w:t>
      </w:r>
    </w:p>
    <w:p w14:paraId="56A72342" w14:textId="49894943"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F7037F">
        <w:rPr>
          <w:rFonts w:ascii="Times New Roman" w:hAnsi="Times New Roman"/>
          <w:sz w:val="28"/>
          <w:szCs w:val="28"/>
          <w:lang w:eastAsia="x-none"/>
        </w:rPr>
        <w:t>fill_index</w:t>
      </w:r>
      <w:proofErr w:type="spellEnd"/>
      <w:r>
        <w:rPr>
          <w:rFonts w:ascii="Times New Roman" w:hAnsi="Times New Roman"/>
          <w:sz w:val="28"/>
          <w:szCs w:val="28"/>
          <w:lang w:eastAsia="x-none"/>
        </w:rPr>
        <w:t xml:space="preserve"> создает список индексов рассматриваемый выше.</w:t>
      </w:r>
    </w:p>
    <w:p w14:paraId="32CC6728" w14:textId="322BC2D5"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F7037F">
        <w:rPr>
          <w:rFonts w:ascii="Times New Roman" w:hAnsi="Times New Roman"/>
          <w:sz w:val="28"/>
          <w:szCs w:val="28"/>
          <w:lang w:eastAsia="x-none"/>
        </w:rPr>
        <w:t xml:space="preserve"> </w:t>
      </w:r>
      <w:r w:rsidRPr="00F7037F">
        <w:rPr>
          <w:rFonts w:ascii="Times New Roman" w:hAnsi="Times New Roman"/>
          <w:sz w:val="28"/>
          <w:szCs w:val="28"/>
          <w:lang w:val="en-US" w:eastAsia="x-none"/>
        </w:rPr>
        <w:t>set</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color</w:t>
      </w:r>
      <w:r w:rsidRPr="00F7037F">
        <w:rPr>
          <w:rFonts w:ascii="Times New Roman" w:hAnsi="Times New Roman"/>
          <w:sz w:val="28"/>
          <w:szCs w:val="28"/>
          <w:lang w:eastAsia="x-none"/>
        </w:rPr>
        <w:t>_</w:t>
      </w:r>
      <w:proofErr w:type="spellStart"/>
      <w:r w:rsidRPr="00F7037F">
        <w:rPr>
          <w:rFonts w:ascii="Times New Roman" w:hAnsi="Times New Roman"/>
          <w:sz w:val="28"/>
          <w:szCs w:val="28"/>
          <w:lang w:val="en-US" w:eastAsia="x-none"/>
        </w:rPr>
        <w:t>rects</w:t>
      </w:r>
      <w:proofErr w:type="spellEnd"/>
      <w:r w:rsidRPr="00F7037F">
        <w:rPr>
          <w:rFonts w:ascii="Times New Roman" w:hAnsi="Times New Roman"/>
          <w:sz w:val="28"/>
          <w:szCs w:val="28"/>
          <w:lang w:eastAsia="x-none"/>
        </w:rPr>
        <w:t xml:space="preserve"> </w:t>
      </w:r>
      <w:r>
        <w:rPr>
          <w:rFonts w:ascii="Times New Roman" w:hAnsi="Times New Roman"/>
          <w:sz w:val="28"/>
          <w:szCs w:val="28"/>
          <w:lang w:eastAsia="x-none"/>
        </w:rPr>
        <w:t>обрабатывает полученный список индексов и на его основе изменяет цвета прямоугольников.</w:t>
      </w:r>
    </w:p>
    <w:p w14:paraId="53DE303B" w14:textId="514EDF80"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F7037F">
        <w:rPr>
          <w:rFonts w:ascii="Times New Roman" w:hAnsi="Times New Roman"/>
          <w:sz w:val="28"/>
          <w:szCs w:val="28"/>
          <w:lang w:eastAsia="x-none"/>
        </w:rPr>
        <w:t>fix_cross</w:t>
      </w:r>
      <w:proofErr w:type="spellEnd"/>
      <w:r>
        <w:rPr>
          <w:rFonts w:ascii="Times New Roman" w:hAnsi="Times New Roman"/>
          <w:sz w:val="28"/>
          <w:szCs w:val="28"/>
          <w:lang w:eastAsia="x-none"/>
        </w:rPr>
        <w:t xml:space="preserve"> устраняет пересечение объектов, делая вырез, рассмотренный ранее.</w:t>
      </w:r>
    </w:p>
    <w:p w14:paraId="59E10558" w14:textId="67F9DC05" w:rsidR="00F7037F" w:rsidRP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Также</w:t>
      </w:r>
      <w:r w:rsidRPr="00F7037F">
        <w:rPr>
          <w:rFonts w:ascii="Times New Roman" w:hAnsi="Times New Roman"/>
          <w:sz w:val="28"/>
          <w:szCs w:val="28"/>
          <w:lang w:eastAsia="x-none"/>
        </w:rPr>
        <w:t xml:space="preserve"> </w:t>
      </w:r>
      <w:r>
        <w:rPr>
          <w:rFonts w:ascii="Times New Roman" w:hAnsi="Times New Roman"/>
          <w:sz w:val="28"/>
          <w:szCs w:val="28"/>
          <w:lang w:eastAsia="x-none"/>
        </w:rPr>
        <w:t>в</w:t>
      </w:r>
      <w:r w:rsidRPr="00F7037F">
        <w:rPr>
          <w:rFonts w:ascii="Times New Roman" w:hAnsi="Times New Roman"/>
          <w:sz w:val="28"/>
          <w:szCs w:val="28"/>
          <w:lang w:eastAsia="x-none"/>
        </w:rPr>
        <w:t xml:space="preserve"> </w:t>
      </w:r>
      <w:r>
        <w:rPr>
          <w:rFonts w:ascii="Times New Roman" w:hAnsi="Times New Roman"/>
          <w:sz w:val="28"/>
          <w:szCs w:val="28"/>
          <w:lang w:eastAsia="x-none"/>
        </w:rPr>
        <w:t>классе</w:t>
      </w:r>
      <w:r w:rsidRPr="00F7037F">
        <w:rPr>
          <w:rFonts w:ascii="Times New Roman" w:hAnsi="Times New Roman"/>
          <w:sz w:val="28"/>
          <w:szCs w:val="28"/>
          <w:lang w:eastAsia="x-none"/>
        </w:rPr>
        <w:t xml:space="preserve"> </w:t>
      </w:r>
      <w:r w:rsidRPr="00F7037F">
        <w:rPr>
          <w:rFonts w:ascii="Times New Roman" w:hAnsi="Times New Roman"/>
          <w:sz w:val="28"/>
          <w:szCs w:val="28"/>
          <w:lang w:val="en-US" w:eastAsia="x-none"/>
        </w:rPr>
        <w:t>Index</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of</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element</w:t>
      </w:r>
      <w:r w:rsidRPr="00F7037F">
        <w:rPr>
          <w:rFonts w:ascii="Times New Roman" w:hAnsi="Times New Roman"/>
          <w:sz w:val="28"/>
          <w:szCs w:val="28"/>
          <w:lang w:eastAsia="x-none"/>
        </w:rPr>
        <w:t xml:space="preserve"> </w:t>
      </w:r>
      <w:r>
        <w:rPr>
          <w:rFonts w:ascii="Times New Roman" w:hAnsi="Times New Roman"/>
          <w:sz w:val="28"/>
          <w:szCs w:val="28"/>
          <w:lang w:eastAsia="x-none"/>
        </w:rPr>
        <w:t>имеются некоторые вспомогательные функции, не представляющие интереса. Они необходимо только для удобства работы над алгоритмом и скриптом в целом</w:t>
      </w:r>
      <w:r w:rsidR="006C6FB5">
        <w:rPr>
          <w:rFonts w:ascii="Times New Roman" w:hAnsi="Times New Roman"/>
          <w:sz w:val="28"/>
          <w:szCs w:val="28"/>
          <w:lang w:eastAsia="x-none"/>
        </w:rPr>
        <w:t>.</w:t>
      </w:r>
    </w:p>
    <w:p w14:paraId="78C3EEF3" w14:textId="490E50BA" w:rsidR="008134DE" w:rsidRPr="00F7037F" w:rsidRDefault="008134DE" w:rsidP="003A5FEA">
      <w:pPr>
        <w:pStyle w:val="afe"/>
        <w:spacing w:after="0" w:line="360" w:lineRule="auto"/>
        <w:ind w:left="0" w:right="310" w:firstLine="709"/>
        <w:jc w:val="both"/>
        <w:rPr>
          <w:rFonts w:ascii="Times New Roman" w:hAnsi="Times New Roman"/>
          <w:sz w:val="28"/>
          <w:szCs w:val="28"/>
          <w:lang w:eastAsia="x-none"/>
        </w:rPr>
      </w:pPr>
      <w:r w:rsidRPr="00F7037F">
        <w:rPr>
          <w:rFonts w:ascii="Times New Roman" w:hAnsi="Times New Roman"/>
          <w:sz w:val="28"/>
          <w:szCs w:val="28"/>
          <w:lang w:eastAsia="x-none"/>
        </w:rPr>
        <w:br w:type="page"/>
      </w:r>
    </w:p>
    <w:p w14:paraId="097BC1F9" w14:textId="2D4DE538" w:rsidR="008134DE" w:rsidRPr="00BA17CB" w:rsidRDefault="008134DE" w:rsidP="00946856">
      <w:pPr>
        <w:pStyle w:val="1"/>
        <w:ind w:firstLine="709"/>
      </w:pPr>
      <w:bookmarkStart w:id="76" w:name="_Toc105358553"/>
      <w:r w:rsidRPr="00BA17CB">
        <w:lastRenderedPageBreak/>
        <w:t xml:space="preserve">5 </w:t>
      </w:r>
      <w:r>
        <w:t>Тестирование</w:t>
      </w:r>
      <w:bookmarkEnd w:id="76"/>
    </w:p>
    <w:p w14:paraId="205F6332" w14:textId="066D4471" w:rsidR="008134DE" w:rsidRPr="00BA17CB" w:rsidRDefault="008134DE" w:rsidP="008134DE">
      <w:pPr>
        <w:pStyle w:val="afe"/>
        <w:spacing w:after="0" w:line="360" w:lineRule="auto"/>
        <w:ind w:left="0" w:right="310" w:firstLine="709"/>
        <w:jc w:val="both"/>
        <w:rPr>
          <w:rFonts w:ascii="Times New Roman" w:hAnsi="Times New Roman"/>
          <w:sz w:val="28"/>
          <w:szCs w:val="28"/>
          <w:lang w:eastAsia="x-none"/>
        </w:rPr>
      </w:pPr>
    </w:p>
    <w:p w14:paraId="28E75D46" w14:textId="528E3559" w:rsidR="008134DE" w:rsidRDefault="008134D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Тестирование является важным этапом в процессе производства любого программного обеспечения. В ходе тестирования было выявлено множество мелких и значительных ошибок.</w:t>
      </w:r>
    </w:p>
    <w:p w14:paraId="34A171B2" w14:textId="309395C1" w:rsidR="008134DE" w:rsidRDefault="008134DE" w:rsidP="008134DE">
      <w:pPr>
        <w:pStyle w:val="afe"/>
        <w:spacing w:after="0" w:line="360" w:lineRule="auto"/>
        <w:ind w:left="0" w:right="310" w:firstLine="709"/>
        <w:jc w:val="both"/>
        <w:rPr>
          <w:rFonts w:ascii="Times New Roman" w:hAnsi="Times New Roman"/>
          <w:sz w:val="28"/>
          <w:szCs w:val="28"/>
          <w:lang w:eastAsia="x-none"/>
        </w:rPr>
      </w:pPr>
    </w:p>
    <w:p w14:paraId="28E4C9A8" w14:textId="067B2079" w:rsidR="008134DE" w:rsidRDefault="008134DE" w:rsidP="00946856">
      <w:pPr>
        <w:pStyle w:val="1"/>
        <w:ind w:firstLine="709"/>
      </w:pPr>
      <w:bookmarkStart w:id="77" w:name="_Toc105358554"/>
      <w:r>
        <w:t>5.1 Тестирование индексирования</w:t>
      </w:r>
      <w:bookmarkEnd w:id="77"/>
    </w:p>
    <w:p w14:paraId="724FC67F" w14:textId="77777777" w:rsidR="008134DE" w:rsidRDefault="008134DE" w:rsidP="008134DE">
      <w:pPr>
        <w:tabs>
          <w:tab w:val="left" w:pos="709"/>
        </w:tabs>
        <w:spacing w:line="360" w:lineRule="auto"/>
        <w:ind w:right="310" w:firstLine="709"/>
        <w:jc w:val="both"/>
        <w:rPr>
          <w:sz w:val="28"/>
          <w:szCs w:val="28"/>
          <w:lang w:eastAsia="x-none"/>
        </w:rPr>
      </w:pPr>
    </w:p>
    <w:p w14:paraId="0D2ED24D" w14:textId="0DF51C35" w:rsidR="008134DE" w:rsidRDefault="003A5FEA" w:rsidP="008134DE">
      <w:pPr>
        <w:tabs>
          <w:tab w:val="left" w:pos="709"/>
        </w:tabs>
        <w:spacing w:line="360" w:lineRule="auto"/>
        <w:ind w:right="310" w:firstLine="709"/>
        <w:jc w:val="both"/>
        <w:rPr>
          <w:sz w:val="28"/>
          <w:szCs w:val="28"/>
          <w:lang w:eastAsia="x-none"/>
        </w:rPr>
      </w:pPr>
      <w:r>
        <w:rPr>
          <w:sz w:val="28"/>
          <w:szCs w:val="28"/>
          <w:lang w:eastAsia="x-none"/>
        </w:rPr>
        <w:t>А</w:t>
      </w:r>
      <w:r w:rsidR="008134DE">
        <w:rPr>
          <w:sz w:val="28"/>
          <w:szCs w:val="28"/>
          <w:lang w:eastAsia="x-none"/>
        </w:rPr>
        <w:t xml:space="preserve">лгоритм </w:t>
      </w:r>
      <w:r>
        <w:rPr>
          <w:sz w:val="28"/>
          <w:szCs w:val="28"/>
          <w:lang w:eastAsia="x-none"/>
        </w:rPr>
        <w:t xml:space="preserve">построения пространственного индекса был протестирован </w:t>
      </w:r>
      <w:r w:rsidR="008134DE">
        <w:rPr>
          <w:sz w:val="28"/>
          <w:szCs w:val="28"/>
          <w:lang w:eastAsia="x-none"/>
        </w:rPr>
        <w:t xml:space="preserve">на реальных примерах. </w:t>
      </w:r>
    </w:p>
    <w:p w14:paraId="58468EB7" w14:textId="64CE87AD" w:rsidR="008134DE" w:rsidRDefault="008134DE" w:rsidP="008134DE">
      <w:pPr>
        <w:tabs>
          <w:tab w:val="left" w:pos="709"/>
        </w:tabs>
        <w:spacing w:line="360" w:lineRule="auto"/>
        <w:ind w:right="310" w:firstLine="709"/>
        <w:jc w:val="both"/>
        <w:rPr>
          <w:sz w:val="28"/>
          <w:szCs w:val="28"/>
          <w:lang w:eastAsia="x-none"/>
        </w:rPr>
      </w:pPr>
      <w:r>
        <w:rPr>
          <w:sz w:val="28"/>
          <w:szCs w:val="28"/>
          <w:lang w:eastAsia="x-none"/>
        </w:rPr>
        <w:t xml:space="preserve">Разработанный алгоритм </w:t>
      </w:r>
      <w:r w:rsidR="003A5FEA">
        <w:rPr>
          <w:sz w:val="28"/>
          <w:szCs w:val="28"/>
          <w:lang w:eastAsia="x-none"/>
        </w:rPr>
        <w:t>может ра</w:t>
      </w:r>
      <w:r w:rsidR="003A5FEA">
        <w:rPr>
          <w:sz w:val="28"/>
          <w:szCs w:val="28"/>
        </w:rPr>
        <w:t>ботать на любой системе координат</w:t>
      </w:r>
      <w:r>
        <w:rPr>
          <w:sz w:val="28"/>
          <w:szCs w:val="28"/>
        </w:rPr>
        <w:t xml:space="preserve">. </w:t>
      </w:r>
    </w:p>
    <w:p w14:paraId="25DDEBE8" w14:textId="37039334" w:rsidR="008134DE" w:rsidRDefault="008134DE" w:rsidP="008134DE">
      <w:pPr>
        <w:tabs>
          <w:tab w:val="left" w:pos="709"/>
        </w:tabs>
        <w:spacing w:line="360" w:lineRule="auto"/>
        <w:ind w:right="310" w:firstLine="709"/>
        <w:jc w:val="both"/>
        <w:rPr>
          <w:sz w:val="28"/>
          <w:szCs w:val="28"/>
          <w:lang w:eastAsia="x-none"/>
        </w:rPr>
      </w:pPr>
      <w:r>
        <w:rPr>
          <w:sz w:val="28"/>
          <w:szCs w:val="28"/>
          <w:lang w:eastAsia="x-none"/>
        </w:rPr>
        <w:t>В качестве перв</w:t>
      </w:r>
      <w:r w:rsidR="003A5FEA">
        <w:rPr>
          <w:sz w:val="28"/>
          <w:szCs w:val="28"/>
          <w:lang w:eastAsia="x-none"/>
        </w:rPr>
        <w:t>ых тестовых данных</w:t>
      </w:r>
      <w:r>
        <w:rPr>
          <w:sz w:val="28"/>
          <w:szCs w:val="28"/>
          <w:lang w:eastAsia="x-none"/>
        </w:rPr>
        <w:t xml:space="preserve"> была выбрана карта города Ярославль. </w:t>
      </w:r>
      <w:r w:rsidR="003A5FEA">
        <w:rPr>
          <w:sz w:val="28"/>
          <w:szCs w:val="28"/>
          <w:lang w:eastAsia="x-none"/>
        </w:rPr>
        <w:t>Н</w:t>
      </w:r>
      <w:r>
        <w:rPr>
          <w:sz w:val="28"/>
          <w:szCs w:val="28"/>
          <w:lang w:eastAsia="x-none"/>
        </w:rPr>
        <w:t xml:space="preserve">а карте имеются </w:t>
      </w:r>
      <w:r w:rsidR="003A5FEA">
        <w:rPr>
          <w:sz w:val="28"/>
          <w:szCs w:val="28"/>
          <w:lang w:eastAsia="x-none"/>
        </w:rPr>
        <w:t xml:space="preserve">точечные и полигональные объекты. </w:t>
      </w:r>
      <w:r>
        <w:rPr>
          <w:sz w:val="28"/>
          <w:szCs w:val="28"/>
          <w:lang w:eastAsia="x-none"/>
        </w:rPr>
        <w:t>Количество объектов равняется 64, суммарное количество точек, из которых состоят эти объекты – 741.</w:t>
      </w:r>
      <w:r w:rsidR="003A5FEA">
        <w:rPr>
          <w:sz w:val="28"/>
          <w:szCs w:val="28"/>
          <w:lang w:eastAsia="x-none"/>
        </w:rPr>
        <w:t xml:space="preserve"> На рисунке 47 представлена карта города Ярославль.</w:t>
      </w:r>
    </w:p>
    <w:p w14:paraId="4DAFEC90" w14:textId="51EC0E5A"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05F46313" wp14:editId="7157AD1E">
            <wp:extent cx="3106684" cy="4264497"/>
            <wp:effectExtent l="0" t="0" r="0" b="3175"/>
            <wp:docPr id="1365" name="Рисунок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35225" cy="4303674"/>
                    </a:xfrm>
                    <a:prstGeom prst="rect">
                      <a:avLst/>
                    </a:prstGeom>
                    <a:noFill/>
                    <a:ln>
                      <a:noFill/>
                    </a:ln>
                  </pic:spPr>
                </pic:pic>
              </a:graphicData>
            </a:graphic>
          </wp:inline>
        </w:drawing>
      </w:r>
    </w:p>
    <w:p w14:paraId="71131C83" w14:textId="73F09C2A"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3A5FEA">
        <w:rPr>
          <w:sz w:val="28"/>
          <w:szCs w:val="28"/>
          <w:lang w:eastAsia="x-none"/>
        </w:rPr>
        <w:t>47</w:t>
      </w:r>
      <w:r>
        <w:rPr>
          <w:sz w:val="28"/>
          <w:szCs w:val="28"/>
          <w:lang w:eastAsia="x-none"/>
        </w:rPr>
        <w:t xml:space="preserve"> – Исходная карта Ярославл</w:t>
      </w:r>
      <w:r w:rsidR="003A5FEA">
        <w:rPr>
          <w:sz w:val="28"/>
          <w:szCs w:val="28"/>
          <w:lang w:eastAsia="x-none"/>
        </w:rPr>
        <w:t>ь</w:t>
      </w:r>
    </w:p>
    <w:p w14:paraId="0539C362" w14:textId="29DE7385" w:rsidR="008134DE" w:rsidRDefault="008134DE" w:rsidP="003A5FEA">
      <w:pPr>
        <w:tabs>
          <w:tab w:val="left" w:pos="709"/>
        </w:tabs>
        <w:spacing w:line="360" w:lineRule="auto"/>
        <w:ind w:right="310" w:firstLine="709"/>
        <w:jc w:val="both"/>
        <w:rPr>
          <w:sz w:val="28"/>
          <w:szCs w:val="28"/>
          <w:lang w:eastAsia="x-none"/>
        </w:rPr>
      </w:pPr>
      <w:r>
        <w:rPr>
          <w:sz w:val="28"/>
          <w:szCs w:val="28"/>
          <w:lang w:eastAsia="x-none"/>
        </w:rPr>
        <w:lastRenderedPageBreak/>
        <w:t xml:space="preserve">Далее был запущен алгоритм с глубиной рекурсии равной 10. Это значит, что разделение одного прямоугольника не произойдет более 10 раз. Результаты реализации алгоритма показаны поэтапно для лучшей видимости разделения прямоугольников. </w:t>
      </w:r>
      <w:r w:rsidR="006C6FB5">
        <w:rPr>
          <w:sz w:val="28"/>
          <w:szCs w:val="28"/>
          <w:lang w:eastAsia="x-none"/>
        </w:rPr>
        <w:t xml:space="preserve">Красная рамка показывает в каких пределах будет отображен последующий рисунок с уменьшенным масштабом. </w:t>
      </w:r>
      <w:r w:rsidR="003A5FEA">
        <w:rPr>
          <w:sz w:val="28"/>
          <w:szCs w:val="28"/>
          <w:lang w:eastAsia="x-none"/>
        </w:rPr>
        <w:t>На рисунк</w:t>
      </w:r>
      <w:r w:rsidR="006C6FB5">
        <w:rPr>
          <w:sz w:val="28"/>
          <w:szCs w:val="28"/>
          <w:lang w:eastAsia="x-none"/>
        </w:rPr>
        <w:t>ах</w:t>
      </w:r>
      <w:r w:rsidR="003A5FEA">
        <w:rPr>
          <w:sz w:val="28"/>
          <w:szCs w:val="28"/>
          <w:lang w:eastAsia="x-none"/>
        </w:rPr>
        <w:t xml:space="preserve"> 48</w:t>
      </w:r>
      <w:r w:rsidR="006C6FB5">
        <w:rPr>
          <w:sz w:val="28"/>
          <w:szCs w:val="28"/>
          <w:lang w:eastAsia="x-none"/>
        </w:rPr>
        <w:t xml:space="preserve"> – 51</w:t>
      </w:r>
      <w:r w:rsidR="003A5FEA">
        <w:rPr>
          <w:sz w:val="28"/>
          <w:szCs w:val="28"/>
          <w:lang w:eastAsia="x-none"/>
        </w:rPr>
        <w:t xml:space="preserve"> представлен результат работы алгоритма с глубиной рекурсии 10. </w:t>
      </w:r>
    </w:p>
    <w:p w14:paraId="14092866" w14:textId="6238E796"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0B8987F4" wp14:editId="36E71B46">
            <wp:extent cx="3722735" cy="3014395"/>
            <wp:effectExtent l="0" t="0" r="0" b="0"/>
            <wp:docPr id="1364" name="Рисунок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9807" cy="3020121"/>
                    </a:xfrm>
                    <a:prstGeom prst="rect">
                      <a:avLst/>
                    </a:prstGeom>
                    <a:noFill/>
                    <a:ln>
                      <a:noFill/>
                    </a:ln>
                  </pic:spPr>
                </pic:pic>
              </a:graphicData>
            </a:graphic>
          </wp:inline>
        </w:drawing>
      </w:r>
    </w:p>
    <w:p w14:paraId="3E5F8175" w14:textId="4CA35241"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3A5FEA">
        <w:rPr>
          <w:sz w:val="28"/>
          <w:szCs w:val="28"/>
          <w:lang w:eastAsia="x-none"/>
        </w:rPr>
        <w:t>48</w:t>
      </w:r>
      <w:r>
        <w:rPr>
          <w:sz w:val="28"/>
          <w:szCs w:val="28"/>
          <w:lang w:eastAsia="x-none"/>
        </w:rPr>
        <w:t xml:space="preserve"> – Результат работы алгоритма с глубиной рекурсии равной 10</w:t>
      </w:r>
    </w:p>
    <w:p w14:paraId="30976127" w14:textId="77777777" w:rsidR="003A5FEA" w:rsidRDefault="003A5FEA" w:rsidP="008134DE">
      <w:pPr>
        <w:tabs>
          <w:tab w:val="left" w:pos="709"/>
        </w:tabs>
        <w:spacing w:line="360" w:lineRule="auto"/>
        <w:ind w:right="310" w:firstLine="709"/>
        <w:jc w:val="center"/>
        <w:rPr>
          <w:sz w:val="28"/>
          <w:szCs w:val="28"/>
          <w:lang w:eastAsia="x-none"/>
        </w:rPr>
      </w:pPr>
    </w:p>
    <w:p w14:paraId="33DD0E24" w14:textId="1ED27245"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36314A06" wp14:editId="0DD23E89">
            <wp:extent cx="3705127" cy="2984176"/>
            <wp:effectExtent l="0" t="0" r="0" b="6985"/>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7244" cy="3001990"/>
                    </a:xfrm>
                    <a:prstGeom prst="rect">
                      <a:avLst/>
                    </a:prstGeom>
                    <a:noFill/>
                    <a:ln>
                      <a:noFill/>
                    </a:ln>
                  </pic:spPr>
                </pic:pic>
              </a:graphicData>
            </a:graphic>
          </wp:inline>
        </w:drawing>
      </w:r>
    </w:p>
    <w:p w14:paraId="427439F1" w14:textId="4D84F3B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49</w:t>
      </w:r>
      <w:r>
        <w:rPr>
          <w:sz w:val="28"/>
          <w:szCs w:val="28"/>
          <w:lang w:eastAsia="x-none"/>
        </w:rPr>
        <w:t xml:space="preserve"> – </w:t>
      </w:r>
      <w:r w:rsidR="003A5FEA">
        <w:rPr>
          <w:sz w:val="28"/>
          <w:szCs w:val="28"/>
          <w:lang w:eastAsia="x-none"/>
        </w:rPr>
        <w:t xml:space="preserve">Увеличенный </w:t>
      </w:r>
      <w:r>
        <w:rPr>
          <w:sz w:val="28"/>
          <w:szCs w:val="28"/>
          <w:lang w:eastAsia="x-none"/>
        </w:rPr>
        <w:t>Результат работы алгоритма с масштабом 1:5000000 и глубиной рекурсии равной 10</w:t>
      </w:r>
    </w:p>
    <w:p w14:paraId="452CCFBF" w14:textId="4ABB09A3"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1BF18C5E" wp14:editId="248F8B61">
            <wp:extent cx="4485178" cy="3709171"/>
            <wp:effectExtent l="0" t="0" r="0" b="571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6464" cy="3718505"/>
                    </a:xfrm>
                    <a:prstGeom prst="rect">
                      <a:avLst/>
                    </a:prstGeom>
                    <a:noFill/>
                    <a:ln>
                      <a:noFill/>
                    </a:ln>
                  </pic:spPr>
                </pic:pic>
              </a:graphicData>
            </a:graphic>
          </wp:inline>
        </w:drawing>
      </w:r>
    </w:p>
    <w:p w14:paraId="632AB344" w14:textId="55B5CE48"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50</w:t>
      </w:r>
      <w:r>
        <w:rPr>
          <w:sz w:val="28"/>
          <w:szCs w:val="28"/>
          <w:lang w:eastAsia="x-none"/>
        </w:rPr>
        <w:t xml:space="preserve"> – Результат работы алгоритма с масштабом 1:250000 и глубиной рекурсии равной 10</w:t>
      </w:r>
    </w:p>
    <w:p w14:paraId="3AB7948F" w14:textId="77777777" w:rsidR="006C6FB5" w:rsidRDefault="006C6FB5" w:rsidP="008134DE">
      <w:pPr>
        <w:tabs>
          <w:tab w:val="left" w:pos="709"/>
        </w:tabs>
        <w:spacing w:line="360" w:lineRule="auto"/>
        <w:ind w:right="310" w:firstLine="709"/>
        <w:jc w:val="center"/>
        <w:rPr>
          <w:sz w:val="28"/>
          <w:szCs w:val="28"/>
          <w:lang w:eastAsia="x-none"/>
        </w:rPr>
      </w:pPr>
    </w:p>
    <w:p w14:paraId="782C3295" w14:textId="75D4BDC9"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1CA2B0DE" wp14:editId="574723BF">
            <wp:extent cx="4630546" cy="3818044"/>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0384" cy="3850892"/>
                    </a:xfrm>
                    <a:prstGeom prst="rect">
                      <a:avLst/>
                    </a:prstGeom>
                    <a:noFill/>
                    <a:ln>
                      <a:noFill/>
                    </a:ln>
                  </pic:spPr>
                </pic:pic>
              </a:graphicData>
            </a:graphic>
          </wp:inline>
        </w:drawing>
      </w:r>
    </w:p>
    <w:p w14:paraId="529D7A22" w14:textId="51EAA8C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51</w:t>
      </w:r>
      <w:r>
        <w:rPr>
          <w:sz w:val="28"/>
          <w:szCs w:val="28"/>
          <w:lang w:eastAsia="x-none"/>
        </w:rPr>
        <w:t xml:space="preserve"> – Результат работы алгоритма с масштабом 1:100000 и глубиной рекурсии равной 10</w:t>
      </w:r>
    </w:p>
    <w:p w14:paraId="249CB22D" w14:textId="75B26B8D" w:rsidR="006C6FB5" w:rsidRDefault="006C6FB5" w:rsidP="006C6FB5">
      <w:pPr>
        <w:tabs>
          <w:tab w:val="left" w:pos="709"/>
        </w:tabs>
        <w:spacing w:line="360" w:lineRule="auto"/>
        <w:ind w:right="310" w:firstLine="709"/>
        <w:jc w:val="both"/>
        <w:rPr>
          <w:sz w:val="28"/>
          <w:szCs w:val="28"/>
          <w:lang w:eastAsia="x-none"/>
        </w:rPr>
      </w:pPr>
      <w:r>
        <w:rPr>
          <w:sz w:val="28"/>
          <w:szCs w:val="28"/>
          <w:lang w:eastAsia="x-none"/>
        </w:rPr>
        <w:lastRenderedPageBreak/>
        <w:t>В таблице 1 представлен пример индексации объектов с глубиной рекурсии равной 10.</w:t>
      </w:r>
    </w:p>
    <w:p w14:paraId="44C8349B" w14:textId="5F9CFCD7" w:rsidR="008134DE" w:rsidRDefault="008134DE" w:rsidP="006C6FB5">
      <w:pPr>
        <w:tabs>
          <w:tab w:val="left" w:pos="709"/>
        </w:tabs>
        <w:spacing w:line="360" w:lineRule="auto"/>
        <w:ind w:right="310"/>
        <w:jc w:val="both"/>
        <w:rPr>
          <w:sz w:val="28"/>
          <w:szCs w:val="28"/>
          <w:lang w:eastAsia="x-none"/>
        </w:rPr>
      </w:pPr>
      <w:r>
        <w:rPr>
          <w:sz w:val="28"/>
          <w:szCs w:val="28"/>
          <w:lang w:eastAsia="x-none"/>
        </w:rPr>
        <w:t>Таблица 1 – Пример индексации объектов с глубиной рекурсии равной 10</w:t>
      </w:r>
    </w:p>
    <w:tbl>
      <w:tblPr>
        <w:tblStyle w:val="affa"/>
        <w:tblW w:w="9822" w:type="dxa"/>
        <w:tblLook w:val="04A0" w:firstRow="1" w:lastRow="0" w:firstColumn="1" w:lastColumn="0" w:noHBand="0" w:noVBand="1"/>
      </w:tblPr>
      <w:tblGrid>
        <w:gridCol w:w="1531"/>
        <w:gridCol w:w="8291"/>
      </w:tblGrid>
      <w:tr w:rsidR="008134DE" w14:paraId="01855E17"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4F96F9F2"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ID</w:t>
            </w:r>
          </w:p>
        </w:tc>
        <w:tc>
          <w:tcPr>
            <w:tcW w:w="8537" w:type="dxa"/>
            <w:tcBorders>
              <w:top w:val="single" w:sz="4" w:space="0" w:color="auto"/>
              <w:left w:val="single" w:sz="4" w:space="0" w:color="auto"/>
              <w:bottom w:val="single" w:sz="4" w:space="0" w:color="auto"/>
              <w:right w:val="single" w:sz="4" w:space="0" w:color="auto"/>
            </w:tcBorders>
            <w:hideMark/>
          </w:tcPr>
          <w:p w14:paraId="6DFF985F"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Список индексов</w:t>
            </w:r>
          </w:p>
        </w:tc>
      </w:tr>
      <w:tr w:rsidR="008134DE" w14:paraId="720C535E"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74774948"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1</w:t>
            </w:r>
          </w:p>
        </w:tc>
        <w:tc>
          <w:tcPr>
            <w:tcW w:w="8537" w:type="dxa"/>
            <w:tcBorders>
              <w:top w:val="single" w:sz="4" w:space="0" w:color="auto"/>
              <w:left w:val="single" w:sz="4" w:space="0" w:color="auto"/>
              <w:bottom w:val="single" w:sz="4" w:space="0" w:color="auto"/>
              <w:right w:val="single" w:sz="4" w:space="0" w:color="auto"/>
            </w:tcBorders>
            <w:hideMark/>
          </w:tcPr>
          <w:p w14:paraId="1F434074"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2.2.2.2.2.4.1.3.1</w:t>
            </w:r>
          </w:p>
        </w:tc>
      </w:tr>
      <w:tr w:rsidR="008134DE" w14:paraId="4996F19A" w14:textId="77777777" w:rsidTr="008134DE">
        <w:trPr>
          <w:trHeight w:val="362"/>
        </w:trPr>
        <w:tc>
          <w:tcPr>
            <w:tcW w:w="1285" w:type="dxa"/>
            <w:tcBorders>
              <w:top w:val="single" w:sz="4" w:space="0" w:color="auto"/>
              <w:left w:val="single" w:sz="4" w:space="0" w:color="auto"/>
              <w:bottom w:val="single" w:sz="4" w:space="0" w:color="auto"/>
              <w:right w:val="single" w:sz="4" w:space="0" w:color="auto"/>
            </w:tcBorders>
            <w:hideMark/>
          </w:tcPr>
          <w:p w14:paraId="5DE723F3"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2</w:t>
            </w:r>
          </w:p>
        </w:tc>
        <w:tc>
          <w:tcPr>
            <w:tcW w:w="8537" w:type="dxa"/>
            <w:tcBorders>
              <w:top w:val="single" w:sz="4" w:space="0" w:color="auto"/>
              <w:left w:val="single" w:sz="4" w:space="0" w:color="auto"/>
              <w:bottom w:val="single" w:sz="4" w:space="0" w:color="auto"/>
              <w:right w:val="single" w:sz="4" w:space="0" w:color="auto"/>
            </w:tcBorders>
            <w:hideMark/>
          </w:tcPr>
          <w:p w14:paraId="075B0336"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2.2.2.2.2.4.2.1.4.1; 2.2.2.2.2.4.1.2.3.2; 2.2.2.2.2.4.1.2.2.3</w:t>
            </w:r>
          </w:p>
        </w:tc>
      </w:tr>
      <w:tr w:rsidR="008134DE" w14:paraId="4B3F400B"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3EBF899F"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3</w:t>
            </w:r>
          </w:p>
        </w:tc>
        <w:tc>
          <w:tcPr>
            <w:tcW w:w="8537" w:type="dxa"/>
            <w:tcBorders>
              <w:top w:val="single" w:sz="4" w:space="0" w:color="auto"/>
              <w:left w:val="single" w:sz="4" w:space="0" w:color="auto"/>
              <w:bottom w:val="single" w:sz="4" w:space="0" w:color="auto"/>
              <w:right w:val="single" w:sz="4" w:space="0" w:color="auto"/>
            </w:tcBorders>
            <w:hideMark/>
          </w:tcPr>
          <w:p w14:paraId="550F6915"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2.2.2.2.2.4.2.1.1; 2.2.2.2.2.4.2.1.4.1; 2.2.2.2.2.4.1.2.3.2; 2.2.2.2.2.4.1.2.2.3</w:t>
            </w:r>
          </w:p>
        </w:tc>
      </w:tr>
      <w:tr w:rsidR="008134DE" w14:paraId="0F81FC91"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5488B1AC"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4</w:t>
            </w:r>
          </w:p>
        </w:tc>
        <w:tc>
          <w:tcPr>
            <w:tcW w:w="8537" w:type="dxa"/>
            <w:tcBorders>
              <w:top w:val="single" w:sz="4" w:space="0" w:color="auto"/>
              <w:left w:val="single" w:sz="4" w:space="0" w:color="auto"/>
              <w:bottom w:val="single" w:sz="4" w:space="0" w:color="auto"/>
              <w:right w:val="single" w:sz="4" w:space="0" w:color="auto"/>
            </w:tcBorders>
            <w:hideMark/>
          </w:tcPr>
          <w:p w14:paraId="1B14FEDC"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2.2.2.2.2.4.2.1.3; 2.2.2.2.2.4.2.2.4.1;</w:t>
            </w:r>
            <w:r>
              <w:t xml:space="preserve"> </w:t>
            </w:r>
            <w:r>
              <w:rPr>
                <w:sz w:val="28"/>
                <w:szCs w:val="28"/>
                <w:lang w:eastAsia="x-none"/>
              </w:rPr>
              <w:t>2.2.2.2.2.4.2.2.4.4</w:t>
            </w:r>
          </w:p>
        </w:tc>
      </w:tr>
      <w:tr w:rsidR="008134DE" w14:paraId="52CB50CE"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08C2F476"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5</w:t>
            </w:r>
          </w:p>
        </w:tc>
        <w:tc>
          <w:tcPr>
            <w:tcW w:w="8537" w:type="dxa"/>
            <w:tcBorders>
              <w:top w:val="single" w:sz="4" w:space="0" w:color="auto"/>
              <w:left w:val="single" w:sz="4" w:space="0" w:color="auto"/>
              <w:bottom w:val="single" w:sz="4" w:space="0" w:color="auto"/>
              <w:right w:val="single" w:sz="4" w:space="0" w:color="auto"/>
            </w:tcBorders>
            <w:hideMark/>
          </w:tcPr>
          <w:p w14:paraId="3A2905AB"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2.2.2.2.2.4.2.2.4.4</w:t>
            </w:r>
          </w:p>
        </w:tc>
      </w:tr>
    </w:tbl>
    <w:p w14:paraId="5CE7C6F3" w14:textId="58D4E753" w:rsidR="008134DE" w:rsidRDefault="008134DE" w:rsidP="008134DE">
      <w:pPr>
        <w:tabs>
          <w:tab w:val="left" w:pos="709"/>
        </w:tabs>
        <w:spacing w:line="360" w:lineRule="auto"/>
        <w:ind w:right="310" w:firstLine="709"/>
        <w:jc w:val="both"/>
        <w:rPr>
          <w:sz w:val="28"/>
          <w:szCs w:val="28"/>
          <w:lang w:eastAsia="x-none"/>
        </w:rPr>
      </w:pPr>
    </w:p>
    <w:p w14:paraId="7ABB3297" w14:textId="7C65C510" w:rsidR="006C6FB5" w:rsidRPr="00812ACB" w:rsidRDefault="006C6FB5" w:rsidP="008134DE">
      <w:pPr>
        <w:tabs>
          <w:tab w:val="left" w:pos="709"/>
        </w:tabs>
        <w:spacing w:line="360" w:lineRule="auto"/>
        <w:ind w:right="310" w:firstLine="709"/>
        <w:jc w:val="both"/>
        <w:rPr>
          <w:sz w:val="28"/>
          <w:szCs w:val="28"/>
          <w:lang w:eastAsia="x-none"/>
        </w:rPr>
      </w:pPr>
      <w:r>
        <w:rPr>
          <w:sz w:val="28"/>
          <w:szCs w:val="28"/>
          <w:lang w:eastAsia="x-none"/>
        </w:rPr>
        <w:t xml:space="preserve">На рисунке 52 имеются число числовые </w:t>
      </w:r>
      <w:r w:rsidR="00812ACB">
        <w:rPr>
          <w:sz w:val="28"/>
          <w:szCs w:val="28"/>
          <w:lang w:eastAsia="x-none"/>
        </w:rPr>
        <w:t xml:space="preserve">подписи для каждого объекта, Эти числа являются </w:t>
      </w:r>
      <w:r w:rsidR="00812ACB">
        <w:rPr>
          <w:sz w:val="28"/>
          <w:szCs w:val="28"/>
          <w:lang w:val="en-US" w:eastAsia="x-none"/>
        </w:rPr>
        <w:t>id</w:t>
      </w:r>
      <w:r w:rsidR="00812ACB" w:rsidRPr="00812ACB">
        <w:rPr>
          <w:sz w:val="28"/>
          <w:szCs w:val="28"/>
          <w:lang w:eastAsia="x-none"/>
        </w:rPr>
        <w:t xml:space="preserve"> </w:t>
      </w:r>
      <w:r w:rsidR="00812ACB">
        <w:rPr>
          <w:sz w:val="28"/>
          <w:szCs w:val="28"/>
          <w:lang w:eastAsia="x-none"/>
        </w:rPr>
        <w:t>объектов и соответствуют графе «</w:t>
      </w:r>
      <w:r w:rsidR="00812ACB">
        <w:rPr>
          <w:sz w:val="28"/>
          <w:szCs w:val="28"/>
          <w:lang w:val="en-US" w:eastAsia="x-none"/>
        </w:rPr>
        <w:t>ID</w:t>
      </w:r>
      <w:r w:rsidR="00812ACB">
        <w:rPr>
          <w:sz w:val="28"/>
          <w:szCs w:val="28"/>
          <w:lang w:eastAsia="x-none"/>
        </w:rPr>
        <w:t>» таблицы 1, представленной выше.</w:t>
      </w:r>
    </w:p>
    <w:p w14:paraId="66E8ED28" w14:textId="796CE976" w:rsidR="006C6FB5" w:rsidRDefault="006C6FB5" w:rsidP="006C6FB5">
      <w:pPr>
        <w:tabs>
          <w:tab w:val="left" w:pos="709"/>
        </w:tabs>
        <w:spacing w:line="360" w:lineRule="auto"/>
        <w:ind w:right="310" w:firstLine="709"/>
        <w:jc w:val="both"/>
        <w:rPr>
          <w:sz w:val="28"/>
          <w:szCs w:val="28"/>
          <w:lang w:eastAsia="x-none"/>
        </w:rPr>
      </w:pPr>
      <w:r>
        <w:rPr>
          <w:sz w:val="28"/>
          <w:szCs w:val="28"/>
          <w:lang w:eastAsia="x-none"/>
        </w:rPr>
        <w:t xml:space="preserve">На рисунке 52 можно увидеть, что при глубине рекурсии равной 10, алгоритм выполняется не верно. </w:t>
      </w:r>
    </w:p>
    <w:p w14:paraId="18B85239" w14:textId="25A95FA4" w:rsidR="008134DE" w:rsidRDefault="008134DE" w:rsidP="00812ACB">
      <w:pPr>
        <w:tabs>
          <w:tab w:val="left" w:pos="709"/>
        </w:tabs>
        <w:spacing w:line="360" w:lineRule="auto"/>
        <w:ind w:right="310"/>
        <w:jc w:val="both"/>
        <w:rPr>
          <w:sz w:val="28"/>
          <w:szCs w:val="28"/>
          <w:lang w:eastAsia="x-none"/>
        </w:rPr>
      </w:pPr>
      <w:r>
        <w:rPr>
          <w:noProof/>
          <w:sz w:val="28"/>
          <w:szCs w:val="28"/>
          <w:lang w:eastAsia="x-none"/>
        </w:rPr>
        <w:drawing>
          <wp:inline distT="0" distB="0" distL="0" distR="0" wp14:anchorId="2867E966" wp14:editId="5ED2F3D5">
            <wp:extent cx="6299297" cy="3057754"/>
            <wp:effectExtent l="0" t="0" r="6350" b="9525"/>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l="12520" t="17237" r="4062"/>
                    <a:stretch/>
                  </pic:blipFill>
                  <pic:spPr bwMode="auto">
                    <a:xfrm>
                      <a:off x="0" y="0"/>
                      <a:ext cx="6395971" cy="3104681"/>
                    </a:xfrm>
                    <a:prstGeom prst="rect">
                      <a:avLst/>
                    </a:prstGeom>
                    <a:noFill/>
                    <a:ln>
                      <a:noFill/>
                    </a:ln>
                    <a:extLst>
                      <a:ext uri="{53640926-AAD7-44D8-BBD7-CCE9431645EC}">
                        <a14:shadowObscured xmlns:a14="http://schemas.microsoft.com/office/drawing/2010/main"/>
                      </a:ext>
                    </a:extLst>
                  </pic:spPr>
                </pic:pic>
              </a:graphicData>
            </a:graphic>
          </wp:inline>
        </w:drawing>
      </w:r>
    </w:p>
    <w:p w14:paraId="72371A50" w14:textId="22CEB37D"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52</w:t>
      </w:r>
      <w:r>
        <w:rPr>
          <w:sz w:val="28"/>
          <w:szCs w:val="28"/>
          <w:lang w:eastAsia="x-none"/>
        </w:rPr>
        <w:t xml:space="preserve"> – Результат работы алгоритма с масштабом 1:250000 и глубиной рекурсии равной 10</w:t>
      </w:r>
    </w:p>
    <w:p w14:paraId="6EC899C6" w14:textId="6C07B990" w:rsidR="00812ACB" w:rsidRDefault="00812ACB" w:rsidP="00812ACB">
      <w:pPr>
        <w:tabs>
          <w:tab w:val="left" w:pos="709"/>
        </w:tabs>
        <w:spacing w:line="360" w:lineRule="auto"/>
        <w:ind w:right="310" w:firstLine="709"/>
        <w:jc w:val="both"/>
        <w:rPr>
          <w:sz w:val="28"/>
          <w:szCs w:val="28"/>
          <w:lang w:eastAsia="x-none"/>
        </w:rPr>
      </w:pPr>
      <w:r>
        <w:rPr>
          <w:sz w:val="28"/>
          <w:szCs w:val="28"/>
          <w:lang w:eastAsia="x-none"/>
        </w:rPr>
        <w:lastRenderedPageBreak/>
        <w:t xml:space="preserve">После этого реализованный алгоритм был протестирован с глубиной рекурсии равной 15. На рисунках 53 – </w:t>
      </w:r>
      <w:proofErr w:type="gramStart"/>
      <w:r>
        <w:rPr>
          <w:sz w:val="28"/>
          <w:szCs w:val="28"/>
          <w:lang w:eastAsia="x-none"/>
        </w:rPr>
        <w:t>55  представлен</w:t>
      </w:r>
      <w:proofErr w:type="gramEnd"/>
      <w:r>
        <w:rPr>
          <w:sz w:val="28"/>
          <w:szCs w:val="28"/>
          <w:lang w:eastAsia="x-none"/>
        </w:rPr>
        <w:t xml:space="preserve"> результат работы алгоритма с рекурсией равной 15 в разных масштабах.</w:t>
      </w:r>
    </w:p>
    <w:p w14:paraId="68B5C651" w14:textId="77777777" w:rsidR="008134DE" w:rsidRDefault="008134DE" w:rsidP="008134DE">
      <w:pPr>
        <w:tabs>
          <w:tab w:val="left" w:pos="9637"/>
        </w:tabs>
        <w:ind w:right="310" w:firstLine="709"/>
        <w:jc w:val="center"/>
        <w:rPr>
          <w:sz w:val="28"/>
          <w:szCs w:val="28"/>
          <w:lang w:eastAsia="x-none"/>
        </w:rPr>
      </w:pPr>
      <w:r>
        <w:rPr>
          <w:noProof/>
          <w:sz w:val="28"/>
          <w:szCs w:val="28"/>
          <w:lang w:eastAsia="x-none"/>
        </w:rPr>
        <w:drawing>
          <wp:inline distT="0" distB="0" distL="0" distR="0" wp14:anchorId="3571C319" wp14:editId="29D7EF9F">
            <wp:extent cx="4198620" cy="3314065"/>
            <wp:effectExtent l="0" t="0" r="0" b="63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8620" cy="3314065"/>
                    </a:xfrm>
                    <a:prstGeom prst="rect">
                      <a:avLst/>
                    </a:prstGeom>
                    <a:noFill/>
                    <a:ln>
                      <a:noFill/>
                    </a:ln>
                  </pic:spPr>
                </pic:pic>
              </a:graphicData>
            </a:graphic>
          </wp:inline>
        </w:drawing>
      </w:r>
    </w:p>
    <w:p w14:paraId="2085ED97" w14:textId="280A83E3"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53</w:t>
      </w:r>
      <w:r>
        <w:rPr>
          <w:sz w:val="28"/>
          <w:szCs w:val="28"/>
          <w:lang w:eastAsia="x-none"/>
        </w:rPr>
        <w:t xml:space="preserve"> – Результат работы алгоритма с масштабом 1:5000000 и глубиной рекурсии равной 15</w:t>
      </w:r>
    </w:p>
    <w:p w14:paraId="0DA23AC1" w14:textId="77777777" w:rsidR="00812ACB" w:rsidRDefault="00812ACB" w:rsidP="008134DE">
      <w:pPr>
        <w:tabs>
          <w:tab w:val="left" w:pos="709"/>
        </w:tabs>
        <w:spacing w:line="360" w:lineRule="auto"/>
        <w:ind w:right="310" w:firstLine="709"/>
        <w:jc w:val="center"/>
        <w:rPr>
          <w:sz w:val="28"/>
          <w:szCs w:val="28"/>
          <w:lang w:eastAsia="x-none"/>
        </w:rPr>
      </w:pPr>
    </w:p>
    <w:p w14:paraId="4CF87D5E" w14:textId="30A6DFB7"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68567623" wp14:editId="0DCDF118">
            <wp:extent cx="4235450" cy="3364865"/>
            <wp:effectExtent l="0" t="0" r="0" b="698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5450" cy="3364865"/>
                    </a:xfrm>
                    <a:prstGeom prst="rect">
                      <a:avLst/>
                    </a:prstGeom>
                    <a:noFill/>
                    <a:ln>
                      <a:noFill/>
                    </a:ln>
                  </pic:spPr>
                </pic:pic>
              </a:graphicData>
            </a:graphic>
          </wp:inline>
        </w:drawing>
      </w:r>
    </w:p>
    <w:p w14:paraId="73EE4BDF" w14:textId="40C518DF" w:rsidR="008134DE" w:rsidRDefault="008134DE" w:rsidP="008134DE">
      <w:pPr>
        <w:tabs>
          <w:tab w:val="left" w:pos="709"/>
        </w:tabs>
        <w:spacing w:line="360" w:lineRule="auto"/>
        <w:ind w:right="310" w:firstLine="709"/>
        <w:jc w:val="center"/>
        <w:rPr>
          <w:lang w:eastAsia="x-none"/>
        </w:rPr>
      </w:pPr>
      <w:r>
        <w:rPr>
          <w:sz w:val="28"/>
          <w:szCs w:val="28"/>
          <w:lang w:eastAsia="x-none"/>
        </w:rPr>
        <w:t xml:space="preserve">Рисунок </w:t>
      </w:r>
      <w:r w:rsidR="00812ACB">
        <w:rPr>
          <w:sz w:val="28"/>
          <w:szCs w:val="28"/>
          <w:lang w:eastAsia="x-none"/>
        </w:rPr>
        <w:t>54</w:t>
      </w:r>
      <w:r>
        <w:rPr>
          <w:sz w:val="28"/>
          <w:szCs w:val="28"/>
          <w:lang w:eastAsia="x-none"/>
        </w:rPr>
        <w:t xml:space="preserve"> – Результат работы алгоритма с масштабом 1:250000 и глубиной рекурсии равной 15</w:t>
      </w:r>
    </w:p>
    <w:p w14:paraId="17E1AA38" w14:textId="045F7C47" w:rsidR="008134DE" w:rsidRDefault="008134DE" w:rsidP="008134DE">
      <w:pPr>
        <w:tabs>
          <w:tab w:val="left" w:pos="709"/>
        </w:tabs>
        <w:spacing w:line="360" w:lineRule="auto"/>
        <w:ind w:right="310" w:firstLine="709"/>
        <w:jc w:val="center"/>
        <w:rPr>
          <w:sz w:val="28"/>
          <w:szCs w:val="28"/>
          <w:lang w:eastAsia="x-none"/>
        </w:rPr>
      </w:pPr>
      <w:r>
        <w:rPr>
          <w:noProof/>
          <w:lang w:eastAsia="x-none"/>
        </w:rPr>
        <w:lastRenderedPageBreak/>
        <w:drawing>
          <wp:inline distT="0" distB="0" distL="0" distR="0" wp14:anchorId="57FF17AC" wp14:editId="157D562B">
            <wp:extent cx="3782060" cy="3094355"/>
            <wp:effectExtent l="0" t="0" r="889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2060" cy="3094355"/>
                    </a:xfrm>
                    <a:prstGeom prst="rect">
                      <a:avLst/>
                    </a:prstGeom>
                    <a:noFill/>
                    <a:ln>
                      <a:noFill/>
                    </a:ln>
                  </pic:spPr>
                </pic:pic>
              </a:graphicData>
            </a:graphic>
          </wp:inline>
        </w:drawing>
      </w:r>
    </w:p>
    <w:p w14:paraId="474BD1BA" w14:textId="50A37F89"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55</w:t>
      </w:r>
      <w:r>
        <w:rPr>
          <w:sz w:val="28"/>
          <w:szCs w:val="28"/>
          <w:lang w:eastAsia="x-none"/>
        </w:rPr>
        <w:t xml:space="preserve"> – Результат работы алгоритма с масштабом 1:100000 и глубиной рекурсии равной 15</w:t>
      </w:r>
    </w:p>
    <w:p w14:paraId="682BF090" w14:textId="7F66B222" w:rsidR="008134DE" w:rsidRDefault="008134DE" w:rsidP="008134DE">
      <w:pPr>
        <w:tabs>
          <w:tab w:val="left" w:pos="709"/>
        </w:tabs>
        <w:spacing w:line="360" w:lineRule="auto"/>
        <w:ind w:right="310" w:firstLine="709"/>
        <w:jc w:val="both"/>
        <w:rPr>
          <w:sz w:val="28"/>
          <w:szCs w:val="28"/>
          <w:lang w:eastAsia="x-none"/>
        </w:rPr>
      </w:pPr>
    </w:p>
    <w:p w14:paraId="21CCC70D" w14:textId="5A33226C" w:rsidR="00812ACB" w:rsidRDefault="00812ACB" w:rsidP="008134DE">
      <w:pPr>
        <w:tabs>
          <w:tab w:val="left" w:pos="709"/>
        </w:tabs>
        <w:spacing w:line="360" w:lineRule="auto"/>
        <w:ind w:right="310" w:firstLine="709"/>
        <w:jc w:val="both"/>
        <w:rPr>
          <w:sz w:val="28"/>
          <w:szCs w:val="28"/>
          <w:lang w:eastAsia="x-none"/>
        </w:rPr>
      </w:pPr>
      <w:r>
        <w:rPr>
          <w:sz w:val="28"/>
          <w:szCs w:val="28"/>
          <w:lang w:eastAsia="x-none"/>
        </w:rPr>
        <w:t>В таблице 2 представлен пример индексации объектов с глубиной рекурсии равной 15.</w:t>
      </w:r>
      <w:r w:rsidRPr="00812ACB">
        <w:rPr>
          <w:sz w:val="28"/>
          <w:szCs w:val="28"/>
          <w:lang w:eastAsia="x-none"/>
        </w:rPr>
        <w:t xml:space="preserve"> </w:t>
      </w:r>
      <w:r>
        <w:rPr>
          <w:sz w:val="28"/>
          <w:szCs w:val="28"/>
          <w:lang w:eastAsia="x-none"/>
        </w:rPr>
        <w:t xml:space="preserve">На рисунке 56 имеются число числовые подписи для каждого объекта, Эти числа являются </w:t>
      </w:r>
      <w:r>
        <w:rPr>
          <w:sz w:val="28"/>
          <w:szCs w:val="28"/>
          <w:lang w:val="en-US" w:eastAsia="x-none"/>
        </w:rPr>
        <w:t>id</w:t>
      </w:r>
      <w:r w:rsidRPr="00812ACB">
        <w:rPr>
          <w:sz w:val="28"/>
          <w:szCs w:val="28"/>
          <w:lang w:eastAsia="x-none"/>
        </w:rPr>
        <w:t xml:space="preserve"> </w:t>
      </w:r>
      <w:r>
        <w:rPr>
          <w:sz w:val="28"/>
          <w:szCs w:val="28"/>
          <w:lang w:eastAsia="x-none"/>
        </w:rPr>
        <w:t>объектов и соответствуют графе «</w:t>
      </w:r>
      <w:r>
        <w:rPr>
          <w:sz w:val="28"/>
          <w:szCs w:val="28"/>
          <w:lang w:val="en-US" w:eastAsia="x-none"/>
        </w:rPr>
        <w:t>ID</w:t>
      </w:r>
      <w:r>
        <w:rPr>
          <w:sz w:val="28"/>
          <w:szCs w:val="28"/>
          <w:lang w:eastAsia="x-none"/>
        </w:rPr>
        <w:t>» таблицы 2.</w:t>
      </w:r>
    </w:p>
    <w:p w14:paraId="78B8B6CD" w14:textId="77777777" w:rsidR="008134DE" w:rsidRDefault="008134DE" w:rsidP="00812ACB">
      <w:pPr>
        <w:tabs>
          <w:tab w:val="left" w:pos="709"/>
        </w:tabs>
        <w:spacing w:line="360" w:lineRule="auto"/>
        <w:ind w:right="310"/>
        <w:jc w:val="both"/>
        <w:rPr>
          <w:sz w:val="28"/>
          <w:szCs w:val="28"/>
          <w:lang w:eastAsia="x-none"/>
        </w:rPr>
      </w:pPr>
      <w:r>
        <w:rPr>
          <w:sz w:val="28"/>
          <w:szCs w:val="28"/>
          <w:lang w:eastAsia="x-none"/>
        </w:rPr>
        <w:t>Таблица 2 – Пример индексации объектов с глубиной рекурсии равной 15</w:t>
      </w:r>
    </w:p>
    <w:tbl>
      <w:tblPr>
        <w:tblStyle w:val="affa"/>
        <w:tblW w:w="9746" w:type="dxa"/>
        <w:tblLook w:val="04A0" w:firstRow="1" w:lastRow="0" w:firstColumn="1" w:lastColumn="0" w:noHBand="0" w:noVBand="1"/>
      </w:tblPr>
      <w:tblGrid>
        <w:gridCol w:w="1531"/>
        <w:gridCol w:w="8215"/>
      </w:tblGrid>
      <w:tr w:rsidR="008134DE" w14:paraId="5891BCF1"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hideMark/>
          </w:tcPr>
          <w:p w14:paraId="6149C54A"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ID</w:t>
            </w:r>
          </w:p>
        </w:tc>
        <w:tc>
          <w:tcPr>
            <w:tcW w:w="8215" w:type="dxa"/>
            <w:tcBorders>
              <w:top w:val="single" w:sz="4" w:space="0" w:color="auto"/>
              <w:left w:val="single" w:sz="4" w:space="0" w:color="auto"/>
              <w:bottom w:val="single" w:sz="4" w:space="0" w:color="auto"/>
              <w:right w:val="single" w:sz="4" w:space="0" w:color="auto"/>
            </w:tcBorders>
            <w:hideMark/>
          </w:tcPr>
          <w:p w14:paraId="66229A99"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Список индексов</w:t>
            </w:r>
          </w:p>
        </w:tc>
      </w:tr>
      <w:tr w:rsidR="00812ACB" w14:paraId="76D6C31D"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tcPr>
          <w:p w14:paraId="2E1FBD2B" w14:textId="28082852" w:rsidR="00812ACB" w:rsidRPr="00812ACB" w:rsidRDefault="00812ACB" w:rsidP="008134DE">
            <w:pPr>
              <w:tabs>
                <w:tab w:val="left" w:pos="709"/>
              </w:tabs>
              <w:spacing w:line="360" w:lineRule="auto"/>
              <w:ind w:right="310" w:firstLine="709"/>
              <w:jc w:val="center"/>
              <w:rPr>
                <w:sz w:val="28"/>
                <w:szCs w:val="28"/>
                <w:lang w:eastAsia="x-none"/>
              </w:rPr>
            </w:pPr>
            <w:r>
              <w:rPr>
                <w:sz w:val="28"/>
                <w:szCs w:val="28"/>
                <w:lang w:eastAsia="x-none"/>
              </w:rPr>
              <w:t>1</w:t>
            </w:r>
          </w:p>
        </w:tc>
        <w:tc>
          <w:tcPr>
            <w:tcW w:w="8215" w:type="dxa"/>
            <w:tcBorders>
              <w:top w:val="single" w:sz="4" w:space="0" w:color="auto"/>
              <w:left w:val="single" w:sz="4" w:space="0" w:color="auto"/>
              <w:bottom w:val="single" w:sz="4" w:space="0" w:color="auto"/>
              <w:right w:val="single" w:sz="4" w:space="0" w:color="auto"/>
            </w:tcBorders>
          </w:tcPr>
          <w:p w14:paraId="12A8F54A" w14:textId="5BFFA422" w:rsidR="00812ACB" w:rsidRDefault="00812ACB" w:rsidP="008134DE">
            <w:pPr>
              <w:tabs>
                <w:tab w:val="left" w:pos="709"/>
              </w:tabs>
              <w:spacing w:line="360" w:lineRule="auto"/>
              <w:ind w:right="310" w:firstLine="709"/>
              <w:jc w:val="center"/>
              <w:rPr>
                <w:sz w:val="28"/>
                <w:szCs w:val="28"/>
                <w:lang w:eastAsia="x-none"/>
              </w:rPr>
            </w:pPr>
            <w:r>
              <w:rPr>
                <w:sz w:val="28"/>
                <w:szCs w:val="28"/>
                <w:lang w:eastAsia="x-none"/>
              </w:rPr>
              <w:t>2</w:t>
            </w:r>
          </w:p>
        </w:tc>
      </w:tr>
      <w:tr w:rsidR="008134DE" w14:paraId="68E8F43D"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hideMark/>
          </w:tcPr>
          <w:p w14:paraId="6A0A4FD3"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1</w:t>
            </w:r>
          </w:p>
        </w:tc>
        <w:tc>
          <w:tcPr>
            <w:tcW w:w="8215" w:type="dxa"/>
            <w:tcBorders>
              <w:top w:val="single" w:sz="4" w:space="0" w:color="auto"/>
              <w:left w:val="single" w:sz="4" w:space="0" w:color="auto"/>
              <w:bottom w:val="single" w:sz="4" w:space="0" w:color="auto"/>
              <w:right w:val="single" w:sz="4" w:space="0" w:color="auto"/>
            </w:tcBorders>
            <w:hideMark/>
          </w:tcPr>
          <w:p w14:paraId="28A54F89"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2.2.2.2.2.4.1.3.1</w:t>
            </w:r>
          </w:p>
        </w:tc>
      </w:tr>
      <w:tr w:rsidR="008134DE" w14:paraId="36A12B0E" w14:textId="77777777" w:rsidTr="006369E6">
        <w:trPr>
          <w:trHeight w:val="356"/>
        </w:trPr>
        <w:tc>
          <w:tcPr>
            <w:tcW w:w="1531" w:type="dxa"/>
            <w:tcBorders>
              <w:top w:val="single" w:sz="4" w:space="0" w:color="auto"/>
              <w:left w:val="single" w:sz="4" w:space="0" w:color="auto"/>
              <w:bottom w:val="single" w:sz="4" w:space="0" w:color="auto"/>
              <w:right w:val="single" w:sz="4" w:space="0" w:color="auto"/>
            </w:tcBorders>
            <w:hideMark/>
          </w:tcPr>
          <w:p w14:paraId="4BEEAE36"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2</w:t>
            </w:r>
          </w:p>
        </w:tc>
        <w:tc>
          <w:tcPr>
            <w:tcW w:w="8215" w:type="dxa"/>
            <w:tcBorders>
              <w:top w:val="single" w:sz="4" w:space="0" w:color="auto"/>
              <w:left w:val="single" w:sz="4" w:space="0" w:color="auto"/>
              <w:bottom w:val="single" w:sz="4" w:space="0" w:color="auto"/>
              <w:right w:val="single" w:sz="4" w:space="0" w:color="auto"/>
            </w:tcBorders>
            <w:hideMark/>
          </w:tcPr>
          <w:p w14:paraId="1E9E3698" w14:textId="091F8608"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2.2.2.2.3.2.4.1.2.1.3.3.2.4.4; 2.2.2.2.3.2.4.1.2.1.3.3.2.4.3; 2.2.2.2.3.2.4.1.2.1.3.3.2.4.2; 2.2.2.2.3.2.4.1.2.1.3.3.2.4.1;</w:t>
            </w:r>
            <w:r>
              <w:t xml:space="preserve"> </w:t>
            </w:r>
            <w:r>
              <w:rPr>
                <w:sz w:val="28"/>
                <w:szCs w:val="28"/>
                <w:lang w:eastAsia="x-none"/>
              </w:rPr>
              <w:t>2.2.2.2.3.2.4.1.2.1.3.3.2.1.4;</w:t>
            </w:r>
            <w:r>
              <w:t xml:space="preserve"> </w:t>
            </w:r>
            <w:r>
              <w:rPr>
                <w:sz w:val="28"/>
                <w:szCs w:val="28"/>
                <w:lang w:eastAsia="x-none"/>
              </w:rPr>
              <w:t>2.2.2.2.3.2.4.1.2.1.3.3.2.1.3; 2.2.2.2.3.2.4.1.2.1.3.3.2.1.2; 2.2.2.2.3.2.4.1.2.1.3.3.2.1.1; 2.2.2.2.3.2.4.1.2.1.3.2.4.2.4; 2.2.2.2.3.2.4.1.2.1.3.2.4.2.3; 2.2.2.2.3.2.4.1.2.1.3.2.4.2.2; 2.2.2.2.3.2.4.1.2.1.3.2.4.2.1; 2.2.2.2.3.2.4.1.2.1.3.2.3.4.4; 2.2.2.2.3.2.4.1.2.1.3.2.3.4.3; 2.2.2.2.3.2.4.1.2.1.3.2.3.4.2; 2.2.2.2.3.2.4.1.2.1.3.2.3.4.1; 2.2.2.2.3.2.4.1.2.1.3.2.2.1.4; 2.2.2.2.3.2.4.1.2.1.3.2.2.1.3;</w:t>
            </w:r>
          </w:p>
        </w:tc>
      </w:tr>
    </w:tbl>
    <w:p w14:paraId="5201830C" w14:textId="2997658C" w:rsidR="00812ACB" w:rsidRDefault="006369E6" w:rsidP="006369E6">
      <w:pPr>
        <w:tabs>
          <w:tab w:val="left" w:pos="709"/>
        </w:tabs>
        <w:spacing w:line="360" w:lineRule="auto"/>
        <w:ind w:right="310"/>
        <w:jc w:val="both"/>
        <w:rPr>
          <w:sz w:val="28"/>
          <w:szCs w:val="28"/>
          <w:lang w:eastAsia="x-none"/>
        </w:rPr>
      </w:pPr>
      <w:r>
        <w:rPr>
          <w:sz w:val="28"/>
          <w:szCs w:val="28"/>
          <w:lang w:eastAsia="x-none"/>
        </w:rPr>
        <w:lastRenderedPageBreak/>
        <w:t>Продолжение таблицы 2</w:t>
      </w:r>
    </w:p>
    <w:tbl>
      <w:tblPr>
        <w:tblStyle w:val="affa"/>
        <w:tblW w:w="9746" w:type="dxa"/>
        <w:tblLook w:val="04A0" w:firstRow="1" w:lastRow="0" w:firstColumn="1" w:lastColumn="0" w:noHBand="0" w:noVBand="1"/>
      </w:tblPr>
      <w:tblGrid>
        <w:gridCol w:w="1375"/>
        <w:gridCol w:w="8371"/>
      </w:tblGrid>
      <w:tr w:rsidR="006369E6" w14:paraId="1292AF47"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7D9AA751" w14:textId="77777777" w:rsidR="006369E6" w:rsidRPr="00812ACB" w:rsidRDefault="006369E6" w:rsidP="00B81864">
            <w:pPr>
              <w:tabs>
                <w:tab w:val="left" w:pos="709"/>
              </w:tabs>
              <w:spacing w:line="360" w:lineRule="auto"/>
              <w:ind w:right="310" w:firstLine="709"/>
              <w:jc w:val="center"/>
              <w:rPr>
                <w:sz w:val="28"/>
                <w:szCs w:val="28"/>
                <w:lang w:eastAsia="x-none"/>
              </w:rPr>
            </w:pPr>
            <w:r>
              <w:rPr>
                <w:sz w:val="28"/>
                <w:szCs w:val="28"/>
                <w:lang w:eastAsia="x-none"/>
              </w:rPr>
              <w:t>1</w:t>
            </w:r>
          </w:p>
        </w:tc>
        <w:tc>
          <w:tcPr>
            <w:tcW w:w="8371" w:type="dxa"/>
            <w:tcBorders>
              <w:top w:val="single" w:sz="4" w:space="0" w:color="auto"/>
              <w:left w:val="single" w:sz="4" w:space="0" w:color="auto"/>
              <w:bottom w:val="single" w:sz="4" w:space="0" w:color="auto"/>
              <w:right w:val="single" w:sz="4" w:space="0" w:color="auto"/>
            </w:tcBorders>
          </w:tcPr>
          <w:p w14:paraId="3111CA82" w14:textId="77777777" w:rsidR="006369E6" w:rsidRDefault="006369E6" w:rsidP="00B81864">
            <w:pPr>
              <w:tabs>
                <w:tab w:val="left" w:pos="709"/>
              </w:tabs>
              <w:spacing w:line="360" w:lineRule="auto"/>
              <w:ind w:right="310" w:firstLine="709"/>
              <w:jc w:val="center"/>
              <w:rPr>
                <w:sz w:val="28"/>
                <w:szCs w:val="28"/>
                <w:lang w:eastAsia="x-none"/>
              </w:rPr>
            </w:pPr>
            <w:r>
              <w:rPr>
                <w:sz w:val="28"/>
                <w:szCs w:val="28"/>
                <w:lang w:eastAsia="x-none"/>
              </w:rPr>
              <w:t>2</w:t>
            </w:r>
          </w:p>
        </w:tc>
      </w:tr>
      <w:tr w:rsidR="006369E6" w14:paraId="2A1281D9"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205AE64D" w14:textId="28278B19" w:rsidR="006369E6" w:rsidRDefault="006369E6" w:rsidP="00B81864">
            <w:pPr>
              <w:tabs>
                <w:tab w:val="left" w:pos="709"/>
              </w:tabs>
              <w:spacing w:line="360" w:lineRule="auto"/>
              <w:ind w:right="310" w:firstLine="709"/>
              <w:jc w:val="center"/>
              <w:rPr>
                <w:sz w:val="28"/>
                <w:szCs w:val="28"/>
                <w:lang w:val="en-US" w:eastAsia="x-none"/>
              </w:rPr>
            </w:pPr>
          </w:p>
        </w:tc>
        <w:tc>
          <w:tcPr>
            <w:tcW w:w="8371" w:type="dxa"/>
            <w:tcBorders>
              <w:top w:val="single" w:sz="4" w:space="0" w:color="auto"/>
              <w:left w:val="single" w:sz="4" w:space="0" w:color="auto"/>
              <w:bottom w:val="single" w:sz="4" w:space="0" w:color="auto"/>
              <w:right w:val="single" w:sz="4" w:space="0" w:color="auto"/>
            </w:tcBorders>
          </w:tcPr>
          <w:p w14:paraId="5A41D197" w14:textId="7B1E6A64" w:rsidR="006369E6" w:rsidRDefault="006369E6" w:rsidP="00B81864">
            <w:pPr>
              <w:tabs>
                <w:tab w:val="left" w:pos="709"/>
              </w:tabs>
              <w:spacing w:line="360" w:lineRule="auto"/>
              <w:ind w:right="310" w:firstLine="709"/>
              <w:jc w:val="center"/>
              <w:rPr>
                <w:sz w:val="28"/>
                <w:szCs w:val="28"/>
                <w:lang w:eastAsia="x-none"/>
              </w:rPr>
            </w:pPr>
            <w:r>
              <w:rPr>
                <w:sz w:val="28"/>
                <w:szCs w:val="28"/>
                <w:lang w:eastAsia="x-none"/>
              </w:rPr>
              <w:t>2.2.2.2.3.2.4.1.2.1.3.2.2.1.2; 2.2.2.2.3.2.4.1.2.1.3.2.2.1.1; 2.2.2.2.3.2.4.1.2.1.3.2.1.4.4</w:t>
            </w:r>
          </w:p>
        </w:tc>
      </w:tr>
      <w:tr w:rsidR="006369E6" w14:paraId="584BA8D7" w14:textId="77777777" w:rsidTr="006369E6">
        <w:trPr>
          <w:trHeight w:val="356"/>
        </w:trPr>
        <w:tc>
          <w:tcPr>
            <w:tcW w:w="1375" w:type="dxa"/>
            <w:tcBorders>
              <w:top w:val="single" w:sz="4" w:space="0" w:color="auto"/>
              <w:left w:val="single" w:sz="4" w:space="0" w:color="auto"/>
              <w:bottom w:val="single" w:sz="4" w:space="0" w:color="auto"/>
              <w:right w:val="single" w:sz="4" w:space="0" w:color="auto"/>
            </w:tcBorders>
          </w:tcPr>
          <w:p w14:paraId="230C1C34" w14:textId="3D7BF58E" w:rsidR="006369E6" w:rsidRDefault="006369E6" w:rsidP="006369E6">
            <w:pPr>
              <w:tabs>
                <w:tab w:val="left" w:pos="709"/>
              </w:tabs>
              <w:spacing w:line="360" w:lineRule="auto"/>
              <w:ind w:right="310" w:firstLine="709"/>
              <w:jc w:val="center"/>
              <w:rPr>
                <w:sz w:val="28"/>
                <w:szCs w:val="28"/>
                <w:lang w:val="en-US" w:eastAsia="x-none"/>
              </w:rPr>
            </w:pPr>
            <w:r>
              <w:rPr>
                <w:sz w:val="28"/>
                <w:szCs w:val="28"/>
                <w:lang w:val="en-US" w:eastAsia="x-none"/>
              </w:rPr>
              <w:t>3</w:t>
            </w:r>
          </w:p>
        </w:tc>
        <w:tc>
          <w:tcPr>
            <w:tcW w:w="8371" w:type="dxa"/>
            <w:tcBorders>
              <w:top w:val="single" w:sz="4" w:space="0" w:color="auto"/>
              <w:left w:val="single" w:sz="4" w:space="0" w:color="auto"/>
              <w:bottom w:val="single" w:sz="4" w:space="0" w:color="auto"/>
              <w:right w:val="single" w:sz="4" w:space="0" w:color="auto"/>
            </w:tcBorders>
          </w:tcPr>
          <w:p w14:paraId="578820B3" w14:textId="77777777"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2.2.2.2.2.3.2.4.3.1.1.3.4.3.2; 2.2.2.2.2.3.2.4.3.1.1.3.4.3.1; 2.2.2.2.2.3.2.4.3.1.1.3.3.1.4; 2.2.2.2.2.3.2.4.3.1.1.3.3.1.1; 2.2.2.2.2.3.2.4.3.1.1.3.2.3.1; 2.2.2.2.2.3.2.4.3.1.1.3.2.2.4; 2.2.2.2.2.3.2.4.3.1.1.3.2.2.1; 2.2.2.2.2.4.2.1.4.1.1.4.2.1; 2.2.2.2.2.3.2.4.3.1.4.4.2.1;</w:t>
            </w:r>
            <w:r>
              <w:t xml:space="preserve"> </w:t>
            </w:r>
            <w:r>
              <w:rPr>
                <w:sz w:val="28"/>
                <w:szCs w:val="28"/>
                <w:lang w:eastAsia="x-none"/>
              </w:rPr>
              <w:t xml:space="preserve">2.2.2.2.2.3.2.4.3.1.4.1.3.4; 2.2.2.2.2.3.2.4.3.1.4.1.3.1; 2.2.2.2.2.3.2.4.3.1.4.1.2.4; 2.2.2.2.2.3.2.4.3.1.4.1.2.2; 2.2.2.2.2.3.2.4.3.1.4.1.2.1; 2.2.2.2.2.3.2.4.3.1.1.3.4.4; 2.2.2.2.2.3.2.4.3.1.1.3.4.2; </w:t>
            </w:r>
          </w:p>
          <w:p w14:paraId="22A2BD7A" w14:textId="1C5B643F"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2.2.2.2.2.3.2.4.3.1.1.3.4.1; 2.2.2.2.2.3.2.4.3.1.1.3.2.4; 2.2.2.2.2.3.2.4.3.1.1.3.2.1;</w:t>
            </w:r>
            <w:r>
              <w:t xml:space="preserve"> </w:t>
            </w:r>
            <w:r>
              <w:rPr>
                <w:sz w:val="28"/>
                <w:szCs w:val="28"/>
                <w:lang w:eastAsia="x-none"/>
              </w:rPr>
              <w:t>2.2.2.2.2.4.1.2.3.2.2.1.2; 2.2.2.2.2.4.1.2.2.3.3.4.3; 2.2.2.2.2.4.1.2.2.3.3.4.2; 2.2.2.2.2.4.1.2.2.3.3.1.3; 2.2.2.2.2.4.1.2.3.2.2.2</w:t>
            </w:r>
            <w:proofErr w:type="gramStart"/>
            <w:r>
              <w:rPr>
                <w:sz w:val="28"/>
                <w:szCs w:val="28"/>
                <w:lang w:eastAsia="x-none"/>
              </w:rPr>
              <w:t xml:space="preserve">; </w:t>
            </w:r>
            <w:r>
              <w:t xml:space="preserve"> </w:t>
            </w:r>
            <w:r>
              <w:rPr>
                <w:sz w:val="28"/>
                <w:szCs w:val="28"/>
                <w:lang w:eastAsia="x-none"/>
              </w:rPr>
              <w:t>2</w:t>
            </w:r>
            <w:proofErr w:type="gramEnd"/>
            <w:r>
              <w:rPr>
                <w:sz w:val="28"/>
                <w:szCs w:val="28"/>
                <w:lang w:eastAsia="x-none"/>
              </w:rPr>
              <w:t>.2.2.2.2.4.1.2.2.3.3.3</w:t>
            </w:r>
          </w:p>
        </w:tc>
      </w:tr>
      <w:tr w:rsidR="006369E6" w14:paraId="2AD15B2C"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699930CC" w14:textId="792189F8" w:rsidR="006369E6" w:rsidRDefault="006369E6" w:rsidP="006369E6">
            <w:pPr>
              <w:tabs>
                <w:tab w:val="left" w:pos="709"/>
              </w:tabs>
              <w:spacing w:line="360" w:lineRule="auto"/>
              <w:ind w:right="310" w:firstLine="709"/>
              <w:jc w:val="center"/>
              <w:rPr>
                <w:sz w:val="28"/>
                <w:szCs w:val="28"/>
                <w:lang w:val="en-US" w:eastAsia="x-none"/>
              </w:rPr>
            </w:pPr>
            <w:r>
              <w:rPr>
                <w:sz w:val="28"/>
                <w:szCs w:val="28"/>
                <w:lang w:val="en-US" w:eastAsia="x-none"/>
              </w:rPr>
              <w:t>4</w:t>
            </w:r>
          </w:p>
        </w:tc>
        <w:tc>
          <w:tcPr>
            <w:tcW w:w="8371" w:type="dxa"/>
            <w:tcBorders>
              <w:top w:val="single" w:sz="4" w:space="0" w:color="auto"/>
              <w:left w:val="single" w:sz="4" w:space="0" w:color="auto"/>
              <w:bottom w:val="single" w:sz="4" w:space="0" w:color="auto"/>
              <w:right w:val="single" w:sz="4" w:space="0" w:color="auto"/>
            </w:tcBorders>
          </w:tcPr>
          <w:p w14:paraId="3EA3BE89" w14:textId="16B6DB11"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2.2.2.2.2.4.2.1.3; 2.2.2.2.2.4.2.2.4.1;</w:t>
            </w:r>
            <w:r>
              <w:t xml:space="preserve"> </w:t>
            </w:r>
            <w:r>
              <w:rPr>
                <w:sz w:val="28"/>
                <w:szCs w:val="28"/>
                <w:lang w:eastAsia="x-none"/>
              </w:rPr>
              <w:t>2.2.2.2.2.4.2.2.4.4; 2.2.2.2.2.4.2.2.4.4.1.2.3; 2.2.2.2.2.4.2.2.4.4.1.2.4; 2.2.2.2.2.4.2.2.4.4.1.2.1</w:t>
            </w:r>
          </w:p>
        </w:tc>
      </w:tr>
      <w:tr w:rsidR="006369E6" w14:paraId="574E1FFD"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3CA372D0" w14:textId="7FFEEB45" w:rsidR="006369E6" w:rsidRDefault="006369E6" w:rsidP="006369E6">
            <w:pPr>
              <w:tabs>
                <w:tab w:val="left" w:pos="709"/>
              </w:tabs>
              <w:spacing w:line="360" w:lineRule="auto"/>
              <w:ind w:right="310" w:firstLine="709"/>
              <w:jc w:val="center"/>
              <w:rPr>
                <w:sz w:val="28"/>
                <w:szCs w:val="28"/>
                <w:lang w:val="en-US" w:eastAsia="x-none"/>
              </w:rPr>
            </w:pPr>
            <w:r>
              <w:rPr>
                <w:sz w:val="28"/>
                <w:szCs w:val="28"/>
                <w:lang w:eastAsia="x-none"/>
              </w:rPr>
              <w:t>5</w:t>
            </w:r>
          </w:p>
        </w:tc>
        <w:tc>
          <w:tcPr>
            <w:tcW w:w="8371" w:type="dxa"/>
            <w:tcBorders>
              <w:top w:val="single" w:sz="4" w:space="0" w:color="auto"/>
              <w:left w:val="single" w:sz="4" w:space="0" w:color="auto"/>
              <w:bottom w:val="single" w:sz="4" w:space="0" w:color="auto"/>
              <w:right w:val="single" w:sz="4" w:space="0" w:color="auto"/>
            </w:tcBorders>
          </w:tcPr>
          <w:p w14:paraId="65786882" w14:textId="7194BCEF" w:rsidR="006369E6" w:rsidRDefault="006369E6" w:rsidP="006369E6">
            <w:pPr>
              <w:tabs>
                <w:tab w:val="left" w:pos="709"/>
              </w:tabs>
              <w:spacing w:line="360" w:lineRule="auto"/>
              <w:ind w:right="310" w:firstLine="709"/>
              <w:jc w:val="center"/>
            </w:pPr>
            <w:r>
              <w:rPr>
                <w:sz w:val="28"/>
                <w:szCs w:val="28"/>
                <w:lang w:eastAsia="x-none"/>
              </w:rPr>
              <w:t>2.2.2.2.2.4.2.2.4.4.2; 2.2.2.2.2.4.2.2.4.4.1.2.2</w:t>
            </w:r>
          </w:p>
        </w:tc>
      </w:tr>
    </w:tbl>
    <w:p w14:paraId="49E26377" w14:textId="77777777" w:rsidR="006369E6" w:rsidRDefault="006369E6" w:rsidP="00812ACB">
      <w:pPr>
        <w:tabs>
          <w:tab w:val="left" w:pos="709"/>
        </w:tabs>
        <w:spacing w:line="360" w:lineRule="auto"/>
        <w:ind w:right="310" w:firstLine="709"/>
        <w:jc w:val="center"/>
        <w:rPr>
          <w:sz w:val="28"/>
          <w:szCs w:val="28"/>
          <w:lang w:eastAsia="x-none"/>
        </w:rPr>
      </w:pPr>
    </w:p>
    <w:p w14:paraId="60AF1B17" w14:textId="2ADBEC35" w:rsidR="008134DE" w:rsidRDefault="008134DE" w:rsidP="008134DE">
      <w:pPr>
        <w:tabs>
          <w:tab w:val="left" w:pos="709"/>
        </w:tabs>
        <w:spacing w:line="360" w:lineRule="auto"/>
        <w:ind w:right="310" w:firstLine="709"/>
        <w:jc w:val="center"/>
        <w:rPr>
          <w:sz w:val="28"/>
          <w:szCs w:val="28"/>
          <w:lang w:eastAsia="x-none"/>
        </w:rPr>
      </w:pPr>
      <w:r>
        <w:rPr>
          <w:noProof/>
          <w:sz w:val="28"/>
          <w:szCs w:val="28"/>
        </w:rPr>
        <w:drawing>
          <wp:inline distT="0" distB="0" distL="0" distR="0" wp14:anchorId="703BFE18" wp14:editId="3EAD935C">
            <wp:extent cx="4147566" cy="1789042"/>
            <wp:effectExtent l="0" t="0" r="5715" b="190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3711" cy="1800320"/>
                    </a:xfrm>
                    <a:prstGeom prst="rect">
                      <a:avLst/>
                    </a:prstGeom>
                    <a:noFill/>
                    <a:ln>
                      <a:noFill/>
                    </a:ln>
                  </pic:spPr>
                </pic:pic>
              </a:graphicData>
            </a:graphic>
          </wp:inline>
        </w:drawing>
      </w:r>
    </w:p>
    <w:p w14:paraId="38AF3545" w14:textId="06BC817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56</w:t>
      </w:r>
      <w:r>
        <w:rPr>
          <w:sz w:val="28"/>
          <w:szCs w:val="28"/>
          <w:lang w:eastAsia="x-none"/>
        </w:rPr>
        <w:t xml:space="preserve"> – Результат работы алгоритма с масштабом 1:250000 и глубиной рекурсии равной 10</w:t>
      </w:r>
    </w:p>
    <w:p w14:paraId="349B71D5" w14:textId="77777777" w:rsidR="008134DE" w:rsidRDefault="008134DE" w:rsidP="008134DE">
      <w:pPr>
        <w:tabs>
          <w:tab w:val="left" w:pos="9637"/>
        </w:tabs>
        <w:spacing w:line="360" w:lineRule="auto"/>
        <w:ind w:right="310" w:firstLine="709"/>
        <w:jc w:val="both"/>
        <w:rPr>
          <w:sz w:val="28"/>
          <w:szCs w:val="28"/>
          <w:lang w:eastAsia="x-none"/>
        </w:rPr>
      </w:pPr>
      <w:r>
        <w:rPr>
          <w:sz w:val="28"/>
          <w:szCs w:val="28"/>
          <w:lang w:eastAsia="x-none"/>
        </w:rPr>
        <w:lastRenderedPageBreak/>
        <w:t>Как мы видим по результатам тестирования большая глубина рекурсии привела к верному результату, но время работы алгоритма значительно увеличивается. При глубине рекурсии равной 10 алгоритм выполняется за 38 секунд, при глубине рекурсии равной 15 – 16 минут 13 секунд.</w:t>
      </w:r>
    </w:p>
    <w:p w14:paraId="4A6AC315" w14:textId="074406BF" w:rsidR="008134DE" w:rsidRDefault="008134DE" w:rsidP="008134DE">
      <w:pPr>
        <w:tabs>
          <w:tab w:val="left" w:pos="9637"/>
        </w:tabs>
        <w:spacing w:line="360" w:lineRule="auto"/>
        <w:ind w:right="310" w:firstLine="709"/>
        <w:jc w:val="both"/>
        <w:rPr>
          <w:sz w:val="28"/>
          <w:szCs w:val="28"/>
          <w:lang w:eastAsia="x-none"/>
        </w:rPr>
      </w:pPr>
      <w:r>
        <w:rPr>
          <w:sz w:val="28"/>
          <w:szCs w:val="28"/>
          <w:lang w:eastAsia="x-none"/>
        </w:rPr>
        <w:t xml:space="preserve">Во втором примере представлены только объекты </w:t>
      </w:r>
      <w:r w:rsidR="00812ACB">
        <w:rPr>
          <w:sz w:val="28"/>
          <w:szCs w:val="28"/>
          <w:lang w:eastAsia="x-none"/>
        </w:rPr>
        <w:t>линейные объекты</w:t>
      </w:r>
      <w:r>
        <w:rPr>
          <w:sz w:val="28"/>
          <w:szCs w:val="28"/>
          <w:lang w:eastAsia="x-none"/>
        </w:rPr>
        <w:t>. На карте отображены реки и дороги города Ярославль. Количество объектов равняется 44, суммарное количество точек, из которых состоят эти объекты – 423.</w:t>
      </w:r>
      <w:r w:rsidR="006369E6">
        <w:rPr>
          <w:sz w:val="28"/>
          <w:szCs w:val="28"/>
          <w:lang w:eastAsia="x-none"/>
        </w:rPr>
        <w:t xml:space="preserve"> На рисунке 57 представлена исходная карта.</w:t>
      </w:r>
      <w:r>
        <w:rPr>
          <w:sz w:val="28"/>
          <w:szCs w:val="28"/>
          <w:lang w:eastAsia="x-none"/>
        </w:rPr>
        <w:t xml:space="preserve"> Ниже</w:t>
      </w:r>
      <w:r w:rsidR="006369E6">
        <w:rPr>
          <w:sz w:val="28"/>
          <w:szCs w:val="28"/>
          <w:lang w:eastAsia="x-none"/>
        </w:rPr>
        <w:t xml:space="preserve"> на рисунках 58 - 60 </w:t>
      </w:r>
      <w:r>
        <w:rPr>
          <w:sz w:val="28"/>
          <w:szCs w:val="28"/>
          <w:lang w:eastAsia="x-none"/>
        </w:rPr>
        <w:t>приведены результаты тестирования данной карты с глубиной тестирования равно 10</w:t>
      </w:r>
      <w:r w:rsidR="006369E6">
        <w:rPr>
          <w:sz w:val="28"/>
          <w:szCs w:val="28"/>
          <w:lang w:eastAsia="x-none"/>
        </w:rPr>
        <w:t xml:space="preserve"> в разных масштабах.</w:t>
      </w:r>
    </w:p>
    <w:p w14:paraId="7CCADA23" w14:textId="348C4B9C"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488FCC0A" wp14:editId="68584671">
            <wp:extent cx="4113930" cy="5771692"/>
            <wp:effectExtent l="0" t="0" r="1270" b="635"/>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49271" cy="5821275"/>
                    </a:xfrm>
                    <a:prstGeom prst="rect">
                      <a:avLst/>
                    </a:prstGeom>
                    <a:noFill/>
                    <a:ln>
                      <a:noFill/>
                    </a:ln>
                  </pic:spPr>
                </pic:pic>
              </a:graphicData>
            </a:graphic>
          </wp:inline>
        </w:drawing>
      </w:r>
    </w:p>
    <w:p w14:paraId="0D1F64EF" w14:textId="788D677C"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57</w:t>
      </w:r>
      <w:r>
        <w:rPr>
          <w:sz w:val="28"/>
          <w:szCs w:val="28"/>
          <w:lang w:eastAsia="x-none"/>
        </w:rPr>
        <w:t xml:space="preserve"> – Исходная карта второго тестирования с масштабом 1:1000000</w:t>
      </w:r>
    </w:p>
    <w:p w14:paraId="086FCDD0" w14:textId="7E4A3C6D"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4F937612" wp14:editId="0CE684F5">
            <wp:extent cx="3082870" cy="4023360"/>
            <wp:effectExtent l="0" t="0" r="3810"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1948" cy="4048258"/>
                    </a:xfrm>
                    <a:prstGeom prst="rect">
                      <a:avLst/>
                    </a:prstGeom>
                    <a:noFill/>
                    <a:ln>
                      <a:noFill/>
                    </a:ln>
                  </pic:spPr>
                </pic:pic>
              </a:graphicData>
            </a:graphic>
          </wp:inline>
        </w:drawing>
      </w:r>
    </w:p>
    <w:p w14:paraId="443765C0" w14:textId="1D933DC9"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 Рисунок </w:t>
      </w:r>
      <w:r w:rsidR="006369E6">
        <w:rPr>
          <w:sz w:val="28"/>
          <w:szCs w:val="28"/>
          <w:lang w:eastAsia="x-none"/>
        </w:rPr>
        <w:t>58</w:t>
      </w:r>
      <w:r>
        <w:rPr>
          <w:sz w:val="28"/>
          <w:szCs w:val="28"/>
          <w:lang w:eastAsia="x-none"/>
        </w:rPr>
        <w:t xml:space="preserve"> – Результат работы алгоритма с масштабом 1:500000 и глубиной рекурсии равной 10</w:t>
      </w:r>
    </w:p>
    <w:p w14:paraId="34B60E9A" w14:textId="77777777" w:rsidR="006369E6" w:rsidRDefault="006369E6" w:rsidP="008134DE">
      <w:pPr>
        <w:tabs>
          <w:tab w:val="left" w:pos="9637"/>
        </w:tabs>
        <w:spacing w:line="360" w:lineRule="auto"/>
        <w:ind w:right="310" w:firstLine="709"/>
        <w:jc w:val="center"/>
        <w:rPr>
          <w:sz w:val="28"/>
          <w:szCs w:val="28"/>
          <w:lang w:eastAsia="x-none"/>
        </w:rPr>
      </w:pPr>
    </w:p>
    <w:p w14:paraId="1C4751A4" w14:textId="5ED9A92E"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67257398" wp14:editId="5C0C4C58">
            <wp:extent cx="4257675" cy="3526155"/>
            <wp:effectExtent l="0" t="0" r="9525" b="0"/>
            <wp:docPr id="1352" name="Рисунок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7675" cy="3526155"/>
                    </a:xfrm>
                    <a:prstGeom prst="rect">
                      <a:avLst/>
                    </a:prstGeom>
                    <a:noFill/>
                    <a:ln>
                      <a:noFill/>
                    </a:ln>
                  </pic:spPr>
                </pic:pic>
              </a:graphicData>
            </a:graphic>
          </wp:inline>
        </w:drawing>
      </w:r>
    </w:p>
    <w:p w14:paraId="7713C0B7" w14:textId="579FBC31"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59</w:t>
      </w:r>
      <w:r>
        <w:rPr>
          <w:sz w:val="28"/>
          <w:szCs w:val="28"/>
          <w:lang w:eastAsia="x-none"/>
        </w:rPr>
        <w:t xml:space="preserve"> – Результат работы алгоритма с масштабом 1:250000 и глубиной рекурсии равной 10</w:t>
      </w:r>
    </w:p>
    <w:p w14:paraId="4BD518E7" w14:textId="78885D2F"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22D06D01" wp14:editId="3C67E351">
            <wp:extent cx="4359910" cy="3599180"/>
            <wp:effectExtent l="0" t="0" r="2540" b="127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59910" cy="3599180"/>
                    </a:xfrm>
                    <a:prstGeom prst="rect">
                      <a:avLst/>
                    </a:prstGeom>
                    <a:noFill/>
                    <a:ln>
                      <a:noFill/>
                    </a:ln>
                  </pic:spPr>
                </pic:pic>
              </a:graphicData>
            </a:graphic>
          </wp:inline>
        </w:drawing>
      </w:r>
    </w:p>
    <w:p w14:paraId="49292976" w14:textId="5C2F5410"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60</w:t>
      </w:r>
      <w:r>
        <w:rPr>
          <w:sz w:val="28"/>
          <w:szCs w:val="28"/>
          <w:lang w:eastAsia="x-none"/>
        </w:rPr>
        <w:t xml:space="preserve"> – Результат работы алгоритма с масштабом 1:100000 и глубиной рекурсии равной 10</w:t>
      </w:r>
    </w:p>
    <w:p w14:paraId="3389B492" w14:textId="77777777" w:rsidR="006369E6" w:rsidRDefault="006369E6" w:rsidP="008134DE">
      <w:pPr>
        <w:tabs>
          <w:tab w:val="left" w:pos="9637"/>
        </w:tabs>
        <w:spacing w:line="360" w:lineRule="auto"/>
        <w:ind w:right="310" w:firstLine="709"/>
        <w:rPr>
          <w:sz w:val="28"/>
          <w:szCs w:val="28"/>
          <w:lang w:eastAsia="x-none"/>
        </w:rPr>
      </w:pPr>
    </w:p>
    <w:p w14:paraId="4B288203" w14:textId="5C5DA00E" w:rsidR="008134DE" w:rsidRDefault="008134DE" w:rsidP="008134DE">
      <w:pPr>
        <w:tabs>
          <w:tab w:val="left" w:pos="9637"/>
        </w:tabs>
        <w:spacing w:line="360" w:lineRule="auto"/>
        <w:ind w:right="310" w:firstLine="709"/>
        <w:rPr>
          <w:sz w:val="28"/>
          <w:szCs w:val="28"/>
          <w:lang w:eastAsia="x-none"/>
        </w:rPr>
      </w:pPr>
      <w:r>
        <w:rPr>
          <w:sz w:val="28"/>
          <w:szCs w:val="28"/>
          <w:lang w:eastAsia="x-none"/>
        </w:rPr>
        <w:t xml:space="preserve">Во втором тестирование также можно заметить, что глубины рекурсии равной 10 недостаточно для верного результата. </w:t>
      </w:r>
      <w:r w:rsidR="006369E6">
        <w:rPr>
          <w:sz w:val="28"/>
          <w:szCs w:val="28"/>
          <w:lang w:eastAsia="x-none"/>
        </w:rPr>
        <w:t>На рисунках 61 - 63 показан</w:t>
      </w:r>
      <w:r>
        <w:rPr>
          <w:sz w:val="28"/>
          <w:szCs w:val="28"/>
          <w:lang w:eastAsia="x-none"/>
        </w:rPr>
        <w:t xml:space="preserve"> результат </w:t>
      </w:r>
      <w:r w:rsidR="006369E6">
        <w:rPr>
          <w:sz w:val="28"/>
          <w:szCs w:val="28"/>
          <w:lang w:eastAsia="x-none"/>
        </w:rPr>
        <w:t xml:space="preserve">работы </w:t>
      </w:r>
      <w:r>
        <w:rPr>
          <w:sz w:val="28"/>
          <w:szCs w:val="28"/>
          <w:lang w:eastAsia="x-none"/>
        </w:rPr>
        <w:t>алгоритма с глубиной рекурсии равной 15.</w:t>
      </w:r>
    </w:p>
    <w:p w14:paraId="5126695B" w14:textId="4BE1243C"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30F29096" wp14:editId="7479D3D3">
            <wp:extent cx="5247280" cy="29919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701" cy="3003561"/>
                    </a:xfrm>
                    <a:prstGeom prst="rect">
                      <a:avLst/>
                    </a:prstGeom>
                    <a:noFill/>
                    <a:ln>
                      <a:noFill/>
                    </a:ln>
                  </pic:spPr>
                </pic:pic>
              </a:graphicData>
            </a:graphic>
          </wp:inline>
        </w:drawing>
      </w:r>
    </w:p>
    <w:p w14:paraId="49A4AF16" w14:textId="35ADAF62"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61</w:t>
      </w:r>
      <w:r>
        <w:rPr>
          <w:sz w:val="28"/>
          <w:szCs w:val="28"/>
          <w:lang w:eastAsia="x-none"/>
        </w:rPr>
        <w:t xml:space="preserve"> – Результат работы алгоритма с масштабом 1:500000 и глубиной рекурсии равной 15</w:t>
      </w:r>
    </w:p>
    <w:p w14:paraId="4DDDAF77" w14:textId="737A7912"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64A1A06F" wp14:editId="7ABE79B4">
            <wp:extent cx="4102210" cy="338693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2109" cy="3395110"/>
                    </a:xfrm>
                    <a:prstGeom prst="rect">
                      <a:avLst/>
                    </a:prstGeom>
                    <a:noFill/>
                    <a:ln>
                      <a:noFill/>
                    </a:ln>
                  </pic:spPr>
                </pic:pic>
              </a:graphicData>
            </a:graphic>
          </wp:inline>
        </w:drawing>
      </w:r>
    </w:p>
    <w:p w14:paraId="4CA14537" w14:textId="782EAD70"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Рисунок 6</w:t>
      </w:r>
      <w:r w:rsidR="006369E6">
        <w:rPr>
          <w:sz w:val="28"/>
          <w:szCs w:val="28"/>
          <w:lang w:eastAsia="x-none"/>
        </w:rPr>
        <w:t>2</w:t>
      </w:r>
      <w:r>
        <w:rPr>
          <w:sz w:val="28"/>
          <w:szCs w:val="28"/>
          <w:lang w:eastAsia="x-none"/>
        </w:rPr>
        <w:t xml:space="preserve"> – Результат работы алгоритма с масштабом 1:250000 и глубиной рекурсии равной 15</w:t>
      </w:r>
    </w:p>
    <w:p w14:paraId="61E938C7" w14:textId="77777777" w:rsidR="008134DE" w:rsidRDefault="008134DE" w:rsidP="008134DE">
      <w:pPr>
        <w:tabs>
          <w:tab w:val="left" w:pos="9637"/>
        </w:tabs>
        <w:spacing w:line="360" w:lineRule="auto"/>
        <w:ind w:right="310" w:firstLine="709"/>
        <w:jc w:val="center"/>
        <w:rPr>
          <w:sz w:val="28"/>
          <w:szCs w:val="28"/>
          <w:lang w:eastAsia="x-none"/>
        </w:rPr>
      </w:pPr>
    </w:p>
    <w:p w14:paraId="4B34166A" w14:textId="4F6D6D47"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2794A947" wp14:editId="4BFB7190">
            <wp:extent cx="4748591" cy="29260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81318" cy="2946247"/>
                    </a:xfrm>
                    <a:prstGeom prst="rect">
                      <a:avLst/>
                    </a:prstGeom>
                    <a:noFill/>
                    <a:ln>
                      <a:noFill/>
                    </a:ln>
                  </pic:spPr>
                </pic:pic>
              </a:graphicData>
            </a:graphic>
          </wp:inline>
        </w:drawing>
      </w:r>
    </w:p>
    <w:p w14:paraId="284CBE78" w14:textId="00C048B5"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63</w:t>
      </w:r>
      <w:r>
        <w:rPr>
          <w:sz w:val="28"/>
          <w:szCs w:val="28"/>
          <w:lang w:eastAsia="x-none"/>
        </w:rPr>
        <w:t xml:space="preserve"> – Результат работы алгоритма с масштабом 1:100000 и глубиной рекурсии равной 15</w:t>
      </w:r>
    </w:p>
    <w:p w14:paraId="6BB1EF63" w14:textId="77777777" w:rsidR="006369E6" w:rsidRDefault="006369E6" w:rsidP="008134DE">
      <w:pPr>
        <w:tabs>
          <w:tab w:val="left" w:pos="9637"/>
        </w:tabs>
        <w:spacing w:line="360" w:lineRule="auto"/>
        <w:ind w:right="310" w:firstLine="709"/>
        <w:jc w:val="center"/>
        <w:rPr>
          <w:sz w:val="28"/>
          <w:szCs w:val="28"/>
          <w:lang w:eastAsia="x-none"/>
        </w:rPr>
      </w:pPr>
    </w:p>
    <w:p w14:paraId="5CEC148D" w14:textId="5D2BA2C8" w:rsidR="008134DE" w:rsidRDefault="008134DE" w:rsidP="008134DE">
      <w:pPr>
        <w:pStyle w:val="afe"/>
        <w:spacing w:after="0" w:line="360" w:lineRule="auto"/>
        <w:ind w:left="0" w:right="310" w:firstLine="709"/>
        <w:jc w:val="both"/>
        <w:rPr>
          <w:rFonts w:ascii="Times New Roman" w:hAnsi="Times New Roman"/>
          <w:sz w:val="28"/>
          <w:szCs w:val="28"/>
          <w:lang w:eastAsia="x-none"/>
        </w:rPr>
      </w:pPr>
      <w:r w:rsidRPr="006369E6">
        <w:rPr>
          <w:rFonts w:ascii="Times New Roman" w:hAnsi="Times New Roman"/>
          <w:sz w:val="28"/>
          <w:szCs w:val="28"/>
          <w:lang w:eastAsia="x-none"/>
        </w:rPr>
        <w:t>Как</w:t>
      </w:r>
      <w:r w:rsidR="006369E6">
        <w:rPr>
          <w:rFonts w:ascii="Times New Roman" w:hAnsi="Times New Roman"/>
          <w:sz w:val="28"/>
          <w:szCs w:val="28"/>
          <w:lang w:eastAsia="x-none"/>
        </w:rPr>
        <w:t xml:space="preserve"> видно</w:t>
      </w:r>
      <w:r w:rsidRPr="006369E6">
        <w:rPr>
          <w:rFonts w:ascii="Times New Roman" w:hAnsi="Times New Roman"/>
          <w:sz w:val="28"/>
          <w:szCs w:val="28"/>
          <w:lang w:eastAsia="x-none"/>
        </w:rPr>
        <w:t xml:space="preserve"> разделение объектов выполнено правильно. Время работы реализованного алгоритма составило 8 минут 15 секунд. Для сравнения, время работы алгоритма с глубиной рекурсии равной 10 – 1 минута 28 секунд.</w:t>
      </w:r>
    </w:p>
    <w:p w14:paraId="424B26AB" w14:textId="5E1C7C94" w:rsidR="00097FFC" w:rsidRDefault="00097FFC" w:rsidP="00946856">
      <w:pPr>
        <w:pStyle w:val="1"/>
        <w:ind w:firstLine="709"/>
      </w:pPr>
      <w:bookmarkStart w:id="78" w:name="_Toc105358555"/>
      <w:r>
        <w:lastRenderedPageBreak/>
        <w:t>5.2 Тестирование создания выреза</w:t>
      </w:r>
      <w:bookmarkEnd w:id="78"/>
    </w:p>
    <w:p w14:paraId="2B9C2608" w14:textId="206BD8A6" w:rsidR="00097FFC" w:rsidRDefault="00097FFC" w:rsidP="008134DE">
      <w:pPr>
        <w:pStyle w:val="afe"/>
        <w:spacing w:after="0" w:line="360" w:lineRule="auto"/>
        <w:ind w:left="0" w:right="310" w:firstLine="709"/>
        <w:jc w:val="both"/>
        <w:rPr>
          <w:rFonts w:ascii="Times New Roman" w:hAnsi="Times New Roman"/>
          <w:sz w:val="28"/>
          <w:szCs w:val="28"/>
          <w:lang w:eastAsia="x-none"/>
        </w:rPr>
      </w:pPr>
    </w:p>
    <w:p w14:paraId="2A77277A" w14:textId="77777777" w:rsidR="009E484D" w:rsidRDefault="00097FF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Для тестирования работоспособности создания выреза на объекте не нашлось реальных данных, поэтому пришлось создать свои специальные тестовые данные.</w:t>
      </w:r>
      <w:r w:rsidR="009E484D">
        <w:rPr>
          <w:rFonts w:ascii="Times New Roman" w:hAnsi="Times New Roman"/>
          <w:sz w:val="28"/>
          <w:szCs w:val="28"/>
          <w:lang w:eastAsia="x-none"/>
        </w:rPr>
        <w:t xml:space="preserve"> </w:t>
      </w:r>
    </w:p>
    <w:p w14:paraId="46F1E0B2" w14:textId="77777777" w:rsidR="009E484D" w:rsidRDefault="009E484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Первым делом необходимо было придумать ситуацию, в которой будет работать тестируемый алгоритм. Нарисуем две карты, допустим озера. Одна будет со множеством деталей, вторая с наименьшим количеством деталей и будет примерно показывать форму объекта. На рисунке 64 представлена детализированная карта озера. На рисунке 65 представлена минималистичная карта. </w:t>
      </w:r>
    </w:p>
    <w:p w14:paraId="646326AE" w14:textId="06BA7A15" w:rsidR="00097FFC"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noProof/>
          <w:sz w:val="28"/>
          <w:szCs w:val="28"/>
          <w:lang w:eastAsia="x-none"/>
        </w:rPr>
        <w:drawing>
          <wp:inline distT="0" distB="0" distL="0" distR="0" wp14:anchorId="469EB33C" wp14:editId="2C2192DD">
            <wp:extent cx="2988079" cy="2313829"/>
            <wp:effectExtent l="0" t="0" r="3175" b="0"/>
            <wp:docPr id="1366" name="Рисунок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41531" cy="2355219"/>
                    </a:xfrm>
                    <a:prstGeom prst="rect">
                      <a:avLst/>
                    </a:prstGeom>
                  </pic:spPr>
                </pic:pic>
              </a:graphicData>
            </a:graphic>
          </wp:inline>
        </w:drawing>
      </w:r>
    </w:p>
    <w:p w14:paraId="3AEA1CB8" w14:textId="0DB51D43"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64 – Детализированная карта озера</w:t>
      </w:r>
    </w:p>
    <w:p w14:paraId="7830429E" w14:textId="6E7898D6" w:rsidR="009E484D" w:rsidRDefault="009E484D" w:rsidP="009E484D">
      <w:pPr>
        <w:pStyle w:val="afe"/>
        <w:spacing w:after="0" w:line="360" w:lineRule="auto"/>
        <w:ind w:left="0" w:right="310" w:firstLine="709"/>
        <w:jc w:val="center"/>
        <w:rPr>
          <w:rFonts w:ascii="Times New Roman" w:hAnsi="Times New Roman"/>
          <w:sz w:val="28"/>
          <w:szCs w:val="28"/>
          <w:lang w:eastAsia="x-none"/>
        </w:rPr>
      </w:pPr>
    </w:p>
    <w:p w14:paraId="238C4A3F" w14:textId="5ECE96B7"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noProof/>
          <w:sz w:val="28"/>
          <w:szCs w:val="28"/>
          <w:lang w:eastAsia="x-none"/>
        </w:rPr>
        <w:drawing>
          <wp:inline distT="0" distB="0" distL="0" distR="0" wp14:anchorId="5DEF911A" wp14:editId="5BE2E116">
            <wp:extent cx="3415299" cy="2458603"/>
            <wp:effectExtent l="0" t="0" r="0" b="0"/>
            <wp:docPr id="1367" name="Рисунок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1064" cy="2477151"/>
                    </a:xfrm>
                    <a:prstGeom prst="rect">
                      <a:avLst/>
                    </a:prstGeom>
                  </pic:spPr>
                </pic:pic>
              </a:graphicData>
            </a:graphic>
          </wp:inline>
        </w:drawing>
      </w:r>
    </w:p>
    <w:p w14:paraId="3678D554" w14:textId="1F0BE50E"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65 – Минималистичная карта озера</w:t>
      </w:r>
    </w:p>
    <w:p w14:paraId="1C1AD93F" w14:textId="77777777" w:rsidR="009E484D" w:rsidRDefault="009E484D" w:rsidP="009E484D">
      <w:pPr>
        <w:pStyle w:val="afe"/>
        <w:spacing w:after="0" w:line="360" w:lineRule="auto"/>
        <w:ind w:left="0" w:right="310" w:firstLine="709"/>
        <w:jc w:val="both"/>
        <w:rPr>
          <w:noProof/>
        </w:rPr>
      </w:pPr>
      <w:r>
        <w:rPr>
          <w:rFonts w:ascii="Times New Roman" w:hAnsi="Times New Roman"/>
          <w:sz w:val="28"/>
          <w:szCs w:val="28"/>
          <w:lang w:eastAsia="x-none"/>
        </w:rPr>
        <w:lastRenderedPageBreak/>
        <w:t xml:space="preserve">Теперь на первую карту необходимо добавить объект, который мы будем </w:t>
      </w:r>
      <w:proofErr w:type="spellStart"/>
      <w:r>
        <w:rPr>
          <w:rFonts w:ascii="Times New Roman" w:hAnsi="Times New Roman"/>
          <w:sz w:val="28"/>
          <w:szCs w:val="28"/>
          <w:lang w:eastAsia="x-none"/>
        </w:rPr>
        <w:t>комплексировать</w:t>
      </w:r>
      <w:proofErr w:type="spellEnd"/>
      <w:r>
        <w:rPr>
          <w:rFonts w:ascii="Times New Roman" w:hAnsi="Times New Roman"/>
          <w:sz w:val="28"/>
          <w:szCs w:val="28"/>
          <w:lang w:eastAsia="x-none"/>
        </w:rPr>
        <w:t xml:space="preserve"> на другую карту. На рисунке 66 представлена карта с объектом для переноса.</w:t>
      </w:r>
      <w:r w:rsidRPr="009E484D">
        <w:rPr>
          <w:noProof/>
        </w:rPr>
        <w:t xml:space="preserve"> </w:t>
      </w:r>
    </w:p>
    <w:p w14:paraId="13C8B78E" w14:textId="67B7D3BE"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noProof/>
          <w:sz w:val="28"/>
          <w:szCs w:val="28"/>
          <w:lang w:eastAsia="x-none"/>
        </w:rPr>
        <w:drawing>
          <wp:inline distT="0" distB="0" distL="0" distR="0" wp14:anchorId="57D2DFDF" wp14:editId="19B47991">
            <wp:extent cx="4121235" cy="3085107"/>
            <wp:effectExtent l="0" t="0" r="0" b="1270"/>
            <wp:docPr id="1368" name="Рисунок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7525" cy="3112273"/>
                    </a:xfrm>
                    <a:prstGeom prst="rect">
                      <a:avLst/>
                    </a:prstGeom>
                  </pic:spPr>
                </pic:pic>
              </a:graphicData>
            </a:graphic>
          </wp:inline>
        </w:drawing>
      </w:r>
    </w:p>
    <w:p w14:paraId="12430F25" w14:textId="566BCBFC"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66 – Объект для переноса на другую карту</w:t>
      </w:r>
    </w:p>
    <w:p w14:paraId="007D5D97" w14:textId="647C1191" w:rsidR="009E484D" w:rsidRDefault="009E484D" w:rsidP="009E484D">
      <w:pPr>
        <w:pStyle w:val="afe"/>
        <w:spacing w:after="0" w:line="360" w:lineRule="auto"/>
        <w:ind w:left="0" w:right="310" w:firstLine="709"/>
        <w:jc w:val="center"/>
        <w:rPr>
          <w:rFonts w:ascii="Times New Roman" w:hAnsi="Times New Roman"/>
          <w:sz w:val="28"/>
          <w:szCs w:val="28"/>
          <w:lang w:eastAsia="x-none"/>
        </w:rPr>
      </w:pPr>
    </w:p>
    <w:p w14:paraId="06BACBDC" w14:textId="480239CD" w:rsidR="009E484D" w:rsidRDefault="009E484D" w:rsidP="009E484D">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работоспособности алгоритма добавим </w:t>
      </w:r>
      <w:r w:rsidR="000B0B92">
        <w:rPr>
          <w:rFonts w:ascii="Times New Roman" w:hAnsi="Times New Roman"/>
          <w:sz w:val="28"/>
          <w:szCs w:val="28"/>
          <w:lang w:eastAsia="x-none"/>
        </w:rPr>
        <w:t xml:space="preserve">на обе карты </w:t>
      </w:r>
      <w:r>
        <w:rPr>
          <w:rFonts w:ascii="Times New Roman" w:hAnsi="Times New Roman"/>
          <w:sz w:val="28"/>
          <w:szCs w:val="28"/>
          <w:lang w:eastAsia="x-none"/>
        </w:rPr>
        <w:t>базовые точки для</w:t>
      </w:r>
      <w:r w:rsidR="000B0B92">
        <w:rPr>
          <w:rFonts w:ascii="Times New Roman" w:hAnsi="Times New Roman"/>
          <w:sz w:val="28"/>
          <w:szCs w:val="28"/>
          <w:lang w:eastAsia="x-none"/>
        </w:rPr>
        <w:t xml:space="preserve"> дальнейшей триангуляции на их основе.</w:t>
      </w:r>
      <w:r w:rsidR="008F3367">
        <w:rPr>
          <w:rFonts w:ascii="Times New Roman" w:hAnsi="Times New Roman"/>
          <w:sz w:val="28"/>
          <w:szCs w:val="28"/>
          <w:lang w:eastAsia="x-none"/>
        </w:rPr>
        <w:t xml:space="preserve"> На рисунке 67 представлены базовые точки для первой карты. На рисунке 68 представлены базовые точки для второй карты.</w:t>
      </w:r>
    </w:p>
    <w:p w14:paraId="47680D30" w14:textId="187045D1"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429D4B7D" wp14:editId="68DAF221">
            <wp:extent cx="3706716" cy="2957885"/>
            <wp:effectExtent l="0" t="0" r="8255" b="0"/>
            <wp:docPr id="1369" name="Рисунок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7261" cy="2974280"/>
                    </a:xfrm>
                    <a:prstGeom prst="rect">
                      <a:avLst/>
                    </a:prstGeom>
                  </pic:spPr>
                </pic:pic>
              </a:graphicData>
            </a:graphic>
          </wp:inline>
        </w:drawing>
      </w:r>
    </w:p>
    <w:p w14:paraId="26331C53" w14:textId="3287D23A"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67 – Базовые точки первой карты</w:t>
      </w:r>
    </w:p>
    <w:p w14:paraId="1F98C6AD" w14:textId="45D1AAFD"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lastRenderedPageBreak/>
        <w:drawing>
          <wp:inline distT="0" distB="0" distL="0" distR="0" wp14:anchorId="67DE953E" wp14:editId="61104A02">
            <wp:extent cx="4420217" cy="3524742"/>
            <wp:effectExtent l="0" t="0" r="0" b="0"/>
            <wp:docPr id="1370" name="Рисунок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0217" cy="3524742"/>
                    </a:xfrm>
                    <a:prstGeom prst="rect">
                      <a:avLst/>
                    </a:prstGeom>
                  </pic:spPr>
                </pic:pic>
              </a:graphicData>
            </a:graphic>
          </wp:inline>
        </w:drawing>
      </w:r>
    </w:p>
    <w:p w14:paraId="17998381" w14:textId="4D68C863"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68 – Базовые точки второй карты</w:t>
      </w:r>
    </w:p>
    <w:p w14:paraId="47DC6883" w14:textId="6DA24EAA"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76B485D5" w14:textId="5ECD333A" w:rsidR="008F3367" w:rsidRPr="008F3367" w:rsidRDefault="008F3367" w:rsidP="008F3367">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Проведем комплексирование объекта, расположенного на первой карте. На рисунке 69 представлены построенные треугольники на первой карте. На рисунке 70 представлены построенные треугольники на второй карте. На рисунке 71 представлен результат работы комплексирования объекта на первой карте. Как мы видим объект частично расположен внутри объекта исходной карты. Так быть не должно, так как на первой исходной карте два объекта не соприкасались. Поэтому проведем индексирование и сделаем необходимый вырез на второй карте. На рисунке 72 представлен полученный вырез.</w:t>
      </w:r>
    </w:p>
    <w:p w14:paraId="06B0D13D" w14:textId="5B6ABC56"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1E7A15B1" wp14:editId="3CE71D26">
            <wp:extent cx="2779866" cy="2219965"/>
            <wp:effectExtent l="0" t="0" r="1905" b="8890"/>
            <wp:docPr id="1371" name="Рисунок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1201" cy="2260960"/>
                    </a:xfrm>
                    <a:prstGeom prst="rect">
                      <a:avLst/>
                    </a:prstGeom>
                  </pic:spPr>
                </pic:pic>
              </a:graphicData>
            </a:graphic>
          </wp:inline>
        </w:drawing>
      </w:r>
    </w:p>
    <w:p w14:paraId="28C816CC" w14:textId="17F95765"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69 – Треугольники первой карты</w:t>
      </w:r>
    </w:p>
    <w:p w14:paraId="539A6A6C" w14:textId="2B2F4D78"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lastRenderedPageBreak/>
        <w:drawing>
          <wp:inline distT="0" distB="0" distL="0" distR="0" wp14:anchorId="61F9438B" wp14:editId="634A0F06">
            <wp:extent cx="3973199" cy="3191454"/>
            <wp:effectExtent l="0" t="0" r="8255" b="9525"/>
            <wp:docPr id="1372" name="Рисунок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2310" cy="3198772"/>
                    </a:xfrm>
                    <a:prstGeom prst="rect">
                      <a:avLst/>
                    </a:prstGeom>
                  </pic:spPr>
                </pic:pic>
              </a:graphicData>
            </a:graphic>
          </wp:inline>
        </w:drawing>
      </w:r>
    </w:p>
    <w:p w14:paraId="50BBCAD6" w14:textId="09560C8E"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70 – Треугольники второй карты.</w:t>
      </w:r>
    </w:p>
    <w:p w14:paraId="452C5D95" w14:textId="520EE73B"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20C9B4ED" w14:textId="550A4DCD"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727E7B92" wp14:editId="42BC836A">
            <wp:extent cx="5692168" cy="1631894"/>
            <wp:effectExtent l="0" t="0" r="3810" b="6985"/>
            <wp:docPr id="1373" name="Рисунок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0005" cy="1637008"/>
                    </a:xfrm>
                    <a:prstGeom prst="rect">
                      <a:avLst/>
                    </a:prstGeom>
                  </pic:spPr>
                </pic:pic>
              </a:graphicData>
            </a:graphic>
          </wp:inline>
        </w:drawing>
      </w:r>
    </w:p>
    <w:p w14:paraId="07579894" w14:textId="16E35E81"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 xml:space="preserve">Рисунок 71 – </w:t>
      </w:r>
      <w:proofErr w:type="spellStart"/>
      <w:r>
        <w:rPr>
          <w:rFonts w:ascii="Times New Roman" w:hAnsi="Times New Roman"/>
          <w:sz w:val="28"/>
          <w:szCs w:val="28"/>
          <w:lang w:eastAsia="x-none"/>
        </w:rPr>
        <w:t>Комплексированный</w:t>
      </w:r>
      <w:proofErr w:type="spellEnd"/>
      <w:r>
        <w:rPr>
          <w:rFonts w:ascii="Times New Roman" w:hAnsi="Times New Roman"/>
          <w:sz w:val="28"/>
          <w:szCs w:val="28"/>
          <w:lang w:eastAsia="x-none"/>
        </w:rPr>
        <w:t xml:space="preserve"> объект</w:t>
      </w:r>
    </w:p>
    <w:p w14:paraId="2BAD3349" w14:textId="2E9548BE"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301476F8" w14:textId="5E3B6B26"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7D73624F" wp14:editId="4F467D22">
            <wp:extent cx="5731924" cy="1618299"/>
            <wp:effectExtent l="0" t="0" r="2540" b="1270"/>
            <wp:docPr id="1374" name="Рисунок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5036" cy="1624824"/>
                    </a:xfrm>
                    <a:prstGeom prst="rect">
                      <a:avLst/>
                    </a:prstGeom>
                  </pic:spPr>
                </pic:pic>
              </a:graphicData>
            </a:graphic>
          </wp:inline>
        </w:drawing>
      </w:r>
    </w:p>
    <w:p w14:paraId="288A7CEE" w14:textId="08B4AD2B"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72 – Полученный необходимый вырез</w:t>
      </w:r>
    </w:p>
    <w:p w14:paraId="1663F422" w14:textId="139987F5" w:rsidR="00C52C0F" w:rsidRDefault="00C52C0F">
      <w:pPr>
        <w:rPr>
          <w:rFonts w:eastAsia="Calibri"/>
          <w:sz w:val="28"/>
          <w:szCs w:val="28"/>
          <w:lang w:eastAsia="x-none"/>
        </w:rPr>
      </w:pPr>
      <w:r>
        <w:rPr>
          <w:sz w:val="28"/>
          <w:szCs w:val="28"/>
          <w:lang w:eastAsia="x-none"/>
        </w:rPr>
        <w:br w:type="page"/>
      </w:r>
    </w:p>
    <w:p w14:paraId="0401800C" w14:textId="7CE48792" w:rsidR="00C52C0F" w:rsidRDefault="00C52C0F" w:rsidP="00946856">
      <w:pPr>
        <w:pStyle w:val="1"/>
        <w:jc w:val="center"/>
      </w:pPr>
      <w:bookmarkStart w:id="79" w:name="_Toc105358556"/>
      <w:r>
        <w:lastRenderedPageBreak/>
        <w:t>ЗАКЛЮЧЕНИЕ</w:t>
      </w:r>
      <w:bookmarkEnd w:id="79"/>
    </w:p>
    <w:p w14:paraId="6631F77B" w14:textId="2B1F7CB2" w:rsidR="00C52C0F" w:rsidRDefault="00C52C0F" w:rsidP="00C52C0F">
      <w:pPr>
        <w:pStyle w:val="afe"/>
        <w:spacing w:after="0" w:line="360" w:lineRule="auto"/>
        <w:ind w:left="0" w:right="310"/>
        <w:jc w:val="center"/>
        <w:rPr>
          <w:rFonts w:ascii="Times New Roman" w:hAnsi="Times New Roman"/>
          <w:sz w:val="28"/>
          <w:szCs w:val="28"/>
          <w:lang w:eastAsia="x-none"/>
        </w:rPr>
      </w:pPr>
    </w:p>
    <w:p w14:paraId="71FF89A9" w14:textId="27BB32A8" w:rsidR="00385F6D" w:rsidRDefault="00DA02FA" w:rsidP="00385F6D">
      <w:pPr>
        <w:pStyle w:val="afe"/>
        <w:spacing w:after="0" w:line="360" w:lineRule="auto"/>
        <w:ind w:left="0" w:right="310" w:firstLine="709"/>
        <w:jc w:val="both"/>
        <w:rPr>
          <w:rFonts w:ascii="Times New Roman" w:hAnsi="Times New Roman"/>
          <w:noProof/>
          <w:sz w:val="28"/>
          <w:szCs w:val="28"/>
        </w:rPr>
      </w:pPr>
      <w:r w:rsidRPr="00DA02FA">
        <w:rPr>
          <w:rFonts w:ascii="Times New Roman" w:hAnsi="Times New Roman"/>
          <w:sz w:val="28"/>
          <w:szCs w:val="28"/>
          <w:lang w:eastAsia="x-none"/>
        </w:rPr>
        <w:t xml:space="preserve">В ходе выполнения бакалаврской работы был разработан алгоритм </w:t>
      </w:r>
      <w:r w:rsidRPr="00DA02FA">
        <w:rPr>
          <w:rFonts w:ascii="Times New Roman" w:hAnsi="Times New Roman"/>
          <w:noProof/>
          <w:sz w:val="28"/>
          <w:szCs w:val="28"/>
        </w:rPr>
        <w:t xml:space="preserve">комплексирования векторных данных с сохранением топологий в среде </w:t>
      </w:r>
      <w:r w:rsidRPr="00DA02FA">
        <w:rPr>
          <w:rFonts w:ascii="Times New Roman" w:hAnsi="Times New Roman"/>
          <w:noProof/>
          <w:sz w:val="28"/>
          <w:szCs w:val="28"/>
          <w:lang w:val="en-US"/>
        </w:rPr>
        <w:t>QGIS</w:t>
      </w:r>
      <w:r w:rsidRPr="00DA02FA">
        <w:rPr>
          <w:rFonts w:ascii="Times New Roman" w:hAnsi="Times New Roman"/>
          <w:noProof/>
          <w:sz w:val="28"/>
          <w:szCs w:val="28"/>
        </w:rPr>
        <w:t xml:space="preserve"> на языке </w:t>
      </w:r>
      <w:r w:rsidRPr="00DA02FA">
        <w:rPr>
          <w:rFonts w:ascii="Times New Roman" w:hAnsi="Times New Roman"/>
          <w:noProof/>
          <w:sz w:val="28"/>
          <w:szCs w:val="28"/>
          <w:lang w:val="en-US"/>
        </w:rPr>
        <w:t>PyQGIS</w:t>
      </w:r>
      <w:r w:rsidRPr="00DA02FA">
        <w:rPr>
          <w:rFonts w:ascii="Times New Roman" w:hAnsi="Times New Roman"/>
          <w:noProof/>
          <w:sz w:val="28"/>
          <w:szCs w:val="28"/>
        </w:rPr>
        <w:t>.</w:t>
      </w:r>
      <w:r>
        <w:rPr>
          <w:rFonts w:ascii="Times New Roman" w:hAnsi="Times New Roman"/>
          <w:noProof/>
          <w:sz w:val="28"/>
          <w:szCs w:val="28"/>
        </w:rPr>
        <w:t xml:space="preserve"> Были изучены и проанализированы литературные материалы по теме работы. </w:t>
      </w:r>
    </w:p>
    <w:p w14:paraId="5393131F" w14:textId="6C7F01D6" w:rsidR="00DA02FA" w:rsidRDefault="00DA02FA" w:rsidP="00385F6D">
      <w:pPr>
        <w:pStyle w:val="afe"/>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На основе данных, полученных в ходе анализа литературных материалов по теме работы, были определены цели и задачи выпускной квалификационной работы, а также была выбрана среда разработки</w:t>
      </w:r>
      <w:r w:rsidR="00090137">
        <w:rPr>
          <w:rFonts w:ascii="Times New Roman" w:hAnsi="Times New Roman"/>
          <w:noProof/>
          <w:sz w:val="28"/>
          <w:szCs w:val="28"/>
        </w:rPr>
        <w:t xml:space="preserve">. </w:t>
      </w:r>
    </w:p>
    <w:p w14:paraId="5F766A72" w14:textId="5E0BFA4B" w:rsidR="00090137" w:rsidRDefault="00090137" w:rsidP="00385F6D">
      <w:pPr>
        <w:pStyle w:val="afe"/>
        <w:spacing w:after="0" w:line="360" w:lineRule="auto"/>
        <w:ind w:left="0" w:right="310" w:firstLine="709"/>
        <w:jc w:val="both"/>
        <w:rPr>
          <w:rFonts w:ascii="Times New Roman" w:hAnsi="Times New Roman"/>
          <w:sz w:val="28"/>
          <w:szCs w:val="28"/>
          <w:lang w:eastAsia="x-none"/>
        </w:rPr>
      </w:pPr>
      <w:r w:rsidRPr="00DA02FA">
        <w:rPr>
          <w:rFonts w:ascii="Times New Roman" w:hAnsi="Times New Roman"/>
          <w:sz w:val="28"/>
          <w:szCs w:val="28"/>
          <w:lang w:eastAsia="x-none"/>
        </w:rPr>
        <w:t>В ходе выполнения бакалаврской работы</w:t>
      </w:r>
      <w:r>
        <w:rPr>
          <w:rFonts w:ascii="Times New Roman" w:hAnsi="Times New Roman"/>
          <w:sz w:val="28"/>
          <w:szCs w:val="28"/>
          <w:lang w:eastAsia="x-none"/>
        </w:rPr>
        <w:t xml:space="preserve"> были достигнуты все поставленные цели, а именно</w:t>
      </w:r>
      <w:r w:rsidRPr="00090137">
        <w:rPr>
          <w:rFonts w:ascii="Times New Roman" w:hAnsi="Times New Roman"/>
          <w:sz w:val="28"/>
          <w:szCs w:val="28"/>
          <w:lang w:eastAsia="x-none"/>
        </w:rPr>
        <w:t>:</w:t>
      </w:r>
    </w:p>
    <w:p w14:paraId="0C8DF454" w14:textId="2D816848" w:rsidR="00090137" w:rsidRDefault="00090137" w:rsidP="002A360B">
      <w:pPr>
        <w:pStyle w:val="afe"/>
        <w:numPr>
          <w:ilvl w:val="0"/>
          <w:numId w:val="21"/>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изучены и проанализированы материалы по теме работы</w:t>
      </w:r>
      <w:r w:rsidRPr="00090137">
        <w:rPr>
          <w:rFonts w:ascii="Times New Roman" w:hAnsi="Times New Roman"/>
          <w:sz w:val="28"/>
          <w:szCs w:val="28"/>
          <w:lang w:eastAsia="x-none"/>
        </w:rPr>
        <w:t>;</w:t>
      </w:r>
    </w:p>
    <w:p w14:paraId="19FDAD92" w14:textId="502D3504" w:rsidR="00090137" w:rsidRDefault="00090137" w:rsidP="002A360B">
      <w:pPr>
        <w:pStyle w:val="afe"/>
        <w:numPr>
          <w:ilvl w:val="0"/>
          <w:numId w:val="21"/>
        </w:numPr>
        <w:spacing w:after="0" w:line="360" w:lineRule="auto"/>
        <w:ind w:left="0" w:right="310" w:firstLine="709"/>
        <w:jc w:val="both"/>
        <w:rPr>
          <w:rFonts w:ascii="Times New Roman" w:hAnsi="Times New Roman"/>
          <w:sz w:val="28"/>
          <w:szCs w:val="28"/>
          <w:lang w:val="en-US" w:eastAsia="x-none"/>
        </w:rPr>
      </w:pPr>
      <w:r>
        <w:rPr>
          <w:rFonts w:ascii="Times New Roman" w:hAnsi="Times New Roman"/>
          <w:sz w:val="28"/>
          <w:szCs w:val="28"/>
          <w:lang w:eastAsia="x-none"/>
        </w:rPr>
        <w:t>выбрана среда разработки алгоритма</w:t>
      </w:r>
      <w:r>
        <w:rPr>
          <w:rFonts w:ascii="Times New Roman" w:hAnsi="Times New Roman"/>
          <w:sz w:val="28"/>
          <w:szCs w:val="28"/>
          <w:lang w:val="en-US" w:eastAsia="x-none"/>
        </w:rPr>
        <w:t>;</w:t>
      </w:r>
    </w:p>
    <w:p w14:paraId="65026DDC" w14:textId="1695A7CA" w:rsidR="00090137" w:rsidRPr="00090137" w:rsidRDefault="00090137" w:rsidP="002A360B">
      <w:pPr>
        <w:pStyle w:val="afe"/>
        <w:numPr>
          <w:ilvl w:val="0"/>
          <w:numId w:val="21"/>
        </w:numPr>
        <w:spacing w:after="0" w:line="360" w:lineRule="auto"/>
        <w:ind w:left="0" w:right="310" w:firstLine="709"/>
        <w:jc w:val="both"/>
        <w:rPr>
          <w:rFonts w:ascii="Times New Roman" w:hAnsi="Times New Roman"/>
          <w:noProof/>
          <w:sz w:val="28"/>
          <w:szCs w:val="28"/>
        </w:rPr>
      </w:pPr>
      <w:r>
        <w:rPr>
          <w:rFonts w:ascii="Times New Roman" w:hAnsi="Times New Roman"/>
          <w:sz w:val="28"/>
          <w:szCs w:val="28"/>
          <w:lang w:eastAsia="x-none"/>
        </w:rPr>
        <w:t xml:space="preserve">разработан алгоритм </w:t>
      </w:r>
      <w:r w:rsidRPr="00DA02FA">
        <w:rPr>
          <w:rFonts w:ascii="Times New Roman" w:hAnsi="Times New Roman"/>
          <w:noProof/>
          <w:sz w:val="28"/>
          <w:szCs w:val="28"/>
        </w:rPr>
        <w:t>комплексирования векторных данных с сохранением топологий</w:t>
      </w:r>
      <w:r w:rsidRPr="00090137">
        <w:rPr>
          <w:rFonts w:ascii="Times New Roman" w:hAnsi="Times New Roman"/>
          <w:noProof/>
          <w:sz w:val="28"/>
          <w:szCs w:val="28"/>
        </w:rPr>
        <w:t>;</w:t>
      </w:r>
    </w:p>
    <w:p w14:paraId="3DB51AA4" w14:textId="6C938F26" w:rsidR="00090137" w:rsidRDefault="00090137" w:rsidP="002A360B">
      <w:pPr>
        <w:pStyle w:val="afe"/>
        <w:numPr>
          <w:ilvl w:val="0"/>
          <w:numId w:val="21"/>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произведено тестирование разработанного алгоритма.</w:t>
      </w:r>
    </w:p>
    <w:p w14:paraId="3C1590CC" w14:textId="7D4C6F63" w:rsidR="00090137" w:rsidRDefault="00090137" w:rsidP="00385F6D">
      <w:pPr>
        <w:pStyle w:val="afe"/>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Разработанный алгоритм состоит из следующих этапов</w:t>
      </w:r>
      <w:r w:rsidRPr="00090137">
        <w:rPr>
          <w:rFonts w:ascii="Times New Roman" w:hAnsi="Times New Roman"/>
          <w:noProof/>
          <w:sz w:val="28"/>
          <w:szCs w:val="28"/>
        </w:rPr>
        <w:t>:</w:t>
      </w:r>
    </w:p>
    <w:p w14:paraId="785A2112" w14:textId="784D9943"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получение исходных данных;</w:t>
      </w:r>
    </w:p>
    <w:p w14:paraId="4F1DB21C" w14:textId="53FDA5D6"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определение базовых точек;</w:t>
      </w:r>
    </w:p>
    <w:p w14:paraId="16BAF31A" w14:textId="44CFDE61"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построение треугольников;</w:t>
      </w:r>
    </w:p>
    <w:p w14:paraId="1CA2154E" w14:textId="75930EB2"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расчет барицентрических координат;</w:t>
      </w:r>
    </w:p>
    <w:p w14:paraId="143DDAD3" w14:textId="25A7AC3D"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комплексирование векторных данных;</w:t>
      </w:r>
    </w:p>
    <w:p w14:paraId="1DF4B9D6" w14:textId="2C877774" w:rsid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анализ получившихся топологий;</w:t>
      </w:r>
    </w:p>
    <w:p w14:paraId="5FA4826E" w14:textId="3CA3F07C" w:rsidR="002A360B" w:rsidRPr="002A360B" w:rsidRDefault="002A360B" w:rsidP="002A360B">
      <w:pPr>
        <w:pStyle w:val="afe"/>
        <w:numPr>
          <w:ilvl w:val="0"/>
          <w:numId w:val="20"/>
        </w:numPr>
        <w:spacing w:after="0" w:line="360" w:lineRule="auto"/>
        <w:ind w:left="0" w:right="310" w:firstLine="709"/>
        <w:jc w:val="both"/>
        <w:rPr>
          <w:rFonts w:ascii="Times New Roman" w:hAnsi="Times New Roman"/>
          <w:noProof/>
          <w:sz w:val="28"/>
          <w:szCs w:val="28"/>
        </w:rPr>
      </w:pPr>
      <w:r>
        <w:rPr>
          <w:rFonts w:ascii="Times New Roman" w:hAnsi="Times New Roman"/>
          <w:noProof/>
          <w:sz w:val="28"/>
          <w:szCs w:val="28"/>
        </w:rPr>
        <w:t>исправление объектов в случае нарушения топологических связей.</w:t>
      </w:r>
    </w:p>
    <w:p w14:paraId="42B0C2BF" w14:textId="70CD0045" w:rsidR="00090137" w:rsidRPr="00090137" w:rsidRDefault="00090137" w:rsidP="00385F6D">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noProof/>
          <w:sz w:val="28"/>
          <w:szCs w:val="28"/>
        </w:rPr>
        <w:t xml:space="preserve">В ходе тестирования разработанного алгоритма были выявлены недостатки, которые могут быть исправлены в дальнейшем. </w:t>
      </w:r>
    </w:p>
    <w:p w14:paraId="0119FAE5" w14:textId="77777777" w:rsidR="00090137" w:rsidRPr="00090137" w:rsidRDefault="00090137" w:rsidP="00385F6D">
      <w:pPr>
        <w:pStyle w:val="afe"/>
        <w:spacing w:after="0" w:line="360" w:lineRule="auto"/>
        <w:ind w:left="0" w:right="310" w:firstLine="709"/>
        <w:jc w:val="both"/>
        <w:rPr>
          <w:rFonts w:ascii="Times New Roman" w:hAnsi="Times New Roman"/>
          <w:sz w:val="28"/>
          <w:szCs w:val="28"/>
          <w:lang w:eastAsia="x-none"/>
        </w:rPr>
      </w:pPr>
    </w:p>
    <w:p w14:paraId="24F51AF2" w14:textId="77777777" w:rsidR="00385F6D" w:rsidRDefault="00385F6D" w:rsidP="00385F6D">
      <w:pPr>
        <w:pStyle w:val="afe"/>
        <w:spacing w:after="0" w:line="360" w:lineRule="auto"/>
        <w:ind w:left="0" w:right="310" w:firstLine="709"/>
        <w:jc w:val="both"/>
        <w:rPr>
          <w:rFonts w:ascii="Times New Roman" w:hAnsi="Times New Roman"/>
          <w:sz w:val="28"/>
          <w:szCs w:val="28"/>
          <w:lang w:eastAsia="x-none"/>
        </w:rPr>
      </w:pPr>
    </w:p>
    <w:p w14:paraId="03F7BB07" w14:textId="718766B0" w:rsidR="00C52C0F" w:rsidRDefault="00C52C0F">
      <w:pPr>
        <w:rPr>
          <w:rFonts w:eastAsia="Calibri"/>
          <w:sz w:val="28"/>
          <w:szCs w:val="28"/>
          <w:lang w:eastAsia="x-none"/>
        </w:rPr>
      </w:pPr>
      <w:r>
        <w:rPr>
          <w:sz w:val="28"/>
          <w:szCs w:val="28"/>
          <w:lang w:eastAsia="x-none"/>
        </w:rPr>
        <w:br w:type="page"/>
      </w:r>
    </w:p>
    <w:p w14:paraId="727B6C57" w14:textId="2E25DB1A" w:rsidR="00C52C0F" w:rsidRDefault="00C52C0F" w:rsidP="00946856">
      <w:pPr>
        <w:pStyle w:val="1"/>
        <w:jc w:val="center"/>
      </w:pPr>
      <w:bookmarkStart w:id="80" w:name="_Toc105358557"/>
      <w:r>
        <w:lastRenderedPageBreak/>
        <w:t>СПИСОК ИСПОЛЬЗОВАННЫХ ИСТОЧНИКОВ</w:t>
      </w:r>
      <w:bookmarkEnd w:id="80"/>
    </w:p>
    <w:p w14:paraId="7D532D8A" w14:textId="426B16C7" w:rsidR="00C52C0F" w:rsidRDefault="00C52C0F" w:rsidP="00C52C0F">
      <w:pPr>
        <w:pStyle w:val="afe"/>
        <w:spacing w:after="0" w:line="360" w:lineRule="auto"/>
        <w:ind w:left="0" w:right="310"/>
        <w:jc w:val="center"/>
        <w:rPr>
          <w:rFonts w:ascii="Times New Roman" w:hAnsi="Times New Roman"/>
          <w:sz w:val="28"/>
          <w:szCs w:val="28"/>
          <w:lang w:eastAsia="x-none"/>
        </w:rPr>
      </w:pPr>
    </w:p>
    <w:p w14:paraId="4C34F0B2" w14:textId="77777777" w:rsidR="001779E3" w:rsidRPr="001779E3" w:rsidRDefault="001779E3" w:rsidP="001779E3">
      <w:pPr>
        <w:pStyle w:val="afe"/>
        <w:numPr>
          <w:ilvl w:val="0"/>
          <w:numId w:val="19"/>
        </w:numPr>
        <w:spacing w:after="0" w:line="360" w:lineRule="auto"/>
        <w:ind w:left="0" w:right="283" w:firstLine="709"/>
        <w:jc w:val="both"/>
        <w:rPr>
          <w:rFonts w:ascii="Times New Roman" w:hAnsi="Times New Roman"/>
          <w:sz w:val="28"/>
          <w:szCs w:val="28"/>
        </w:rPr>
      </w:pPr>
      <w:r w:rsidRPr="001779E3">
        <w:rPr>
          <w:rFonts w:ascii="Times New Roman" w:hAnsi="Times New Roman"/>
          <w:sz w:val="28"/>
          <w:szCs w:val="28"/>
        </w:rPr>
        <w:t xml:space="preserve">Основы геоинформатики: В 2 кн. Кн. 1: Учеб. пособие для 0-75 студ. вузов / </w:t>
      </w:r>
      <w:proofErr w:type="spellStart"/>
      <w:r w:rsidRPr="001779E3">
        <w:rPr>
          <w:rFonts w:ascii="Times New Roman" w:hAnsi="Times New Roman"/>
          <w:sz w:val="28"/>
          <w:szCs w:val="28"/>
        </w:rPr>
        <w:t>Е.Г.Капралов</w:t>
      </w:r>
      <w:proofErr w:type="spellEnd"/>
      <w:r w:rsidRPr="001779E3">
        <w:rPr>
          <w:rFonts w:ascii="Times New Roman" w:hAnsi="Times New Roman"/>
          <w:sz w:val="28"/>
          <w:szCs w:val="28"/>
        </w:rPr>
        <w:t xml:space="preserve">, </w:t>
      </w:r>
      <w:proofErr w:type="spellStart"/>
      <w:r w:rsidRPr="001779E3">
        <w:rPr>
          <w:rFonts w:ascii="Times New Roman" w:hAnsi="Times New Roman"/>
          <w:sz w:val="28"/>
          <w:szCs w:val="28"/>
        </w:rPr>
        <w:t>А.В.Кошкарев</w:t>
      </w:r>
      <w:proofErr w:type="spellEnd"/>
      <w:r w:rsidRPr="001779E3">
        <w:rPr>
          <w:rFonts w:ascii="Times New Roman" w:hAnsi="Times New Roman"/>
          <w:sz w:val="28"/>
          <w:szCs w:val="28"/>
        </w:rPr>
        <w:t xml:space="preserve">, </w:t>
      </w:r>
      <w:proofErr w:type="spellStart"/>
      <w:r w:rsidRPr="001779E3">
        <w:rPr>
          <w:rFonts w:ascii="Times New Roman" w:hAnsi="Times New Roman"/>
          <w:sz w:val="28"/>
          <w:szCs w:val="28"/>
        </w:rPr>
        <w:t>В.С.Тикунов</w:t>
      </w:r>
      <w:proofErr w:type="spellEnd"/>
      <w:r w:rsidRPr="001779E3">
        <w:rPr>
          <w:rFonts w:ascii="Times New Roman" w:hAnsi="Times New Roman"/>
          <w:sz w:val="28"/>
          <w:szCs w:val="28"/>
        </w:rPr>
        <w:t xml:space="preserve"> и др.</w:t>
      </w:r>
      <w:proofErr w:type="gramStart"/>
      <w:r w:rsidRPr="001779E3">
        <w:rPr>
          <w:rFonts w:ascii="Times New Roman" w:hAnsi="Times New Roman"/>
          <w:sz w:val="28"/>
          <w:szCs w:val="28"/>
        </w:rPr>
        <w:t>; Под</w:t>
      </w:r>
      <w:proofErr w:type="gramEnd"/>
      <w:r w:rsidRPr="001779E3">
        <w:rPr>
          <w:rFonts w:ascii="Times New Roman" w:hAnsi="Times New Roman"/>
          <w:sz w:val="28"/>
          <w:szCs w:val="28"/>
        </w:rPr>
        <w:t xml:space="preserve"> ред. </w:t>
      </w:r>
      <w:proofErr w:type="spellStart"/>
      <w:r w:rsidRPr="001779E3">
        <w:rPr>
          <w:rFonts w:ascii="Times New Roman" w:hAnsi="Times New Roman"/>
          <w:sz w:val="28"/>
          <w:szCs w:val="28"/>
        </w:rPr>
        <w:t>В.С.Тикунова</w:t>
      </w:r>
      <w:proofErr w:type="spellEnd"/>
      <w:r w:rsidRPr="001779E3">
        <w:rPr>
          <w:rFonts w:ascii="Times New Roman" w:hAnsi="Times New Roman"/>
          <w:sz w:val="28"/>
          <w:szCs w:val="28"/>
        </w:rPr>
        <w:t>. — М.: Издательский центр «Академия», 2004. — 352 с.</w:t>
      </w:r>
    </w:p>
    <w:p w14:paraId="2602C68A" w14:textId="77777777" w:rsidR="001779E3" w:rsidRP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Документация </w:t>
      </w:r>
      <w:r w:rsidRPr="001779E3">
        <w:rPr>
          <w:sz w:val="28"/>
          <w:szCs w:val="28"/>
          <w:lang w:val="en-US" w:eastAsia="x-none"/>
        </w:rPr>
        <w:t>QGIS</w:t>
      </w:r>
      <w:r w:rsidRPr="001779E3">
        <w:rPr>
          <w:sz w:val="28"/>
          <w:szCs w:val="28"/>
          <w:lang w:eastAsia="x-none"/>
        </w:rPr>
        <w:t xml:space="preserve">// </w:t>
      </w:r>
      <w:r w:rsidRPr="001779E3">
        <w:rPr>
          <w:sz w:val="28"/>
          <w:szCs w:val="28"/>
          <w:lang w:val="en-US" w:eastAsia="x-none"/>
        </w:rPr>
        <w:t>URL</w:t>
      </w:r>
      <w:r w:rsidRPr="001779E3">
        <w:rPr>
          <w:sz w:val="28"/>
          <w:szCs w:val="28"/>
          <w:lang w:eastAsia="x-none"/>
        </w:rPr>
        <w:t xml:space="preserve">: </w:t>
      </w:r>
      <w:r w:rsidRPr="001779E3">
        <w:rPr>
          <w:sz w:val="28"/>
          <w:szCs w:val="28"/>
          <w:lang w:val="en-US" w:eastAsia="x-none"/>
        </w:rPr>
        <w:t>https</w:t>
      </w:r>
      <w:r w:rsidRPr="001779E3">
        <w:rPr>
          <w:sz w:val="28"/>
          <w:szCs w:val="28"/>
          <w:lang w:eastAsia="x-none"/>
        </w:rPr>
        <w:t>://</w:t>
      </w:r>
      <w:proofErr w:type="spellStart"/>
      <w:r w:rsidRPr="001779E3">
        <w:rPr>
          <w:sz w:val="28"/>
          <w:szCs w:val="28"/>
          <w:lang w:val="en-US" w:eastAsia="x-none"/>
        </w:rPr>
        <w:t>qgis</w:t>
      </w:r>
      <w:proofErr w:type="spellEnd"/>
      <w:r w:rsidRPr="001779E3">
        <w:rPr>
          <w:sz w:val="28"/>
          <w:szCs w:val="28"/>
          <w:lang w:eastAsia="x-none"/>
        </w:rPr>
        <w:t>.</w:t>
      </w:r>
      <w:r w:rsidRPr="001779E3">
        <w:rPr>
          <w:sz w:val="28"/>
          <w:szCs w:val="28"/>
          <w:lang w:val="en-US" w:eastAsia="x-none"/>
        </w:rPr>
        <w:t>org</w:t>
      </w:r>
      <w:r w:rsidRPr="001779E3">
        <w:rPr>
          <w:sz w:val="28"/>
          <w:szCs w:val="28"/>
          <w:lang w:eastAsia="x-none"/>
        </w:rPr>
        <w:t>/</w:t>
      </w:r>
      <w:proofErr w:type="spellStart"/>
      <w:r w:rsidRPr="001779E3">
        <w:rPr>
          <w:sz w:val="28"/>
          <w:szCs w:val="28"/>
          <w:lang w:val="en-US" w:eastAsia="x-none"/>
        </w:rPr>
        <w:t>ru</w:t>
      </w:r>
      <w:proofErr w:type="spellEnd"/>
      <w:r w:rsidRPr="001779E3">
        <w:rPr>
          <w:sz w:val="28"/>
          <w:szCs w:val="28"/>
          <w:lang w:eastAsia="x-none"/>
        </w:rPr>
        <w:t>/</w:t>
      </w:r>
      <w:r w:rsidRPr="001779E3">
        <w:rPr>
          <w:sz w:val="28"/>
          <w:szCs w:val="28"/>
          <w:lang w:val="en-US" w:eastAsia="x-none"/>
        </w:rPr>
        <w:t>docs</w:t>
      </w:r>
      <w:r w:rsidRPr="001779E3">
        <w:rPr>
          <w:sz w:val="28"/>
          <w:szCs w:val="28"/>
          <w:lang w:eastAsia="x-none"/>
        </w:rPr>
        <w:t>/</w:t>
      </w:r>
      <w:r w:rsidRPr="001779E3">
        <w:rPr>
          <w:sz w:val="28"/>
          <w:szCs w:val="28"/>
          <w:lang w:val="en-US" w:eastAsia="x-none"/>
        </w:rPr>
        <w:t>index</w:t>
      </w:r>
      <w:r w:rsidRPr="001779E3">
        <w:rPr>
          <w:sz w:val="28"/>
          <w:szCs w:val="28"/>
          <w:lang w:eastAsia="x-none"/>
        </w:rPr>
        <w:t>.</w:t>
      </w:r>
      <w:r w:rsidRPr="001779E3">
        <w:rPr>
          <w:sz w:val="28"/>
          <w:szCs w:val="28"/>
          <w:lang w:val="en-US" w:eastAsia="x-none"/>
        </w:rPr>
        <w:t>html</w:t>
      </w:r>
      <w:r w:rsidRPr="001779E3">
        <w:rPr>
          <w:sz w:val="28"/>
          <w:szCs w:val="28"/>
          <w:lang w:eastAsia="x-none"/>
        </w:rPr>
        <w:t xml:space="preserve"> (дата обращения: 10.02.2022)</w:t>
      </w:r>
    </w:p>
    <w:p w14:paraId="538768DC" w14:textId="77777777" w:rsidR="001779E3" w:rsidRP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Документация </w:t>
      </w:r>
      <w:proofErr w:type="spellStart"/>
      <w:r w:rsidRPr="001779E3">
        <w:rPr>
          <w:sz w:val="28"/>
          <w:szCs w:val="28"/>
          <w:lang w:val="en-US" w:eastAsia="x-none"/>
        </w:rPr>
        <w:t>PyQGIS</w:t>
      </w:r>
      <w:proofErr w:type="spellEnd"/>
      <w:r w:rsidRPr="001779E3">
        <w:rPr>
          <w:sz w:val="28"/>
          <w:szCs w:val="28"/>
          <w:lang w:eastAsia="x-none"/>
        </w:rPr>
        <w:t xml:space="preserve">// </w:t>
      </w:r>
      <w:r w:rsidRPr="001779E3">
        <w:rPr>
          <w:sz w:val="28"/>
          <w:szCs w:val="28"/>
          <w:lang w:val="en-US" w:eastAsia="x-none"/>
        </w:rPr>
        <w:t>URL</w:t>
      </w:r>
      <w:r w:rsidRPr="001779E3">
        <w:rPr>
          <w:sz w:val="28"/>
          <w:szCs w:val="28"/>
          <w:lang w:eastAsia="x-none"/>
        </w:rPr>
        <w:t xml:space="preserve">: </w:t>
      </w:r>
      <w:r w:rsidRPr="001779E3">
        <w:rPr>
          <w:sz w:val="28"/>
          <w:szCs w:val="28"/>
          <w:lang w:val="en-US" w:eastAsia="x-none"/>
        </w:rPr>
        <w:t>https</w:t>
      </w:r>
      <w:r w:rsidRPr="001779E3">
        <w:rPr>
          <w:sz w:val="28"/>
          <w:szCs w:val="28"/>
          <w:lang w:eastAsia="x-none"/>
        </w:rPr>
        <w:t>://</w:t>
      </w:r>
      <w:proofErr w:type="spellStart"/>
      <w:r w:rsidRPr="001779E3">
        <w:rPr>
          <w:sz w:val="28"/>
          <w:szCs w:val="28"/>
          <w:lang w:val="en-US" w:eastAsia="x-none"/>
        </w:rPr>
        <w:t>qgis</w:t>
      </w:r>
      <w:proofErr w:type="spellEnd"/>
      <w:r w:rsidRPr="001779E3">
        <w:rPr>
          <w:sz w:val="28"/>
          <w:szCs w:val="28"/>
          <w:lang w:eastAsia="x-none"/>
        </w:rPr>
        <w:t>.</w:t>
      </w:r>
      <w:r w:rsidRPr="001779E3">
        <w:rPr>
          <w:sz w:val="28"/>
          <w:szCs w:val="28"/>
          <w:lang w:val="en-US" w:eastAsia="x-none"/>
        </w:rPr>
        <w:t>org</w:t>
      </w:r>
      <w:r w:rsidRPr="001779E3">
        <w:rPr>
          <w:sz w:val="28"/>
          <w:szCs w:val="28"/>
          <w:lang w:eastAsia="x-none"/>
        </w:rPr>
        <w:t>/</w:t>
      </w:r>
      <w:proofErr w:type="spellStart"/>
      <w:r w:rsidRPr="001779E3">
        <w:rPr>
          <w:sz w:val="28"/>
          <w:szCs w:val="28"/>
          <w:lang w:val="en-US" w:eastAsia="x-none"/>
        </w:rPr>
        <w:t>pyqgis</w:t>
      </w:r>
      <w:proofErr w:type="spellEnd"/>
      <w:r w:rsidRPr="001779E3">
        <w:rPr>
          <w:sz w:val="28"/>
          <w:szCs w:val="28"/>
          <w:lang w:eastAsia="x-none"/>
        </w:rPr>
        <w:t>/ (дата обращения: 14.02.2022)</w:t>
      </w:r>
    </w:p>
    <w:p w14:paraId="2155B4D9" w14:textId="178DBB79" w:rsid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Алгоритм триангуляции Делоне методом заметающей прямой// </w:t>
      </w:r>
      <w:r w:rsidRPr="001779E3">
        <w:rPr>
          <w:sz w:val="28"/>
          <w:szCs w:val="28"/>
          <w:lang w:val="en-US" w:eastAsia="x-none"/>
        </w:rPr>
        <w:t>URL</w:t>
      </w:r>
      <w:r w:rsidRPr="001779E3">
        <w:rPr>
          <w:sz w:val="28"/>
          <w:szCs w:val="28"/>
          <w:lang w:eastAsia="x-none"/>
        </w:rPr>
        <w:t>:</w:t>
      </w:r>
      <w:r w:rsidRPr="001779E3">
        <w:rPr>
          <w:sz w:val="28"/>
          <w:szCs w:val="28"/>
        </w:rPr>
        <w:t xml:space="preserve"> </w:t>
      </w:r>
      <w:hyperlink r:id="rId83" w:history="1">
        <w:r w:rsidRPr="001779E3">
          <w:rPr>
            <w:rStyle w:val="a8"/>
            <w:color w:val="auto"/>
            <w:sz w:val="28"/>
            <w:szCs w:val="28"/>
            <w:u w:val="none"/>
            <w:lang w:eastAsia="x-none"/>
          </w:rPr>
          <w:t>https://habr.com/ru/post/445048/</w:t>
        </w:r>
      </w:hyperlink>
      <w:r w:rsidRPr="001779E3">
        <w:rPr>
          <w:sz w:val="28"/>
          <w:szCs w:val="28"/>
          <w:lang w:eastAsia="x-none"/>
        </w:rPr>
        <w:t xml:space="preserve"> (дата обращения: 16.02.2022)</w:t>
      </w:r>
    </w:p>
    <w:p w14:paraId="335DD7FD" w14:textId="467AE85B" w:rsidR="001779E3" w:rsidRPr="001779E3" w:rsidRDefault="001779E3" w:rsidP="001779E3">
      <w:pPr>
        <w:numPr>
          <w:ilvl w:val="0"/>
          <w:numId w:val="19"/>
        </w:numPr>
        <w:shd w:val="clear" w:color="auto" w:fill="FFFFFF"/>
        <w:spacing w:line="360" w:lineRule="auto"/>
        <w:ind w:left="0" w:right="283" w:firstLine="709"/>
        <w:jc w:val="both"/>
        <w:rPr>
          <w:sz w:val="28"/>
          <w:szCs w:val="28"/>
          <w:lang w:val="en-US" w:eastAsia="x-none"/>
        </w:rPr>
      </w:pPr>
      <w:r w:rsidRPr="001779E3">
        <w:rPr>
          <w:sz w:val="28"/>
          <w:szCs w:val="28"/>
          <w:lang w:val="en-US" w:eastAsia="x-none"/>
        </w:rPr>
        <w:t>David G. Lowe. Object recognition from local scale-invariant features // Proceedings of the International Conference on Computer Vision. — 1999. — Т. 2. — С. 1150—1157.</w:t>
      </w:r>
    </w:p>
    <w:p w14:paraId="2ABC196B" w14:textId="77777777" w:rsidR="001779E3" w:rsidRPr="001779E3" w:rsidRDefault="001779E3" w:rsidP="001779E3">
      <w:pPr>
        <w:shd w:val="clear" w:color="auto" w:fill="FFFFFF"/>
        <w:spacing w:line="360" w:lineRule="auto"/>
        <w:ind w:left="709" w:right="283"/>
        <w:jc w:val="both"/>
        <w:rPr>
          <w:sz w:val="28"/>
          <w:szCs w:val="28"/>
          <w:lang w:val="en-US" w:eastAsia="x-none"/>
        </w:rPr>
      </w:pPr>
    </w:p>
    <w:p w14:paraId="544D270B" w14:textId="6DE58B55" w:rsidR="00C52C0F" w:rsidRPr="001779E3" w:rsidRDefault="00C52C0F">
      <w:pPr>
        <w:rPr>
          <w:rFonts w:eastAsia="Calibri"/>
          <w:sz w:val="28"/>
          <w:szCs w:val="28"/>
          <w:lang w:val="en-US" w:eastAsia="x-none"/>
        </w:rPr>
      </w:pPr>
      <w:r w:rsidRPr="001779E3">
        <w:rPr>
          <w:sz w:val="28"/>
          <w:szCs w:val="28"/>
          <w:lang w:val="en-US" w:eastAsia="x-none"/>
        </w:rPr>
        <w:br w:type="page"/>
      </w:r>
    </w:p>
    <w:p w14:paraId="1A1F27EE" w14:textId="3185C618" w:rsidR="00C52C0F" w:rsidRDefault="00C52C0F" w:rsidP="00946856">
      <w:pPr>
        <w:pStyle w:val="1"/>
        <w:jc w:val="center"/>
      </w:pPr>
      <w:bookmarkStart w:id="81" w:name="_Toc105358558"/>
      <w:r>
        <w:lastRenderedPageBreak/>
        <w:t>ПРИЛОЖЕНИЕ А</w:t>
      </w:r>
      <w:bookmarkEnd w:id="81"/>
    </w:p>
    <w:p w14:paraId="740D5444" w14:textId="281D2873" w:rsidR="00C52C0F" w:rsidRPr="00BA17CB" w:rsidRDefault="00C52C0F" w:rsidP="00C52C0F">
      <w:pPr>
        <w:pStyle w:val="afe"/>
        <w:spacing w:after="0" w:line="360" w:lineRule="auto"/>
        <w:ind w:left="0" w:right="310"/>
        <w:jc w:val="center"/>
        <w:rPr>
          <w:rFonts w:ascii="Times New Roman" w:hAnsi="Times New Roman"/>
          <w:sz w:val="28"/>
          <w:szCs w:val="28"/>
          <w:lang w:eastAsia="x-none"/>
        </w:rPr>
      </w:pPr>
      <w:r>
        <w:rPr>
          <w:rFonts w:ascii="Times New Roman" w:hAnsi="Times New Roman"/>
          <w:sz w:val="28"/>
          <w:szCs w:val="28"/>
          <w:lang w:eastAsia="x-none"/>
        </w:rPr>
        <w:t xml:space="preserve">Файл </w:t>
      </w:r>
      <w:r>
        <w:rPr>
          <w:rFonts w:ascii="Times New Roman" w:hAnsi="Times New Roman"/>
          <w:sz w:val="28"/>
          <w:szCs w:val="28"/>
          <w:lang w:val="en-US" w:eastAsia="x-none"/>
        </w:rPr>
        <w:t>barycentric</w:t>
      </w:r>
      <w:r w:rsidRPr="00BA17CB">
        <w:rPr>
          <w:rFonts w:ascii="Times New Roman" w:hAnsi="Times New Roman"/>
          <w:sz w:val="28"/>
          <w:szCs w:val="28"/>
          <w:lang w:eastAsia="x-none"/>
        </w:rPr>
        <w:t>_</w:t>
      </w:r>
      <w:proofErr w:type="spellStart"/>
      <w:r>
        <w:rPr>
          <w:rFonts w:ascii="Times New Roman" w:hAnsi="Times New Roman"/>
          <w:sz w:val="28"/>
          <w:szCs w:val="28"/>
          <w:lang w:val="en-US" w:eastAsia="x-none"/>
        </w:rPr>
        <w:t>coor</w:t>
      </w:r>
      <w:proofErr w:type="spellEnd"/>
      <w:r w:rsidRPr="00BA17CB">
        <w:rPr>
          <w:rFonts w:ascii="Times New Roman" w:hAnsi="Times New Roman"/>
          <w:sz w:val="28"/>
          <w:szCs w:val="28"/>
          <w:lang w:eastAsia="x-none"/>
        </w:rPr>
        <w:t>.</w:t>
      </w:r>
      <w:proofErr w:type="spellStart"/>
      <w:r>
        <w:rPr>
          <w:rFonts w:ascii="Times New Roman" w:hAnsi="Times New Roman"/>
          <w:sz w:val="28"/>
          <w:szCs w:val="28"/>
          <w:lang w:val="en-US" w:eastAsia="x-none"/>
        </w:rPr>
        <w:t>py</w:t>
      </w:r>
      <w:proofErr w:type="spellEnd"/>
    </w:p>
    <w:p w14:paraId="093F13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posixpath</w:t>
      </w:r>
      <w:proofErr w:type="spellEnd"/>
      <w:r w:rsidRPr="00C52C0F">
        <w:rPr>
          <w:rFonts w:ascii="Courier New" w:hAnsi="Courier New" w:cs="Courier New"/>
          <w:sz w:val="24"/>
          <w:szCs w:val="24"/>
          <w:lang w:val="en-US" w:eastAsia="x-none"/>
        </w:rPr>
        <w:t xml:space="preserve"> import split</w:t>
      </w:r>
    </w:p>
    <w:p w14:paraId="53D6BA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from random import triangular</w:t>
      </w:r>
    </w:p>
    <w:p w14:paraId="6FB58B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proofErr w:type="gramStart"/>
      <w:r w:rsidRPr="00C52C0F">
        <w:rPr>
          <w:rFonts w:ascii="Courier New" w:hAnsi="Courier New" w:cs="Courier New"/>
          <w:sz w:val="24"/>
          <w:szCs w:val="24"/>
          <w:lang w:val="en-US" w:eastAsia="x-none"/>
        </w:rPr>
        <w:t>scipy.spatial</w:t>
      </w:r>
      <w:proofErr w:type="spellEnd"/>
      <w:proofErr w:type="gramEnd"/>
      <w:r w:rsidRPr="00C52C0F">
        <w:rPr>
          <w:rFonts w:ascii="Courier New" w:hAnsi="Courier New" w:cs="Courier New"/>
          <w:sz w:val="24"/>
          <w:szCs w:val="24"/>
          <w:lang w:val="en-US" w:eastAsia="x-none"/>
        </w:rPr>
        <w:t xml:space="preserve"> import Delaunay</w:t>
      </w:r>
    </w:p>
    <w:p w14:paraId="22A6B6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osgeo</w:t>
      </w:r>
      <w:proofErr w:type="spellEnd"/>
      <w:r w:rsidRPr="00C52C0F">
        <w:rPr>
          <w:rFonts w:ascii="Courier New" w:hAnsi="Courier New" w:cs="Courier New"/>
          <w:sz w:val="24"/>
          <w:szCs w:val="24"/>
          <w:lang w:val="en-US" w:eastAsia="x-none"/>
        </w:rPr>
        <w:t xml:space="preserve"> import </w:t>
      </w:r>
      <w:proofErr w:type="spellStart"/>
      <w:r w:rsidRPr="00C52C0F">
        <w:rPr>
          <w:rFonts w:ascii="Courier New" w:hAnsi="Courier New" w:cs="Courier New"/>
          <w:sz w:val="24"/>
          <w:szCs w:val="24"/>
          <w:lang w:val="en-US" w:eastAsia="x-none"/>
        </w:rPr>
        <w:t>gdal</w:t>
      </w:r>
      <w:proofErr w:type="spellEnd"/>
    </w:p>
    <w:p w14:paraId="70B019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import </w:t>
      </w:r>
      <w:proofErr w:type="spellStart"/>
      <w:r w:rsidRPr="00C52C0F">
        <w:rPr>
          <w:rFonts w:ascii="Courier New" w:hAnsi="Courier New" w:cs="Courier New"/>
          <w:sz w:val="24"/>
          <w:szCs w:val="24"/>
          <w:lang w:val="en-US" w:eastAsia="x-none"/>
        </w:rPr>
        <w:t>numpy</w:t>
      </w:r>
      <w:proofErr w:type="spellEnd"/>
      <w:r w:rsidRPr="00C52C0F">
        <w:rPr>
          <w:rFonts w:ascii="Courier New" w:hAnsi="Courier New" w:cs="Courier New"/>
          <w:sz w:val="24"/>
          <w:szCs w:val="24"/>
          <w:lang w:val="en-US" w:eastAsia="x-none"/>
        </w:rPr>
        <w:t xml:space="preserve"> as np</w:t>
      </w:r>
    </w:p>
    <w:p w14:paraId="2EBD27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import cv2</w:t>
      </w:r>
    </w:p>
    <w:p w14:paraId="29A783F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import </w:t>
      </w:r>
      <w:proofErr w:type="spellStart"/>
      <w:r w:rsidRPr="00C52C0F">
        <w:rPr>
          <w:rFonts w:ascii="Courier New" w:hAnsi="Courier New" w:cs="Courier New"/>
          <w:sz w:val="24"/>
          <w:szCs w:val="24"/>
          <w:lang w:val="en-US" w:eastAsia="x-none"/>
        </w:rPr>
        <w:t>os</w:t>
      </w:r>
      <w:proofErr w:type="spellEnd"/>
    </w:p>
    <w:p w14:paraId="1A7F7B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from PIL import Image</w:t>
      </w:r>
    </w:p>
    <w:p w14:paraId="27C2B0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2EBCB2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class</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Moved</w:t>
      </w:r>
      <w:r w:rsidRPr="00C52C0F">
        <w:rPr>
          <w:rFonts w:ascii="Courier New" w:hAnsi="Courier New" w:cs="Courier New"/>
          <w:sz w:val="24"/>
          <w:szCs w:val="24"/>
          <w:lang w:eastAsia="x-none"/>
        </w:rPr>
        <w:t>:</w:t>
      </w:r>
    </w:p>
    <w:p w14:paraId="5ADECB2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302555F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#функция </w:t>
      </w:r>
      <w:proofErr w:type="spellStart"/>
      <w:r w:rsidRPr="00C52C0F">
        <w:rPr>
          <w:rFonts w:ascii="Courier New" w:hAnsi="Courier New" w:cs="Courier New"/>
          <w:sz w:val="24"/>
          <w:szCs w:val="24"/>
          <w:lang w:eastAsia="x-none"/>
        </w:rPr>
        <w:t>инизиализации</w:t>
      </w:r>
      <w:proofErr w:type="spellEnd"/>
      <w:r w:rsidRPr="00C52C0F">
        <w:rPr>
          <w:rFonts w:ascii="Courier New" w:hAnsi="Courier New" w:cs="Courier New"/>
          <w:sz w:val="24"/>
          <w:szCs w:val="24"/>
          <w:lang w:eastAsia="x-none"/>
        </w:rPr>
        <w:t xml:space="preserve"> запускается при создании объекта класса </w:t>
      </w:r>
      <w:r w:rsidRPr="00C52C0F">
        <w:rPr>
          <w:rFonts w:ascii="Courier New" w:hAnsi="Courier New" w:cs="Courier New"/>
          <w:sz w:val="24"/>
          <w:szCs w:val="24"/>
          <w:lang w:val="en-US" w:eastAsia="x-none"/>
        </w:rPr>
        <w:t>Moved</w:t>
      </w:r>
    </w:p>
    <w:p w14:paraId="2360A02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move_layer</w:t>
      </w:r>
      <w:proofErr w:type="spellEnd"/>
      <w:r w:rsidRPr="00C52C0F">
        <w:rPr>
          <w:rFonts w:ascii="Courier New" w:hAnsi="Courier New" w:cs="Courier New"/>
          <w:sz w:val="24"/>
          <w:szCs w:val="24"/>
          <w:lang w:val="en-US" w:eastAsia="x-none"/>
        </w:rPr>
        <w:t>):</w:t>
      </w:r>
    </w:p>
    <w:p w14:paraId="4CEDD3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self.vertex</w:t>
      </w:r>
      <w:proofErr w:type="gramEnd"/>
      <w:r w:rsidRPr="00C52C0F">
        <w:rPr>
          <w:rFonts w:ascii="Courier New" w:hAnsi="Courier New" w:cs="Courier New"/>
          <w:sz w:val="24"/>
          <w:szCs w:val="24"/>
          <w:lang w:val="en-US" w:eastAsia="x-none"/>
        </w:rPr>
        <w:t>_point_in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ptI</w:t>
      </w:r>
      <w:proofErr w:type="spellEnd"/>
      <w:r w:rsidRPr="00C52C0F">
        <w:rPr>
          <w:rFonts w:ascii="Courier New" w:hAnsi="Courier New" w:cs="Courier New"/>
          <w:sz w:val="24"/>
          <w:szCs w:val="24"/>
          <w:lang w:val="en-US" w:eastAsia="x-none"/>
        </w:rPr>
        <w:t>"</w:t>
      </w:r>
    </w:p>
    <w:p w14:paraId="5AD06C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self.vertex</w:t>
      </w:r>
      <w:proofErr w:type="gramEnd"/>
      <w:r w:rsidRPr="00C52C0F">
        <w:rPr>
          <w:rFonts w:ascii="Courier New" w:hAnsi="Courier New" w:cs="Courier New"/>
          <w:sz w:val="24"/>
          <w:szCs w:val="24"/>
          <w:lang w:val="en-US" w:eastAsia="x-none"/>
        </w:rPr>
        <w:t>_point_out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ptII</w:t>
      </w:r>
      <w:proofErr w:type="spellEnd"/>
      <w:r w:rsidRPr="00C52C0F">
        <w:rPr>
          <w:rFonts w:ascii="Courier New" w:hAnsi="Courier New" w:cs="Courier New"/>
          <w:sz w:val="24"/>
          <w:szCs w:val="24"/>
          <w:lang w:val="en-US" w:eastAsia="x-none"/>
        </w:rPr>
        <w:t>"</w:t>
      </w:r>
    </w:p>
    <w:p w14:paraId="08D756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self.move</w:t>
      </w:r>
      <w:proofErr w:type="gramEnd"/>
      <w:r w:rsidRPr="00C52C0F">
        <w:rPr>
          <w:rFonts w:ascii="Courier New" w:hAnsi="Courier New" w:cs="Courier New"/>
          <w:sz w:val="24"/>
          <w:szCs w:val="24"/>
          <w:lang w:val="en-US" w:eastAsia="x-none"/>
        </w:rPr>
        <w:t>_layer</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move_layer</w:t>
      </w:r>
      <w:proofErr w:type="spellEnd"/>
    </w:p>
    <w:p w14:paraId="4830BD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QgsProject.instance().mapLayersByName(move_layer)[0].geometryType()</w:t>
      </w:r>
    </w:p>
    <w:p w14:paraId="10F389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self.dict</w:t>
      </w:r>
      <w:proofErr w:type="gramEnd"/>
      <w:r w:rsidRPr="00C52C0F">
        <w:rPr>
          <w:rFonts w:ascii="Courier New" w:hAnsi="Courier New" w:cs="Courier New"/>
          <w:sz w:val="24"/>
          <w:szCs w:val="24"/>
          <w:lang w:val="en-US" w:eastAsia="x-none"/>
        </w:rPr>
        <w:t>_points200 = {}</w:t>
      </w:r>
    </w:p>
    <w:p w14:paraId="69ED55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self.dict</w:t>
      </w:r>
      <w:proofErr w:type="gramEnd"/>
      <w:r w:rsidRPr="00C52C0F">
        <w:rPr>
          <w:rFonts w:ascii="Courier New" w:hAnsi="Courier New" w:cs="Courier New"/>
          <w:sz w:val="24"/>
          <w:szCs w:val="24"/>
          <w:lang w:val="en-US" w:eastAsia="x-none"/>
        </w:rPr>
        <w:t>_points1000 = {}</w:t>
      </w:r>
    </w:p>
    <w:p w14:paraId="50F8BCD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w:t>
      </w:r>
    </w:p>
    <w:p w14:paraId="71719F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F010D6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w:t>
      </w:r>
      <w:proofErr w:type="gramStart"/>
      <w:r w:rsidRPr="00C52C0F">
        <w:rPr>
          <w:rFonts w:ascii="Courier New" w:hAnsi="Courier New" w:cs="Courier New"/>
          <w:sz w:val="24"/>
          <w:szCs w:val="24"/>
          <w:lang w:eastAsia="x-none"/>
        </w:rPr>
        <w:t>функция</w:t>
      </w:r>
      <w:proofErr w:type="gramEnd"/>
      <w:r w:rsidRPr="00C52C0F">
        <w:rPr>
          <w:rFonts w:ascii="Courier New" w:hAnsi="Courier New" w:cs="Courier New"/>
          <w:sz w:val="24"/>
          <w:szCs w:val="24"/>
          <w:lang w:eastAsia="x-none"/>
        </w:rPr>
        <w:t xml:space="preserve"> выполняющая проверку находится ли точка внутри треугольника</w:t>
      </w:r>
    </w:p>
    <w:p w14:paraId="566CE8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triangle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triangle):</w:t>
      </w:r>
    </w:p>
    <w:p w14:paraId="2B1822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7F4E9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699CA5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pointX1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398173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pointY1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3634DE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pointX2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25573A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pointY2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E7A74C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pointX3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5ADDA7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pointY3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0466BA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v1 = ((pointX1 -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(pointY2 - pointY1)) - ((pointX2 - pointX</w:t>
      </w:r>
      <w:proofErr w:type="gramStart"/>
      <w:r w:rsidRPr="00C52C0F">
        <w:rPr>
          <w:rFonts w:ascii="Courier New" w:hAnsi="Courier New" w:cs="Courier New"/>
          <w:sz w:val="24"/>
          <w:szCs w:val="24"/>
          <w:lang w:val="en-US" w:eastAsia="x-none"/>
        </w:rPr>
        <w:t>1)*</w:t>
      </w:r>
      <w:proofErr w:type="gramEnd"/>
      <w:r w:rsidRPr="00C52C0F">
        <w:rPr>
          <w:rFonts w:ascii="Courier New" w:hAnsi="Courier New" w:cs="Courier New"/>
          <w:sz w:val="24"/>
          <w:szCs w:val="24"/>
          <w:lang w:val="en-US" w:eastAsia="x-none"/>
        </w:rPr>
        <w:t xml:space="preserve">(pointY1 -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740A3E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v2 = ((pointX2 -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(pointY3 - pointY2)) - ((pointX3 - pointX</w:t>
      </w:r>
      <w:proofErr w:type="gramStart"/>
      <w:r w:rsidRPr="00C52C0F">
        <w:rPr>
          <w:rFonts w:ascii="Courier New" w:hAnsi="Courier New" w:cs="Courier New"/>
          <w:sz w:val="24"/>
          <w:szCs w:val="24"/>
          <w:lang w:val="en-US" w:eastAsia="x-none"/>
        </w:rPr>
        <w:t>2)*</w:t>
      </w:r>
      <w:proofErr w:type="gramEnd"/>
      <w:r w:rsidRPr="00C52C0F">
        <w:rPr>
          <w:rFonts w:ascii="Courier New" w:hAnsi="Courier New" w:cs="Courier New"/>
          <w:sz w:val="24"/>
          <w:szCs w:val="24"/>
          <w:lang w:val="en-US" w:eastAsia="x-none"/>
        </w:rPr>
        <w:t xml:space="preserve">(pointY2 -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481698E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v3 = ((pointX3 -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(pointY1 - pointY3)) - ((pointX1 - pointX</w:t>
      </w:r>
      <w:proofErr w:type="gramStart"/>
      <w:r w:rsidRPr="00C52C0F">
        <w:rPr>
          <w:rFonts w:ascii="Courier New" w:hAnsi="Courier New" w:cs="Courier New"/>
          <w:sz w:val="24"/>
          <w:szCs w:val="24"/>
          <w:lang w:val="en-US" w:eastAsia="x-none"/>
        </w:rPr>
        <w:t>3)*</w:t>
      </w:r>
      <w:proofErr w:type="gramEnd"/>
      <w:r w:rsidRPr="00C52C0F">
        <w:rPr>
          <w:rFonts w:ascii="Courier New" w:hAnsi="Courier New" w:cs="Courier New"/>
          <w:sz w:val="24"/>
          <w:szCs w:val="24"/>
          <w:lang w:val="en-US" w:eastAsia="x-none"/>
        </w:rPr>
        <w:t xml:space="preserve">(pointY3 -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25F4BC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(v1 &gt;= 0 and v2 &gt;= 0 and v3 &gt;= 0) or (v1 &lt; 0 and v2 &lt; 0 and v3 &lt; 0):</w:t>
      </w:r>
    </w:p>
    <w:p w14:paraId="38F5E0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True</w:t>
      </w:r>
    </w:p>
    <w:p w14:paraId="4BC1EB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69701D4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False</w:t>
      </w:r>
    </w:p>
    <w:p w14:paraId="0D1F8D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E8617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#функция </w:t>
      </w:r>
      <w:proofErr w:type="spellStart"/>
      <w:r w:rsidRPr="00C52C0F">
        <w:rPr>
          <w:rFonts w:ascii="Courier New" w:hAnsi="Courier New" w:cs="Courier New"/>
          <w:sz w:val="24"/>
          <w:szCs w:val="24"/>
          <w:lang w:val="en-US" w:eastAsia="x-none"/>
        </w:rPr>
        <w:t>отрисовки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треугольника</w:t>
      </w:r>
      <w:proofErr w:type="spellEnd"/>
    </w:p>
    <w:p w14:paraId="4940EC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draw_</w:t>
      </w:r>
      <w:proofErr w:type="gramStart"/>
      <w:r w:rsidRPr="00C52C0F">
        <w:rPr>
          <w:rFonts w:ascii="Courier New" w:hAnsi="Courier New" w:cs="Courier New"/>
          <w:sz w:val="24"/>
          <w:szCs w:val="24"/>
          <w:lang w:val="en-US" w:eastAsia="x-none"/>
        </w:rPr>
        <w:t>triangles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vertex_point_in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vertex_point_out</w:t>
      </w:r>
      <w:proofErr w:type="spellEnd"/>
      <w:r w:rsidRPr="00C52C0F">
        <w:rPr>
          <w:rFonts w:ascii="Courier New" w:hAnsi="Courier New" w:cs="Courier New"/>
          <w:sz w:val="24"/>
          <w:szCs w:val="24"/>
          <w:lang w:val="en-US" w:eastAsia="x-none"/>
        </w:rPr>
        <w:t>):</w:t>
      </w:r>
    </w:p>
    <w:p w14:paraId="5AC7A5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def </w:t>
      </w:r>
      <w:proofErr w:type="spellStart"/>
      <w:proofErr w:type="gram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numObj</w:t>
      </w:r>
      <w:proofErr w:type="spellEnd"/>
      <w:r w:rsidRPr="00C52C0F">
        <w:rPr>
          <w:rFonts w:ascii="Courier New" w:hAnsi="Courier New" w:cs="Courier New"/>
          <w:sz w:val="24"/>
          <w:szCs w:val="24"/>
          <w:lang w:val="en-US" w:eastAsia="x-none"/>
        </w:rPr>
        <w:t>, digits=0):</w:t>
      </w:r>
    </w:p>
    <w:p w14:paraId="381562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w:t>
      </w:r>
      <w:proofErr w:type="spellStart"/>
      <w:proofErr w:type="gramStart"/>
      <w:r w:rsidRPr="00C52C0F">
        <w:rPr>
          <w:rFonts w:ascii="Courier New" w:hAnsi="Courier New" w:cs="Courier New"/>
          <w:sz w:val="24"/>
          <w:szCs w:val="24"/>
          <w:lang w:val="en-US" w:eastAsia="x-none"/>
        </w:rPr>
        <w:t>numObj</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{digits}f}"</w:t>
      </w:r>
    </w:p>
    <w:p w14:paraId="2776B8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084547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#получения списка базовых точек первой карты </w:t>
      </w:r>
    </w:p>
    <w:p w14:paraId="3FA922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vertex_point_in</w:t>
      </w:r>
      <w:proofErr w:type="spellEnd"/>
      <w:r w:rsidRPr="00C52C0F">
        <w:rPr>
          <w:rFonts w:ascii="Courier New" w:hAnsi="Courier New" w:cs="Courier New"/>
          <w:sz w:val="24"/>
          <w:szCs w:val="24"/>
          <w:lang w:val="en-US" w:eastAsia="x-none"/>
        </w:rPr>
        <w:t>)</w:t>
      </w:r>
    </w:p>
    <w:p w14:paraId="56AF07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13AD01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 xml:space="preserve"> = {}</w:t>
      </w:r>
    </w:p>
    <w:p w14:paraId="6F1FEF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 xml:space="preserve"> = []</w:t>
      </w:r>
    </w:p>
    <w:p w14:paraId="372E5E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point_vertex_wrong</w:t>
      </w:r>
      <w:proofErr w:type="spellEnd"/>
      <w:r w:rsidRPr="00C52C0F">
        <w:rPr>
          <w:rFonts w:ascii="Courier New" w:hAnsi="Courier New" w:cs="Courier New"/>
          <w:sz w:val="24"/>
          <w:szCs w:val="24"/>
          <w:lang w:val="en-US" w:eastAsia="x-none"/>
        </w:rPr>
        <w:t xml:space="preserve"> = []</w:t>
      </w:r>
    </w:p>
    <w:p w14:paraId="08DB43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5EC443C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2A69B1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3C814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1DBC3A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591392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3), </w:t>
      </w:r>
      <w:proofErr w:type="spell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 3)]</w:t>
      </w:r>
    </w:p>
    <w:p w14:paraId="5EF75F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str(</w:t>
      </w:r>
      <w:proofErr w:type="spellStart"/>
      <w:r w:rsidRPr="00C52C0F">
        <w:rPr>
          <w:rFonts w:ascii="Courier New" w:hAnsi="Courier New" w:cs="Courier New"/>
          <w:sz w:val="24"/>
          <w:szCs w:val="24"/>
          <w:lang w:val="en-US" w:eastAsia="x-none"/>
        </w:rPr>
        <w:t>pointXY_</w:t>
      </w:r>
      <w:proofErr w:type="gramStart"/>
      <w:r w:rsidRPr="00C52C0F">
        <w:rPr>
          <w:rFonts w:ascii="Courier New" w:hAnsi="Courier New" w:cs="Courier New"/>
          <w:sz w:val="24"/>
          <w:szCs w:val="24"/>
          <w:lang w:val="en-US" w:eastAsia="x-none"/>
        </w:rPr>
        <w:t>wrong</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 str(</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[1])</w:t>
      </w:r>
    </w:p>
    <w:p w14:paraId="5320BB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[s] = feature['id']</w:t>
      </w:r>
    </w:p>
    <w:p w14:paraId="29D3DDD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w:t>
      </w:r>
      <w:proofErr w:type="gramStart"/>
      <w:r w:rsidRPr="00C52C0F">
        <w:rPr>
          <w:rFonts w:ascii="Courier New" w:hAnsi="Courier New" w:cs="Courier New"/>
          <w:sz w:val="24"/>
          <w:szCs w:val="24"/>
          <w:lang w:val="en-US" w:eastAsia="x-none"/>
        </w:rPr>
        <w:t>vertex.append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3FF218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point_vertex_</w:t>
      </w:r>
      <w:proofErr w:type="gramStart"/>
      <w:r w:rsidRPr="00C52C0F">
        <w:rPr>
          <w:rFonts w:ascii="Courier New" w:hAnsi="Courier New" w:cs="Courier New"/>
          <w:sz w:val="24"/>
          <w:szCs w:val="24"/>
          <w:lang w:val="en-US" w:eastAsia="x-none"/>
        </w:rPr>
        <w:t>wrong.append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w:t>
      </w:r>
    </w:p>
    <w:p w14:paraId="459C5A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A4AE6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#выполнение </w:t>
      </w:r>
      <w:proofErr w:type="spellStart"/>
      <w:r w:rsidRPr="00C52C0F">
        <w:rPr>
          <w:rFonts w:ascii="Courier New" w:hAnsi="Courier New" w:cs="Courier New"/>
          <w:sz w:val="24"/>
          <w:szCs w:val="24"/>
          <w:lang w:val="en-US" w:eastAsia="x-none"/>
        </w:rPr>
        <w:t>треангуляции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Делоне</w:t>
      </w:r>
      <w:proofErr w:type="spellEnd"/>
    </w:p>
    <w:p w14:paraId="46698E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w:t>
      </w:r>
    </w:p>
    <w:p w14:paraId="5A7C05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 = Delaunay(points)</w:t>
      </w:r>
    </w:p>
    <w:p w14:paraId="62E187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 points[</w:t>
      </w:r>
      <w:proofErr w:type="spellStart"/>
      <w:proofErr w:type="gramStart"/>
      <w:r w:rsidRPr="00C52C0F">
        <w:rPr>
          <w:rFonts w:ascii="Courier New" w:hAnsi="Courier New" w:cs="Courier New"/>
          <w:sz w:val="24"/>
          <w:szCs w:val="24"/>
          <w:lang w:val="en-US" w:eastAsia="x-none"/>
        </w:rPr>
        <w:t>tri.simplices</w:t>
      </w:r>
      <w:proofErr w:type="spellEnd"/>
      <w:proofErr w:type="gramEnd"/>
      <w:r w:rsidRPr="00C52C0F">
        <w:rPr>
          <w:rFonts w:ascii="Courier New" w:hAnsi="Courier New" w:cs="Courier New"/>
          <w:sz w:val="24"/>
          <w:szCs w:val="24"/>
          <w:lang w:val="en-US" w:eastAsia="x-none"/>
        </w:rPr>
        <w:t>]</w:t>
      </w:r>
    </w:p>
    <w:p w14:paraId="010D40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72D0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point_vertex_wrong</w:t>
      </w:r>
      <w:proofErr w:type="spellEnd"/>
      <w:r w:rsidRPr="00C52C0F">
        <w:rPr>
          <w:rFonts w:ascii="Courier New" w:hAnsi="Courier New" w:cs="Courier New"/>
          <w:sz w:val="24"/>
          <w:szCs w:val="24"/>
          <w:lang w:val="en-US" w:eastAsia="x-none"/>
        </w:rPr>
        <w:t>)</w:t>
      </w:r>
    </w:p>
    <w:p w14:paraId="73BA24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 = Delaunay(points)</w:t>
      </w:r>
    </w:p>
    <w:p w14:paraId="471165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triangleXY_in_wrong</w:t>
      </w:r>
      <w:proofErr w:type="spellEnd"/>
      <w:r w:rsidRPr="00C52C0F">
        <w:rPr>
          <w:rFonts w:ascii="Courier New" w:hAnsi="Courier New" w:cs="Courier New"/>
          <w:sz w:val="24"/>
          <w:szCs w:val="24"/>
          <w:lang w:val="en-US" w:eastAsia="x-none"/>
        </w:rPr>
        <w:t xml:space="preserve"> = points[</w:t>
      </w:r>
      <w:proofErr w:type="spellStart"/>
      <w:proofErr w:type="gramStart"/>
      <w:r w:rsidRPr="00C52C0F">
        <w:rPr>
          <w:rFonts w:ascii="Courier New" w:hAnsi="Courier New" w:cs="Courier New"/>
          <w:sz w:val="24"/>
          <w:szCs w:val="24"/>
          <w:lang w:val="en-US" w:eastAsia="x-none"/>
        </w:rPr>
        <w:t>tri.simplices</w:t>
      </w:r>
      <w:proofErr w:type="spellEnd"/>
      <w:proofErr w:type="gramEnd"/>
      <w:r w:rsidRPr="00C52C0F">
        <w:rPr>
          <w:rFonts w:ascii="Courier New" w:hAnsi="Courier New" w:cs="Courier New"/>
          <w:sz w:val="24"/>
          <w:szCs w:val="24"/>
          <w:lang w:val="en-US" w:eastAsia="x-none"/>
        </w:rPr>
        <w:t>]</w:t>
      </w:r>
    </w:p>
    <w:p w14:paraId="0178E3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5C7BE5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#формирование временного списка, состоящий из </w:t>
      </w:r>
      <w:r w:rsidRPr="00C52C0F">
        <w:rPr>
          <w:rFonts w:ascii="Courier New" w:hAnsi="Courier New" w:cs="Courier New"/>
          <w:sz w:val="24"/>
          <w:szCs w:val="24"/>
          <w:lang w:val="en-US" w:eastAsia="x-none"/>
        </w:rPr>
        <w:t>id</w:t>
      </w:r>
      <w:r w:rsidRPr="00C52C0F">
        <w:rPr>
          <w:rFonts w:ascii="Courier New" w:hAnsi="Courier New" w:cs="Courier New"/>
          <w:sz w:val="24"/>
          <w:szCs w:val="24"/>
          <w:lang w:eastAsia="x-none"/>
        </w:rPr>
        <w:t xml:space="preserve"> точек для соответствия треугольников разных карт </w:t>
      </w:r>
    </w:p>
    <w:p w14:paraId="2ADCB5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triangle_id</w:t>
      </w:r>
      <w:proofErr w:type="spellEnd"/>
      <w:r w:rsidRPr="00C52C0F">
        <w:rPr>
          <w:rFonts w:ascii="Courier New" w:hAnsi="Courier New" w:cs="Courier New"/>
          <w:sz w:val="24"/>
          <w:szCs w:val="24"/>
          <w:lang w:val="en-US" w:eastAsia="x-none"/>
        </w:rPr>
        <w:t xml:space="preserve"> = []</w:t>
      </w:r>
    </w:p>
    <w:p w14:paraId="701FEB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triangleXY_in_wrong</w:t>
      </w:r>
      <w:proofErr w:type="spellEnd"/>
      <w:r w:rsidRPr="00C52C0F">
        <w:rPr>
          <w:rFonts w:ascii="Courier New" w:hAnsi="Courier New" w:cs="Courier New"/>
          <w:sz w:val="24"/>
          <w:szCs w:val="24"/>
          <w:lang w:val="en-US" w:eastAsia="x-none"/>
        </w:rPr>
        <w:t>:</w:t>
      </w:r>
    </w:p>
    <w:p w14:paraId="139F8B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one_triangle_id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w:t>
      </w:r>
    </w:p>
    <w:p w14:paraId="6AB176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w:t>
      </w:r>
    </w:p>
    <w:p w14:paraId="352E1D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w:t>
      </w:r>
    </w:p>
    <w:p w14:paraId="4534586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triangle_</w:t>
      </w:r>
      <w:proofErr w:type="gramStart"/>
      <w:r w:rsidRPr="00C52C0F">
        <w:rPr>
          <w:rFonts w:ascii="Courier New" w:hAnsi="Courier New" w:cs="Courier New"/>
          <w:sz w:val="24"/>
          <w:szCs w:val="24"/>
          <w:lang w:val="en-US" w:eastAsia="x-none"/>
        </w:rPr>
        <w:t>id.append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one_triangle_id</w:t>
      </w:r>
      <w:proofErr w:type="spellEnd"/>
      <w:r w:rsidRPr="00C52C0F">
        <w:rPr>
          <w:rFonts w:ascii="Courier New" w:hAnsi="Courier New" w:cs="Courier New"/>
          <w:sz w:val="24"/>
          <w:szCs w:val="24"/>
          <w:lang w:val="en-US" w:eastAsia="x-none"/>
        </w:rPr>
        <w:t>)</w:t>
      </w:r>
    </w:p>
    <w:p w14:paraId="04310F6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9280ED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#получения списка базовых точек второй карты </w:t>
      </w:r>
    </w:p>
    <w:p w14:paraId="40CF6C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vertex_point_out</w:t>
      </w:r>
      <w:proofErr w:type="spellEnd"/>
      <w:r w:rsidRPr="00C52C0F">
        <w:rPr>
          <w:rFonts w:ascii="Courier New" w:hAnsi="Courier New" w:cs="Courier New"/>
          <w:sz w:val="24"/>
          <w:szCs w:val="24"/>
          <w:lang w:val="en-US" w:eastAsia="x-none"/>
        </w:rPr>
        <w:t>)</w:t>
      </w:r>
    </w:p>
    <w:p w14:paraId="7091EF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9A583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 = {}</w:t>
      </w:r>
    </w:p>
    <w:p w14:paraId="4DB9D2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 xml:space="preserve"> = []</w:t>
      </w:r>
    </w:p>
    <w:p w14:paraId="6CDBB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4308F9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A478D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60240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0F6C1C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418E70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str(</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 str(</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107377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[feature['id']] = </w:t>
      </w:r>
      <w:proofErr w:type="spellStart"/>
      <w:r w:rsidRPr="00C52C0F">
        <w:rPr>
          <w:rFonts w:ascii="Courier New" w:hAnsi="Courier New" w:cs="Courier New"/>
          <w:sz w:val="24"/>
          <w:szCs w:val="24"/>
          <w:lang w:val="en-US" w:eastAsia="x-none"/>
        </w:rPr>
        <w:t>pointXY</w:t>
      </w:r>
      <w:proofErr w:type="spellEnd"/>
    </w:p>
    <w:p w14:paraId="38CD5E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point_</w:t>
      </w:r>
      <w:proofErr w:type="gramStart"/>
      <w:r w:rsidRPr="00C52C0F">
        <w:rPr>
          <w:rFonts w:ascii="Courier New" w:hAnsi="Courier New" w:cs="Courier New"/>
          <w:sz w:val="24"/>
          <w:szCs w:val="24"/>
          <w:lang w:val="en-US" w:eastAsia="x-none"/>
        </w:rPr>
        <w:t>vertex.append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39BB8B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DC3A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 xml:space="preserve"> = []</w:t>
      </w:r>
    </w:p>
    <w:p w14:paraId="1DBF1F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id in </w:t>
      </w:r>
      <w:proofErr w:type="spellStart"/>
      <w:r w:rsidRPr="00C52C0F">
        <w:rPr>
          <w:rFonts w:ascii="Courier New" w:hAnsi="Courier New" w:cs="Courier New"/>
          <w:sz w:val="24"/>
          <w:szCs w:val="24"/>
          <w:lang w:val="en-US" w:eastAsia="x-none"/>
        </w:rPr>
        <w:t>triangle_id</w:t>
      </w:r>
      <w:proofErr w:type="spellEnd"/>
      <w:r w:rsidRPr="00C52C0F">
        <w:rPr>
          <w:rFonts w:ascii="Courier New" w:hAnsi="Courier New" w:cs="Courier New"/>
          <w:sz w:val="24"/>
          <w:szCs w:val="24"/>
          <w:lang w:val="en-US" w:eastAsia="x-none"/>
        </w:rPr>
        <w:t>:</w:t>
      </w:r>
    </w:p>
    <w:p w14:paraId="483390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triangle =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id[</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[id[1]],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[id[2]]]</w:t>
      </w:r>
    </w:p>
    <w:p w14:paraId="7D30E6F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triangleXY.append</w:t>
      </w:r>
      <w:proofErr w:type="spellEnd"/>
      <w:r w:rsidRPr="00C52C0F">
        <w:rPr>
          <w:rFonts w:ascii="Courier New" w:hAnsi="Courier New" w:cs="Courier New"/>
          <w:sz w:val="24"/>
          <w:szCs w:val="24"/>
          <w:lang w:val="en-US" w:eastAsia="x-none"/>
        </w:rPr>
        <w:t>(triangle)</w:t>
      </w:r>
    </w:p>
    <w:p w14:paraId="5819B9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DEE0B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
    <w:p w14:paraId="6033DA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058A2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359DE9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9BD3D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list_net200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("net200")</w:t>
      </w:r>
    </w:p>
    <w:p w14:paraId="7BDAAD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net200 = list_net200[0]</w:t>
      </w:r>
    </w:p>
    <w:p w14:paraId="0F3CFD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list_net1000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("net1000")</w:t>
      </w:r>
    </w:p>
    <w:p w14:paraId="31CE5B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net1000 = list_net1000[0]</w:t>
      </w:r>
    </w:p>
    <w:p w14:paraId="54A47F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5B726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self.fromSquarToTriangle</w:t>
      </w:r>
      <w:proofErr w:type="spellEnd"/>
      <w:proofErr w:type="gramEnd"/>
      <w:r w:rsidRPr="00C52C0F">
        <w:rPr>
          <w:rFonts w:ascii="Courier New" w:hAnsi="Courier New" w:cs="Courier New"/>
          <w:sz w:val="24"/>
          <w:szCs w:val="24"/>
          <w:lang w:val="en-US" w:eastAsia="x-none"/>
        </w:rPr>
        <w:t>(net200)</w:t>
      </w:r>
    </w:p>
    <w:p w14:paraId="1E45E4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self.fromSquarToTriangle</w:t>
      </w:r>
      <w:proofErr w:type="spellEnd"/>
      <w:proofErr w:type="gramEnd"/>
      <w:r w:rsidRPr="00C52C0F">
        <w:rPr>
          <w:rFonts w:ascii="Courier New" w:hAnsi="Courier New" w:cs="Courier New"/>
          <w:sz w:val="24"/>
          <w:szCs w:val="24"/>
          <w:lang w:val="en-US" w:eastAsia="x-none"/>
        </w:rPr>
        <w:t>(net1000)</w:t>
      </w:r>
    </w:p>
    <w:p w14:paraId="7A50F6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F0616D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#Создание и загрузка в проект векторного слоя с </w:t>
      </w:r>
      <w:proofErr w:type="spellStart"/>
      <w:r w:rsidRPr="00C52C0F">
        <w:rPr>
          <w:rFonts w:ascii="Courier New" w:hAnsi="Courier New" w:cs="Courier New"/>
          <w:sz w:val="24"/>
          <w:szCs w:val="24"/>
          <w:lang w:eastAsia="x-none"/>
        </w:rPr>
        <w:t>тругольниками</w:t>
      </w:r>
      <w:proofErr w:type="spellEnd"/>
      <w:r w:rsidRPr="00C52C0F">
        <w:rPr>
          <w:rFonts w:ascii="Courier New" w:hAnsi="Courier New" w:cs="Courier New"/>
          <w:sz w:val="24"/>
          <w:szCs w:val="24"/>
          <w:lang w:eastAsia="x-none"/>
        </w:rPr>
        <w:t xml:space="preserve"> первой карты       </w:t>
      </w:r>
    </w:p>
    <w:p w14:paraId="77A7A7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75D582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"triangle" + </w:t>
      </w:r>
      <w:proofErr w:type="spellStart"/>
      <w:r w:rsidRPr="00C52C0F">
        <w:rPr>
          <w:rFonts w:ascii="Courier New" w:hAnsi="Courier New" w:cs="Courier New"/>
          <w:sz w:val="24"/>
          <w:szCs w:val="24"/>
          <w:lang w:val="en-US" w:eastAsia="x-none"/>
        </w:rPr>
        <w:t>vertex_point_in</w:t>
      </w:r>
      <w:proofErr w:type="spellEnd"/>
    </w:p>
    <w:p w14:paraId="1B08EE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40BB75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29927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789774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56F6E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EEF93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4803DF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(QgsGeometry.fromPolygonXY([[QgsPointXY(triangl[0][0],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[0][1])]]))</w:t>
      </w:r>
    </w:p>
    <w:p w14:paraId="579E442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DA9DF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8F47A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60C73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66A722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34E736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5135A37" w14:textId="77777777" w:rsidR="00C52C0F" w:rsidRPr="00BA17CB"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else</w:t>
      </w:r>
      <w:r w:rsidRPr="00BA17CB">
        <w:rPr>
          <w:rFonts w:ascii="Courier New" w:hAnsi="Courier New" w:cs="Courier New"/>
          <w:sz w:val="24"/>
          <w:szCs w:val="24"/>
          <w:lang w:eastAsia="x-none"/>
        </w:rPr>
        <w:t>:</w:t>
      </w:r>
    </w:p>
    <w:p w14:paraId="7278B07E" w14:textId="77777777" w:rsidR="00C52C0F" w:rsidRPr="00BA17CB" w:rsidRDefault="00C52C0F" w:rsidP="00C52C0F">
      <w:pPr>
        <w:pStyle w:val="afe"/>
        <w:spacing w:line="240" w:lineRule="auto"/>
        <w:ind w:left="0" w:right="310"/>
        <w:jc w:val="both"/>
        <w:rPr>
          <w:rFonts w:ascii="Courier New" w:hAnsi="Courier New" w:cs="Courier New"/>
          <w:sz w:val="24"/>
          <w:szCs w:val="24"/>
          <w:lang w:eastAsia="x-none"/>
        </w:rPr>
      </w:pPr>
      <w:r w:rsidRPr="00BA17CB">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QgsProject</w:t>
      </w:r>
      <w:proofErr w:type="spellEnd"/>
      <w:r w:rsidRPr="00BA17CB">
        <w:rPr>
          <w:rFonts w:ascii="Courier New" w:hAnsi="Courier New" w:cs="Courier New"/>
          <w:sz w:val="24"/>
          <w:szCs w:val="24"/>
          <w:lang w:eastAsia="x-none"/>
        </w:rPr>
        <w:t>.</w:t>
      </w:r>
      <w:r w:rsidRPr="00C52C0F">
        <w:rPr>
          <w:rFonts w:ascii="Courier New" w:hAnsi="Courier New" w:cs="Courier New"/>
          <w:sz w:val="24"/>
          <w:szCs w:val="24"/>
          <w:lang w:val="en-US" w:eastAsia="x-none"/>
        </w:rPr>
        <w:t>instance</w:t>
      </w:r>
      <w:r w:rsidRPr="00BA17CB">
        <w:rPr>
          <w:rFonts w:ascii="Courier New" w:hAnsi="Courier New" w:cs="Courier New"/>
          <w:sz w:val="24"/>
          <w:szCs w:val="24"/>
          <w:lang w:eastAsia="x-none"/>
        </w:rPr>
        <w:t>(</w:t>
      </w:r>
      <w:proofErr w:type="gramStart"/>
      <w:r w:rsidRPr="00BA17CB">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addMapLayer</w:t>
      </w:r>
      <w:proofErr w:type="spellEnd"/>
      <w:proofErr w:type="gramEnd"/>
      <w:r w:rsidRPr="00BA17CB">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vl</w:t>
      </w:r>
      <w:proofErr w:type="spellEnd"/>
      <w:r w:rsidRPr="00BA17CB">
        <w:rPr>
          <w:rFonts w:ascii="Courier New" w:hAnsi="Courier New" w:cs="Courier New"/>
          <w:sz w:val="24"/>
          <w:szCs w:val="24"/>
          <w:lang w:eastAsia="x-none"/>
        </w:rPr>
        <w:t>)</w:t>
      </w:r>
    </w:p>
    <w:p w14:paraId="1B17BAAD" w14:textId="77777777" w:rsidR="00C52C0F" w:rsidRPr="00BA17CB" w:rsidRDefault="00C52C0F" w:rsidP="00C52C0F">
      <w:pPr>
        <w:pStyle w:val="afe"/>
        <w:spacing w:line="240" w:lineRule="auto"/>
        <w:ind w:left="0" w:right="310"/>
        <w:jc w:val="both"/>
        <w:rPr>
          <w:rFonts w:ascii="Courier New" w:hAnsi="Courier New" w:cs="Courier New"/>
          <w:sz w:val="24"/>
          <w:szCs w:val="24"/>
          <w:lang w:eastAsia="x-none"/>
        </w:rPr>
      </w:pPr>
      <w:r w:rsidRPr="00BA17CB">
        <w:rPr>
          <w:rFonts w:ascii="Courier New" w:hAnsi="Courier New" w:cs="Courier New"/>
          <w:sz w:val="24"/>
          <w:szCs w:val="24"/>
          <w:lang w:eastAsia="x-none"/>
        </w:rPr>
        <w:t xml:space="preserve">        </w:t>
      </w:r>
    </w:p>
    <w:p w14:paraId="78613DB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BA17CB">
        <w:rPr>
          <w:rFonts w:ascii="Courier New" w:hAnsi="Courier New" w:cs="Courier New"/>
          <w:sz w:val="24"/>
          <w:szCs w:val="24"/>
          <w:lang w:eastAsia="x-none"/>
        </w:rPr>
        <w:t xml:space="preserve">        </w:t>
      </w:r>
      <w:r w:rsidRPr="00C52C0F">
        <w:rPr>
          <w:rFonts w:ascii="Courier New" w:hAnsi="Courier New" w:cs="Courier New"/>
          <w:sz w:val="24"/>
          <w:szCs w:val="24"/>
          <w:lang w:eastAsia="x-none"/>
        </w:rPr>
        <w:t xml:space="preserve">#Создание и загрузка в проект векторного слоя с </w:t>
      </w:r>
      <w:proofErr w:type="spellStart"/>
      <w:r w:rsidRPr="00C52C0F">
        <w:rPr>
          <w:rFonts w:ascii="Courier New" w:hAnsi="Courier New" w:cs="Courier New"/>
          <w:sz w:val="24"/>
          <w:szCs w:val="24"/>
          <w:lang w:eastAsia="x-none"/>
        </w:rPr>
        <w:t>тругольниками</w:t>
      </w:r>
      <w:proofErr w:type="spellEnd"/>
      <w:r w:rsidRPr="00C52C0F">
        <w:rPr>
          <w:rFonts w:ascii="Courier New" w:hAnsi="Courier New" w:cs="Courier New"/>
          <w:sz w:val="24"/>
          <w:szCs w:val="24"/>
          <w:lang w:eastAsia="x-none"/>
        </w:rPr>
        <w:t xml:space="preserve"> второй карты </w:t>
      </w:r>
    </w:p>
    <w:p w14:paraId="458958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410836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"triangle" + </w:t>
      </w:r>
      <w:proofErr w:type="spellStart"/>
      <w:r w:rsidRPr="00C52C0F">
        <w:rPr>
          <w:rFonts w:ascii="Courier New" w:hAnsi="Courier New" w:cs="Courier New"/>
          <w:sz w:val="24"/>
          <w:szCs w:val="24"/>
          <w:lang w:val="en-US" w:eastAsia="x-none"/>
        </w:rPr>
        <w:t>vertex_point_out</w:t>
      </w:r>
      <w:proofErr w:type="spellEnd"/>
    </w:p>
    <w:p w14:paraId="73226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0ADA7D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B06DA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0EA08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D5287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21AB4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w:t>
      </w:r>
    </w:p>
    <w:p w14:paraId="7587C8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(QgsGeometry.fromPolygonXY([[QgsPointXY(triangl[0][0],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[0][1])]]))</w:t>
      </w:r>
    </w:p>
    <w:p w14:paraId="752A9F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7F2EB3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DAFD8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E0518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48CC4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676006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69DF233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30580F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3D4C76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97CAE3C" w14:textId="77777777" w:rsidR="00C52C0F" w:rsidRPr="00BA17CB"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w:t>
      </w:r>
      <w:r w:rsidRPr="00BA17CB">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w:t>
      </w:r>
      <w:r w:rsidRPr="00BA17CB">
        <w:rPr>
          <w:rFonts w:ascii="Courier New" w:hAnsi="Courier New" w:cs="Courier New"/>
          <w:sz w:val="24"/>
          <w:szCs w:val="24"/>
          <w:lang w:val="en-US" w:eastAsia="x-none"/>
        </w:rPr>
        <w:t>_</w:t>
      </w:r>
      <w:r w:rsidRPr="00C52C0F">
        <w:rPr>
          <w:rFonts w:ascii="Courier New" w:hAnsi="Courier New" w:cs="Courier New"/>
          <w:sz w:val="24"/>
          <w:szCs w:val="24"/>
          <w:lang w:val="en-US" w:eastAsia="x-none"/>
        </w:rPr>
        <w:t>in</w:t>
      </w:r>
      <w:proofErr w:type="spellEnd"/>
      <w:r w:rsidRPr="00BA17CB">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w:t>
      </w:r>
      <w:r w:rsidRPr="00BA17CB">
        <w:rPr>
          <w:rFonts w:ascii="Courier New" w:hAnsi="Courier New" w:cs="Courier New"/>
          <w:sz w:val="24"/>
          <w:szCs w:val="24"/>
          <w:lang w:val="en-US" w:eastAsia="x-none"/>
        </w:rPr>
        <w:t>_</w:t>
      </w:r>
      <w:r w:rsidRPr="00C52C0F">
        <w:rPr>
          <w:rFonts w:ascii="Courier New" w:hAnsi="Courier New" w:cs="Courier New"/>
          <w:sz w:val="24"/>
          <w:szCs w:val="24"/>
          <w:lang w:val="en-US" w:eastAsia="x-none"/>
        </w:rPr>
        <w:t>out</w:t>
      </w:r>
      <w:proofErr w:type="spellEnd"/>
    </w:p>
    <w:p w14:paraId="7F34F8BA" w14:textId="77777777" w:rsidR="00C52C0F" w:rsidRPr="00BA17CB" w:rsidRDefault="00C52C0F" w:rsidP="00C52C0F">
      <w:pPr>
        <w:pStyle w:val="afe"/>
        <w:spacing w:line="240" w:lineRule="auto"/>
        <w:ind w:left="0" w:right="310"/>
        <w:jc w:val="both"/>
        <w:rPr>
          <w:rFonts w:ascii="Courier New" w:hAnsi="Courier New" w:cs="Courier New"/>
          <w:sz w:val="24"/>
          <w:szCs w:val="24"/>
          <w:lang w:val="en-US" w:eastAsia="x-none"/>
        </w:rPr>
      </w:pPr>
    </w:p>
    <w:p w14:paraId="2E36FBF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BA17CB">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#функция вычисления барицентрических координат точки относительно треугольника</w:t>
      </w:r>
    </w:p>
    <w:p w14:paraId="0E6D31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barycentric_</w:t>
      </w:r>
      <w:proofErr w:type="gramStart"/>
      <w:r w:rsidRPr="00C52C0F">
        <w:rPr>
          <w:rFonts w:ascii="Courier New" w:hAnsi="Courier New" w:cs="Courier New"/>
          <w:sz w:val="24"/>
          <w:szCs w:val="24"/>
          <w:lang w:val="en-US" w:eastAsia="x-none"/>
        </w:rPr>
        <w:t>out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triangle):</w:t>
      </w:r>
    </w:p>
    <w:p w14:paraId="0E0E4F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5FCB7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5B20AE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0FC839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0F50662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1A6B2E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CE399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628680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5D0721D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((point2X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(point3Y - point1Y) - (point3X - point1X)*(point2Y - point1Y))/2</w:t>
      </w:r>
    </w:p>
    <w:p w14:paraId="75AB17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s1 = ((point2X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point1Y)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point1X)*(point2Y - point1Y))/2</w:t>
      </w:r>
    </w:p>
    <w:p w14:paraId="3FBAA2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s2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(point3Y - point1Y) - (point3X - point1X)*(</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point1Y))/2</w:t>
      </w:r>
    </w:p>
    <w:p w14:paraId="75FABC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s3 = ((point2X - </w:t>
      </w:r>
      <w:proofErr w:type="spellStart"/>
      <w:proofErr w:type="gram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(point3Y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(point3X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)*(point2Y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))/2</w:t>
      </w:r>
    </w:p>
    <w:p w14:paraId="2F1DC2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u = s1/s</w:t>
      </w:r>
    </w:p>
    <w:p w14:paraId="23CAFA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 = s2/s</w:t>
      </w:r>
    </w:p>
    <w:p w14:paraId="3CF6E2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 = s3/s</w:t>
      </w:r>
    </w:p>
    <w:p w14:paraId="664E93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 [u, v, w]</w:t>
      </w:r>
    </w:p>
    <w:p w14:paraId="6F7DDBE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coor</w:t>
      </w:r>
      <w:proofErr w:type="spellEnd"/>
    </w:p>
    <w:p w14:paraId="4A6A52E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BFA8ED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#функция вычисления координат точки относительно ее </w:t>
      </w:r>
      <w:proofErr w:type="spellStart"/>
      <w:r w:rsidRPr="00C52C0F">
        <w:rPr>
          <w:rFonts w:ascii="Courier New" w:hAnsi="Courier New" w:cs="Courier New"/>
          <w:sz w:val="24"/>
          <w:szCs w:val="24"/>
          <w:lang w:eastAsia="x-none"/>
        </w:rPr>
        <w:t>бариоцентрических</w:t>
      </w:r>
      <w:proofErr w:type="spellEnd"/>
      <w:r w:rsidRPr="00C52C0F">
        <w:rPr>
          <w:rFonts w:ascii="Courier New" w:hAnsi="Courier New" w:cs="Courier New"/>
          <w:sz w:val="24"/>
          <w:szCs w:val="24"/>
          <w:lang w:eastAsia="x-none"/>
        </w:rPr>
        <w:t xml:space="preserve"> координат</w:t>
      </w:r>
    </w:p>
    <w:p w14:paraId="064635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barycentric_</w:t>
      </w:r>
      <w:proofErr w:type="gramStart"/>
      <w:r w:rsidRPr="00C52C0F">
        <w:rPr>
          <w:rFonts w:ascii="Courier New" w:hAnsi="Courier New" w:cs="Courier New"/>
          <w:sz w:val="24"/>
          <w:szCs w:val="24"/>
          <w:lang w:val="en-US" w:eastAsia="x-none"/>
        </w:rPr>
        <w:t>in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triangle):</w:t>
      </w:r>
    </w:p>
    <w:p w14:paraId="4E91A5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(u, v, w) = </w:t>
      </w:r>
      <w:proofErr w:type="spellStart"/>
      <w:r w:rsidRPr="00C52C0F">
        <w:rPr>
          <w:rFonts w:ascii="Courier New" w:hAnsi="Courier New" w:cs="Courier New"/>
          <w:sz w:val="24"/>
          <w:szCs w:val="24"/>
          <w:lang w:val="en-US" w:eastAsia="x-none"/>
        </w:rPr>
        <w:t>coor</w:t>
      </w:r>
      <w:proofErr w:type="spellEnd"/>
    </w:p>
    <w:p w14:paraId="4484AF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315DE2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79CED16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0E4552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point2Y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46AE9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64999A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73C504D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u*point3X + v*point2X + w*point1X</w:t>
      </w:r>
    </w:p>
    <w:p w14:paraId="685842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u*point3Y + v*point2Y + w*point1Y</w:t>
      </w:r>
    </w:p>
    <w:p w14:paraId="1CFD811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444D80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pointXY</w:t>
      </w:r>
      <w:proofErr w:type="spellEnd"/>
    </w:p>
    <w:p w14:paraId="6C4E77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9528B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sift_create</w:t>
      </w:r>
      <w:proofErr w:type="spellEnd"/>
      <w:r w:rsidRPr="00C52C0F">
        <w:rPr>
          <w:rFonts w:ascii="Courier New" w:hAnsi="Courier New" w:cs="Courier New"/>
          <w:sz w:val="24"/>
          <w:szCs w:val="24"/>
          <w:lang w:val="en-US" w:eastAsia="x-none"/>
        </w:rPr>
        <w:t>(self):</w:t>
      </w:r>
    </w:p>
    <w:p w14:paraId="0EAC81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get_</w:t>
      </w:r>
      <w:proofErr w:type="gramStart"/>
      <w:r w:rsidRPr="00C52C0F">
        <w:rPr>
          <w:rFonts w:ascii="Courier New" w:hAnsi="Courier New" w:cs="Courier New"/>
          <w:sz w:val="24"/>
          <w:szCs w:val="24"/>
          <w:lang w:val="en-US" w:eastAsia="x-none"/>
        </w:rPr>
        <w:t>extent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 xml:space="preserve">: str) -&gt;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
    <w:p w14:paraId="0AF301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print(</w:t>
      </w:r>
      <w:proofErr w:type="spellStart"/>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w:t>
      </w:r>
    </w:p>
    <w:p w14:paraId="279307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QgsProject.instance(</w:t>
      </w:r>
      <w:proofErr w:type="gramStart"/>
      <w:r w:rsidRPr="00C52C0F">
        <w:rPr>
          <w:rFonts w:ascii="Courier New" w:hAnsi="Courier New" w:cs="Courier New"/>
          <w:sz w:val="24"/>
          <w:szCs w:val="24"/>
          <w:lang w:val="en-US" w:eastAsia="x-none"/>
        </w:rPr>
        <w:t>).mapLayersByName</w:t>
      </w:r>
      <w:proofErr w:type="gramEnd"/>
      <w:r w:rsidRPr="00C52C0F">
        <w:rPr>
          <w:rFonts w:ascii="Courier New" w:hAnsi="Courier New" w:cs="Courier New"/>
          <w:sz w:val="24"/>
          <w:szCs w:val="24"/>
          <w:lang w:val="en-US" w:eastAsia="x-none"/>
        </w:rPr>
        <w:t>(lname)[0].dataProvider().extent()</w:t>
      </w:r>
    </w:p>
    <w:p w14:paraId="4E9B92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xml:space="preserve">=extent200.xMinimum(), </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xml:space="preserve">=extent200.xMaximum(), </w:t>
      </w:r>
    </w:p>
    <w:p w14:paraId="4159D4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xml:space="preserve">=extent200.yMinimum(), </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=extent200.yMaximum())</w:t>
      </w:r>
    </w:p>
    <w:p w14:paraId="2E380D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76CC8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(Image.open("C:/Users/kashi/Documents/Никита/ИС-118/Диплом/VKR/rastr_admline200.tif").convert('L'))</w:t>
      </w:r>
    </w:p>
    <w:p w14:paraId="6363B7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img_2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(Image.open("C:/Users/kashi/Documents/Никита/ИС-118/Диплом/VKR/rastr_admline1000.tif").convert('L'))</w:t>
      </w:r>
    </w:p>
    <w:p w14:paraId="0384BB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(Image.open("E:/Никита/ИС-118/Диплом/VKR/images/rastr_admline200.tif").convert('L'))</w:t>
      </w:r>
    </w:p>
    <w:p w14:paraId="160858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img_2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(Image.open("E:/Никита/ИС-118/Диплом/VKR/images/rastr_admline1000.tif").convert('L'))</w:t>
      </w:r>
    </w:p>
    <w:p w14:paraId="592FA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spellStart"/>
      <w:proofErr w:type="gramStart"/>
      <w:r w:rsidRPr="00C52C0F">
        <w:rPr>
          <w:rFonts w:ascii="Courier New" w:hAnsi="Courier New" w:cs="Courier New"/>
          <w:sz w:val="24"/>
          <w:szCs w:val="24"/>
          <w:lang w:val="en-US" w:eastAsia="x-none"/>
        </w:rPr>
        <w:t>np.where</w:t>
      </w:r>
      <w:proofErr w:type="spellEnd"/>
      <w:proofErr w:type="gramEnd"/>
      <w:r w:rsidRPr="00C52C0F">
        <w:rPr>
          <w:rFonts w:ascii="Courier New" w:hAnsi="Courier New" w:cs="Courier New"/>
          <w:sz w:val="24"/>
          <w:szCs w:val="24"/>
          <w:lang w:val="en-US" w:eastAsia="x-none"/>
        </w:rPr>
        <w:t>(img_1==255, 0, 255)</w:t>
      </w:r>
    </w:p>
    <w:p w14:paraId="13270F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C9648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 = img_1</w:t>
      </w:r>
    </w:p>
    <w:p w14:paraId="0C71AB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 = img_2</w:t>
      </w:r>
    </w:p>
    <w:p w14:paraId="7FC70E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127BCC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3266FD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img_1[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3408D7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0</w:t>
      </w:r>
    </w:p>
    <w:p w14:paraId="524E181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8FE3B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6C477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DB1489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653B52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2FD229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img_2[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2C8344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0</w:t>
      </w:r>
    </w:p>
    <w:p w14:paraId="42E1D4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6C9CB8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536FE87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736F5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np.uint</w:t>
      </w:r>
      <w:proofErr w:type="gramEnd"/>
      <w:r w:rsidRPr="00C52C0F">
        <w:rPr>
          <w:rFonts w:ascii="Courier New" w:hAnsi="Courier New" w:cs="Courier New"/>
          <w:sz w:val="24"/>
          <w:szCs w:val="24"/>
          <w:lang w:val="en-US" w:eastAsia="x-none"/>
        </w:rPr>
        <w:t>8(</w:t>
      </w:r>
      <w:proofErr w:type="spellStart"/>
      <w:r w:rsidRPr="00C52C0F">
        <w:rPr>
          <w:rFonts w:ascii="Courier New" w:hAnsi="Courier New" w:cs="Courier New"/>
          <w:sz w:val="24"/>
          <w:szCs w:val="24"/>
          <w:lang w:val="en-US" w:eastAsia="x-none"/>
        </w:rPr>
        <w:t>np.zeros</w:t>
      </w:r>
      <w:proofErr w:type="spellEnd"/>
      <w:r w:rsidRPr="00C52C0F">
        <w:rPr>
          <w:rFonts w:ascii="Courier New" w:hAnsi="Courier New" w:cs="Courier New"/>
          <w:sz w:val="24"/>
          <w:szCs w:val="24"/>
          <w:lang w:val="en-US" w:eastAsia="x-none"/>
        </w:rPr>
        <w:t>((5,5)))</w:t>
      </w:r>
    </w:p>
    <w:p w14:paraId="628187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5):</w:t>
      </w:r>
    </w:p>
    <w:p w14:paraId="1E3830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 1</w:t>
      </w:r>
    </w:p>
    <w:p w14:paraId="6CA050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][2] = 1 </w:t>
      </w:r>
    </w:p>
    <w:p w14:paraId="5D37A0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A2782A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npKernel_eroded1 = cv2.erode(temp1,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
    <w:p w14:paraId="18CBB6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npKernel_eroded2 = cv2.erode(temp2,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
    <w:p w14:paraId="5A130C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#cv2.imshow('img', </w:t>
      </w:r>
      <w:proofErr w:type="spellStart"/>
      <w:r w:rsidRPr="00C52C0F">
        <w:rPr>
          <w:rFonts w:ascii="Courier New" w:hAnsi="Courier New" w:cs="Courier New"/>
          <w:sz w:val="24"/>
          <w:szCs w:val="24"/>
          <w:lang w:val="en-US" w:eastAsia="x-none"/>
        </w:rPr>
        <w:t>npKernel_eroded</w:t>
      </w:r>
      <w:proofErr w:type="spellEnd"/>
      <w:r w:rsidRPr="00C52C0F">
        <w:rPr>
          <w:rFonts w:ascii="Courier New" w:hAnsi="Courier New" w:cs="Courier New"/>
          <w:sz w:val="24"/>
          <w:szCs w:val="24"/>
          <w:lang w:val="en-US" w:eastAsia="x-none"/>
        </w:rPr>
        <w:t>)</w:t>
      </w:r>
    </w:p>
    <w:p w14:paraId="27CCA79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14530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#Расчет </w:t>
      </w:r>
      <w:proofErr w:type="spellStart"/>
      <w:r w:rsidRPr="00C52C0F">
        <w:rPr>
          <w:rFonts w:ascii="Courier New" w:hAnsi="Courier New" w:cs="Courier New"/>
          <w:sz w:val="24"/>
          <w:szCs w:val="24"/>
          <w:lang w:val="en-US" w:eastAsia="x-none"/>
        </w:rPr>
        <w:t>функции</w:t>
      </w:r>
      <w:proofErr w:type="spellEnd"/>
      <w:r w:rsidRPr="00C52C0F">
        <w:rPr>
          <w:rFonts w:ascii="Courier New" w:hAnsi="Courier New" w:cs="Courier New"/>
          <w:sz w:val="24"/>
          <w:szCs w:val="24"/>
          <w:lang w:val="en-US" w:eastAsia="x-none"/>
        </w:rPr>
        <w:t xml:space="preserve"> SIFT</w:t>
      </w:r>
    </w:p>
    <w:p w14:paraId="065817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sift = cv2.xfeatures2</w:t>
      </w:r>
      <w:proofErr w:type="gramStart"/>
      <w:r w:rsidRPr="00C52C0F">
        <w:rPr>
          <w:rFonts w:ascii="Courier New" w:hAnsi="Courier New" w:cs="Courier New"/>
          <w:sz w:val="24"/>
          <w:szCs w:val="24"/>
          <w:lang w:val="en-US" w:eastAsia="x-none"/>
        </w:rPr>
        <w:t>d.SIFT</w:t>
      </w:r>
      <w:proofErr w:type="gramEnd"/>
      <w:r w:rsidRPr="00C52C0F">
        <w:rPr>
          <w:rFonts w:ascii="Courier New" w:hAnsi="Courier New" w:cs="Courier New"/>
          <w:sz w:val="24"/>
          <w:szCs w:val="24"/>
          <w:lang w:val="en-US" w:eastAsia="x-none"/>
        </w:rPr>
        <w:t>_create()</w:t>
      </w:r>
    </w:p>
    <w:p w14:paraId="7C777D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F286F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psd_kp1, psd_des1 = </w:t>
      </w:r>
      <w:proofErr w:type="spellStart"/>
      <w:proofErr w:type="gramStart"/>
      <w:r w:rsidRPr="00C52C0F">
        <w:rPr>
          <w:rFonts w:ascii="Courier New" w:hAnsi="Courier New" w:cs="Courier New"/>
          <w:sz w:val="24"/>
          <w:szCs w:val="24"/>
          <w:lang w:val="en-US" w:eastAsia="x-none"/>
        </w:rPr>
        <w:t>sift.detectAndCompute</w:t>
      </w:r>
      <w:proofErr w:type="spellEnd"/>
      <w:proofErr w:type="gramEnd"/>
      <w:r w:rsidRPr="00C52C0F">
        <w:rPr>
          <w:rFonts w:ascii="Courier New" w:hAnsi="Courier New" w:cs="Courier New"/>
          <w:sz w:val="24"/>
          <w:szCs w:val="24"/>
          <w:lang w:val="en-US" w:eastAsia="x-none"/>
        </w:rPr>
        <w:t>(npKernel_eroded1, None)</w:t>
      </w:r>
    </w:p>
    <w:p w14:paraId="1D4C7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psd_kp2, psd_des2 = </w:t>
      </w:r>
      <w:proofErr w:type="spellStart"/>
      <w:proofErr w:type="gramStart"/>
      <w:r w:rsidRPr="00C52C0F">
        <w:rPr>
          <w:rFonts w:ascii="Courier New" w:hAnsi="Courier New" w:cs="Courier New"/>
          <w:sz w:val="24"/>
          <w:szCs w:val="24"/>
          <w:lang w:val="en-US" w:eastAsia="x-none"/>
        </w:rPr>
        <w:t>sift.detectAndCompute</w:t>
      </w:r>
      <w:proofErr w:type="spellEnd"/>
      <w:proofErr w:type="gramEnd"/>
      <w:r w:rsidRPr="00C52C0F">
        <w:rPr>
          <w:rFonts w:ascii="Courier New" w:hAnsi="Courier New" w:cs="Courier New"/>
          <w:sz w:val="24"/>
          <w:szCs w:val="24"/>
          <w:lang w:val="en-US" w:eastAsia="x-none"/>
        </w:rPr>
        <w:t>(npKernel_eroded2, None)</w:t>
      </w:r>
    </w:p>
    <w:p w14:paraId="19F5C1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40ADF2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4) Сопоставление признаков </w:t>
      </w:r>
      <w:proofErr w:type="spellStart"/>
      <w:r w:rsidRPr="00C52C0F">
        <w:rPr>
          <w:rFonts w:ascii="Courier New" w:hAnsi="Courier New" w:cs="Courier New"/>
          <w:sz w:val="24"/>
          <w:szCs w:val="24"/>
          <w:lang w:eastAsia="x-none"/>
        </w:rPr>
        <w:t>фланна</w:t>
      </w:r>
      <w:proofErr w:type="spellEnd"/>
    </w:p>
    <w:p w14:paraId="301F792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FLANN</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INDEX</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KDTREE</w:t>
      </w:r>
      <w:r w:rsidRPr="00C52C0F">
        <w:rPr>
          <w:rFonts w:ascii="Courier New" w:hAnsi="Courier New" w:cs="Courier New"/>
          <w:sz w:val="24"/>
          <w:szCs w:val="24"/>
          <w:lang w:eastAsia="x-none"/>
        </w:rPr>
        <w:t xml:space="preserve"> = 1</w:t>
      </w:r>
    </w:p>
    <w:p w14:paraId="427726B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index_params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algorithm=FLANN_INDEX_KDTREE, trees=5)</w:t>
      </w:r>
    </w:p>
    <w:p w14:paraId="7015A6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search_params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(checks=50)</w:t>
      </w:r>
    </w:p>
    <w:p w14:paraId="09AD02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D4AB3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flann</w:t>
      </w:r>
      <w:proofErr w:type="spellEnd"/>
      <w:r w:rsidRPr="00C52C0F">
        <w:rPr>
          <w:rFonts w:ascii="Courier New" w:hAnsi="Courier New" w:cs="Courier New"/>
          <w:sz w:val="24"/>
          <w:szCs w:val="24"/>
          <w:lang w:val="en-US" w:eastAsia="x-none"/>
        </w:rPr>
        <w:t xml:space="preserve"> = cv2.FlannBasedMatcher(</w:t>
      </w:r>
      <w:proofErr w:type="spellStart"/>
      <w:r w:rsidRPr="00C52C0F">
        <w:rPr>
          <w:rFonts w:ascii="Courier New" w:hAnsi="Courier New" w:cs="Courier New"/>
          <w:sz w:val="24"/>
          <w:szCs w:val="24"/>
          <w:lang w:val="en-US" w:eastAsia="x-none"/>
        </w:rPr>
        <w:t>index_params</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search_params</w:t>
      </w:r>
      <w:proofErr w:type="spellEnd"/>
      <w:r w:rsidRPr="00C52C0F">
        <w:rPr>
          <w:rFonts w:ascii="Courier New" w:hAnsi="Courier New" w:cs="Courier New"/>
          <w:sz w:val="24"/>
          <w:szCs w:val="24"/>
          <w:lang w:val="en-US" w:eastAsia="x-none"/>
        </w:rPr>
        <w:t>)</w:t>
      </w:r>
    </w:p>
    <w:p w14:paraId="45D80D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matches = </w:t>
      </w:r>
      <w:proofErr w:type="spellStart"/>
      <w:proofErr w:type="gramStart"/>
      <w:r w:rsidRPr="00C52C0F">
        <w:rPr>
          <w:rFonts w:ascii="Courier New" w:hAnsi="Courier New" w:cs="Courier New"/>
          <w:sz w:val="24"/>
          <w:szCs w:val="24"/>
          <w:lang w:val="en-US" w:eastAsia="x-none"/>
        </w:rPr>
        <w:t>flann.knnMatch</w:t>
      </w:r>
      <w:proofErr w:type="spellEnd"/>
      <w:proofErr w:type="gramEnd"/>
      <w:r w:rsidRPr="00C52C0F">
        <w:rPr>
          <w:rFonts w:ascii="Courier New" w:hAnsi="Courier New" w:cs="Courier New"/>
          <w:sz w:val="24"/>
          <w:szCs w:val="24"/>
          <w:lang w:val="en-US" w:eastAsia="x-none"/>
        </w:rPr>
        <w:t>(psd_des1, psd_des2, k=2)</w:t>
      </w:r>
    </w:p>
    <w:p w14:paraId="0C8A03E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xml:space="preserve"> = []</w:t>
      </w:r>
    </w:p>
    <w:p w14:paraId="25C53F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m, n in matches:</w:t>
      </w:r>
    </w:p>
    <w:p w14:paraId="1B16E99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eastAsia="x-none"/>
        </w:rPr>
        <w:t>- это</w:t>
      </w:r>
      <w:proofErr w:type="gramEnd"/>
      <w:r w:rsidRPr="00C52C0F">
        <w:rPr>
          <w:rFonts w:ascii="Courier New" w:hAnsi="Courier New" w:cs="Courier New"/>
          <w:sz w:val="24"/>
          <w:szCs w:val="24"/>
          <w:lang w:eastAsia="x-none"/>
        </w:rPr>
        <w:t xml:space="preserve"> отфильтрованная высококачественная пара. </w:t>
      </w:r>
    </w:p>
    <w:p w14:paraId="590BF9B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#Если расстояние до первого совпадения в двух парах меньше 1/2 расстояния до второго совпадения, это может указывать на то, что первая пара является уникальной и неповторяющейся характерной точкой на двух изображениях</w:t>
      </w:r>
      <w:proofErr w:type="gramStart"/>
      <w:r w:rsidRPr="00C52C0F">
        <w:rPr>
          <w:rFonts w:ascii="Courier New" w:hAnsi="Courier New" w:cs="Courier New"/>
          <w:sz w:val="24"/>
          <w:szCs w:val="24"/>
          <w:lang w:eastAsia="x-none"/>
        </w:rPr>
        <w:t>. ,</w:t>
      </w:r>
      <w:proofErr w:type="gramEnd"/>
      <w:r w:rsidRPr="00C52C0F">
        <w:rPr>
          <w:rFonts w:ascii="Courier New" w:hAnsi="Courier New" w:cs="Courier New"/>
          <w:sz w:val="24"/>
          <w:szCs w:val="24"/>
          <w:lang w:eastAsia="x-none"/>
        </w:rPr>
        <w:t xml:space="preserve"> Можно сохранить.</w:t>
      </w:r>
    </w:p>
    <w:p w14:paraId="3B7762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if </w:t>
      </w:r>
      <w:proofErr w:type="spellStart"/>
      <w:proofErr w:type="gramStart"/>
      <w:r w:rsidRPr="00C52C0F">
        <w:rPr>
          <w:rFonts w:ascii="Courier New" w:hAnsi="Courier New" w:cs="Courier New"/>
          <w:sz w:val="24"/>
          <w:szCs w:val="24"/>
          <w:lang w:val="en-US" w:eastAsia="x-none"/>
        </w:rPr>
        <w:t>m.distance</w:t>
      </w:r>
      <w:proofErr w:type="spellEnd"/>
      <w:proofErr w:type="gramEnd"/>
      <w:r w:rsidRPr="00C52C0F">
        <w:rPr>
          <w:rFonts w:ascii="Courier New" w:hAnsi="Courier New" w:cs="Courier New"/>
          <w:sz w:val="24"/>
          <w:szCs w:val="24"/>
          <w:lang w:val="en-US" w:eastAsia="x-none"/>
        </w:rPr>
        <w:t xml:space="preserve"> &lt; 0.50*</w:t>
      </w:r>
      <w:proofErr w:type="spellStart"/>
      <w:r w:rsidRPr="00C52C0F">
        <w:rPr>
          <w:rFonts w:ascii="Courier New" w:hAnsi="Courier New" w:cs="Courier New"/>
          <w:sz w:val="24"/>
          <w:szCs w:val="24"/>
          <w:lang w:val="en-US" w:eastAsia="x-none"/>
        </w:rPr>
        <w:t>n.distance</w:t>
      </w:r>
      <w:proofErr w:type="spellEnd"/>
      <w:r w:rsidRPr="00C52C0F">
        <w:rPr>
          <w:rFonts w:ascii="Courier New" w:hAnsi="Courier New" w:cs="Courier New"/>
          <w:sz w:val="24"/>
          <w:szCs w:val="24"/>
          <w:lang w:val="en-US" w:eastAsia="x-none"/>
        </w:rPr>
        <w:t>:</w:t>
      </w:r>
    </w:p>
    <w:p w14:paraId="6E1A23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goodMatch.append</w:t>
      </w:r>
      <w:proofErr w:type="spellEnd"/>
      <w:r w:rsidRPr="00C52C0F">
        <w:rPr>
          <w:rFonts w:ascii="Courier New" w:hAnsi="Courier New" w:cs="Courier New"/>
          <w:sz w:val="24"/>
          <w:szCs w:val="24"/>
          <w:lang w:val="en-US" w:eastAsia="x-none"/>
        </w:rPr>
        <w:t>(m)</w:t>
      </w:r>
    </w:p>
    <w:p w14:paraId="7BC0134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Добавить</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измерение</w:t>
      </w:r>
      <w:proofErr w:type="spellEnd"/>
    </w:p>
    <w:p w14:paraId="12B045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np.expand</w:t>
      </w:r>
      <w:proofErr w:type="gramEnd"/>
      <w:r w:rsidRPr="00C52C0F">
        <w:rPr>
          <w:rFonts w:ascii="Courier New" w:hAnsi="Courier New" w:cs="Courier New"/>
          <w:sz w:val="24"/>
          <w:szCs w:val="24"/>
          <w:lang w:val="en-US" w:eastAsia="x-none"/>
        </w:rPr>
        <w:t>_dims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1)</w:t>
      </w:r>
    </w:p>
    <w:p w14:paraId="0F5463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36D7C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 = []</w:t>
      </w:r>
    </w:p>
    <w:p w14:paraId="0A3DF7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 = []</w:t>
      </w:r>
    </w:p>
    <w:p w14:paraId="063CEF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BAA3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("admlin200")</w:t>
      </w:r>
    </w:p>
    <w:p w14:paraId="152BFDC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extent1000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("admlin1000")</w:t>
      </w:r>
    </w:p>
    <w:p w14:paraId="53B41F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cfx_200 =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1024.0</w:t>
      </w:r>
    </w:p>
    <w:p w14:paraId="40219C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cfy_200 =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 1024.0</w:t>
      </w:r>
    </w:p>
    <w:p w14:paraId="647F7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9E96B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cfx_1000 =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1024.0</w:t>
      </w:r>
    </w:p>
    <w:p w14:paraId="5AC111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cfy_1000 =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 1024.0</w:t>
      </w:r>
    </w:p>
    <w:p w14:paraId="3BD7EC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5AA556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529A7D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match in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w:t>
      </w:r>
    </w:p>
    <w:p w14:paraId="0BC982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pt1 = psd_kp1[match[0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queryIdx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p>
    <w:p w14:paraId="4C8D32E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pt2 = psd_kp2[match[0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trainIdx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p>
    <w:p w14:paraId="5FE7DB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pt1[</w:t>
      </w:r>
      <w:proofErr w:type="gramStart"/>
      <w:r w:rsidRPr="00C52C0F">
        <w:rPr>
          <w:rFonts w:ascii="Courier New" w:hAnsi="Courier New" w:cs="Courier New"/>
          <w:sz w:val="24"/>
          <w:szCs w:val="24"/>
          <w:lang w:val="en-US" w:eastAsia="x-none"/>
        </w:rPr>
        <w:t>0]*</w:t>
      </w:r>
      <w:proofErr w:type="gramEnd"/>
      <w:r w:rsidRPr="00C52C0F">
        <w:rPr>
          <w:rFonts w:ascii="Courier New" w:hAnsi="Courier New" w:cs="Courier New"/>
          <w:sz w:val="24"/>
          <w:szCs w:val="24"/>
          <w:lang w:val="en-US" w:eastAsia="x-none"/>
        </w:rPr>
        <w:t>cfx_200,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pt1[1]*cfy_200)])</w:t>
      </w:r>
    </w:p>
    <w:p w14:paraId="5CCD84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proofErr w:type="gramStart"/>
      <w:r w:rsidRPr="00C52C0F">
        <w:rPr>
          <w:rFonts w:ascii="Courier New" w:hAnsi="Courier New" w:cs="Courier New"/>
          <w:sz w:val="24"/>
          <w:szCs w:val="24"/>
          <w:lang w:val="en-US" w:eastAsia="x-none"/>
        </w:rPr>
        <w:t>"]  +</w:t>
      </w:r>
      <w:proofErr w:type="gramEnd"/>
      <w:r w:rsidRPr="00C52C0F">
        <w:rPr>
          <w:rFonts w:ascii="Courier New" w:hAnsi="Courier New" w:cs="Courier New"/>
          <w:sz w:val="24"/>
          <w:szCs w:val="24"/>
          <w:lang w:val="en-US" w:eastAsia="x-none"/>
        </w:rPr>
        <w:t xml:space="preserve"> pt2[0]*cfx_1000,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pt2[1]*cfy_1000)])</w:t>
      </w:r>
    </w:p>
    <w:p w14:paraId="53599A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2F9A24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4771AD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F0F28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338B7A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8D92C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E9905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1F81367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3B1319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6BE36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2A4087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89D50D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xml:space="preserve">"])])  </w:t>
      </w:r>
    </w:p>
    <w:p w14:paraId="1633246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308EE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 + "&amp;index=yes"</w:t>
      </w:r>
    </w:p>
    <w:p w14:paraId="48AB84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"pt200"</w:t>
      </w:r>
    </w:p>
    <w:p w14:paraId="76FE4C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14B726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514AB9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QgsField</w:t>
      </w:r>
      <w:proofErr w:type="spellEnd"/>
      <w:r w:rsidRPr="00C52C0F">
        <w:rPr>
          <w:rFonts w:ascii="Courier New" w:hAnsi="Courier New" w:cs="Courier New"/>
          <w:sz w:val="24"/>
          <w:szCs w:val="24"/>
          <w:lang w:val="en-US" w:eastAsia="x-none"/>
        </w:rPr>
        <w:t xml:space="preserve">("id",  </w:t>
      </w:r>
      <w:proofErr w:type="spellStart"/>
      <w:r w:rsidRPr="00C52C0F">
        <w:rPr>
          <w:rFonts w:ascii="Courier New" w:hAnsi="Courier New" w:cs="Courier New"/>
          <w:sz w:val="24"/>
          <w:szCs w:val="24"/>
          <w:lang w:val="en-US" w:eastAsia="x-none"/>
        </w:rPr>
        <w:t>QVariant.Int</w:t>
      </w:r>
      <w:proofErr w:type="spellEnd"/>
      <w:r w:rsidRPr="00C52C0F">
        <w:rPr>
          <w:rFonts w:ascii="Courier New" w:hAnsi="Courier New" w:cs="Courier New"/>
          <w:sz w:val="24"/>
          <w:szCs w:val="24"/>
          <w:lang w:val="en-US" w:eastAsia="x-none"/>
        </w:rPr>
        <w:t>)])</w:t>
      </w:r>
    </w:p>
    <w:p w14:paraId="3ACCBD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vl.updateFields</w:t>
      </w:r>
      <w:proofErr w:type="spellEnd"/>
      <w:proofErr w:type="gramEnd"/>
      <w:r w:rsidRPr="00C52C0F">
        <w:rPr>
          <w:rFonts w:ascii="Courier New" w:hAnsi="Courier New" w:cs="Courier New"/>
          <w:sz w:val="24"/>
          <w:szCs w:val="24"/>
          <w:lang w:val="en-US" w:eastAsia="x-none"/>
        </w:rPr>
        <w:t>()</w:t>
      </w:r>
    </w:p>
    <w:p w14:paraId="5BA0EE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7F2E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4D78F3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list_points200:</w:t>
      </w:r>
    </w:p>
    <w:p w14:paraId="342366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(QgsGeometry.fromMultiPointXY([QgsPointXY(pt[1][0],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[1][1])]))</w:t>
      </w:r>
    </w:p>
    <w:p w14:paraId="4D184C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[0]])</w:t>
      </w:r>
    </w:p>
    <w:p w14:paraId="38470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185C23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1BF30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EB451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69CF6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6EB459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17D1037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487E68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3472942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AA97B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 + "&amp;index=yes"</w:t>
      </w:r>
    </w:p>
    <w:p w14:paraId="4302EC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"pt1000"</w:t>
      </w:r>
    </w:p>
    <w:p w14:paraId="6227F7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324B54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F013E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QgsField</w:t>
      </w:r>
      <w:proofErr w:type="spellEnd"/>
      <w:r w:rsidRPr="00C52C0F">
        <w:rPr>
          <w:rFonts w:ascii="Courier New" w:hAnsi="Courier New" w:cs="Courier New"/>
          <w:sz w:val="24"/>
          <w:szCs w:val="24"/>
          <w:lang w:val="en-US" w:eastAsia="x-none"/>
        </w:rPr>
        <w:t xml:space="preserve">("id",  </w:t>
      </w:r>
      <w:proofErr w:type="spellStart"/>
      <w:r w:rsidRPr="00C52C0F">
        <w:rPr>
          <w:rFonts w:ascii="Courier New" w:hAnsi="Courier New" w:cs="Courier New"/>
          <w:sz w:val="24"/>
          <w:szCs w:val="24"/>
          <w:lang w:val="en-US" w:eastAsia="x-none"/>
        </w:rPr>
        <w:t>QVariant.Int</w:t>
      </w:r>
      <w:proofErr w:type="spellEnd"/>
      <w:r w:rsidRPr="00C52C0F">
        <w:rPr>
          <w:rFonts w:ascii="Courier New" w:hAnsi="Courier New" w:cs="Courier New"/>
          <w:sz w:val="24"/>
          <w:szCs w:val="24"/>
          <w:lang w:val="en-US" w:eastAsia="x-none"/>
        </w:rPr>
        <w:t>)])</w:t>
      </w:r>
    </w:p>
    <w:p w14:paraId="3DCC47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vl.updateFields</w:t>
      </w:r>
      <w:proofErr w:type="spellEnd"/>
      <w:proofErr w:type="gramEnd"/>
      <w:r w:rsidRPr="00C52C0F">
        <w:rPr>
          <w:rFonts w:ascii="Courier New" w:hAnsi="Courier New" w:cs="Courier New"/>
          <w:sz w:val="24"/>
          <w:szCs w:val="24"/>
          <w:lang w:val="en-US" w:eastAsia="x-none"/>
        </w:rPr>
        <w:t>()</w:t>
      </w:r>
    </w:p>
    <w:p w14:paraId="60D2AA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CF1B8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03652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list_points1000:</w:t>
      </w:r>
    </w:p>
    <w:p w14:paraId="2F08F8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(QgsGeometry.fromMultiPointXY([QgsPointXY(pt[1][0],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[1][1])]))</w:t>
      </w:r>
    </w:p>
    <w:p w14:paraId="063B09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[0]])</w:t>
      </w:r>
    </w:p>
    <w:p w14:paraId="21DB1A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D983B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44171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DAC6E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B2961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3D923E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E7150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4C35E9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4B3A2E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21C867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split_</w:t>
      </w:r>
      <w:proofErr w:type="gramStart"/>
      <w:r w:rsidRPr="00C52C0F">
        <w:rPr>
          <w:rFonts w:ascii="Courier New" w:hAnsi="Courier New" w:cs="Courier New"/>
          <w:sz w:val="24"/>
          <w:szCs w:val="24"/>
          <w:lang w:val="en-US" w:eastAsia="x-none"/>
        </w:rPr>
        <w:t>line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self, points):</w:t>
      </w:r>
    </w:p>
    <w:p w14:paraId="6B5FA6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otrs</w:t>
      </w:r>
      <w:proofErr w:type="spellEnd"/>
      <w:r w:rsidRPr="00C52C0F">
        <w:rPr>
          <w:rFonts w:ascii="Courier New" w:hAnsi="Courier New" w:cs="Courier New"/>
          <w:sz w:val="24"/>
          <w:szCs w:val="24"/>
          <w:lang w:val="en-US" w:eastAsia="x-none"/>
        </w:rPr>
        <w:t xml:space="preserve"> = []</w:t>
      </w:r>
    </w:p>
    <w:p w14:paraId="4F862E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(points) - 1):</w:t>
      </w:r>
    </w:p>
    <w:p w14:paraId="69ACB0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 = [points[</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points[i+1]]</w:t>
      </w:r>
    </w:p>
    <w:p w14:paraId="210853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0][0] + line[1][0]) / 2</w:t>
      </w:r>
    </w:p>
    <w:p w14:paraId="57813F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0][1] + line[1][1]) / 2</w:t>
      </w:r>
    </w:p>
    <w:p w14:paraId="14650A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340ED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xm1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 xml:space="preserve">0][0] +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 2</w:t>
      </w:r>
    </w:p>
    <w:p w14:paraId="6CF346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ym1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 xml:space="preserve">0][1] +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 2</w:t>
      </w:r>
    </w:p>
    <w:p w14:paraId="4BDED4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E8DC8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xm2 =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1][0]) / 2</w:t>
      </w:r>
    </w:p>
    <w:p w14:paraId="605BFE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ym2 =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1][1]) / 2</w:t>
      </w:r>
    </w:p>
    <w:p w14:paraId="443922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EDE18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(points[</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0968B8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([xm1, ym1])</w:t>
      </w:r>
    </w:p>
    <w:p w14:paraId="116B66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w:t>
      </w:r>
    </w:p>
    <w:p w14:paraId="605990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([xm2, ym2])</w:t>
      </w:r>
    </w:p>
    <w:p w14:paraId="670D6EB6"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w:t>
      </w:r>
      <w:proofErr w:type="spellEnd"/>
      <w:proofErr w:type="gramEnd"/>
      <w:r w:rsidRPr="009726C7">
        <w:rPr>
          <w:rFonts w:ascii="Courier New" w:hAnsi="Courier New" w:cs="Courier New"/>
          <w:sz w:val="24"/>
          <w:szCs w:val="24"/>
          <w:lang w:eastAsia="x-none"/>
        </w:rPr>
        <w:t>.</w:t>
      </w:r>
      <w:proofErr w:type="gramStart"/>
      <w:r w:rsidRPr="00C52C0F">
        <w:rPr>
          <w:rFonts w:ascii="Courier New" w:hAnsi="Courier New" w:cs="Courier New"/>
          <w:sz w:val="24"/>
          <w:szCs w:val="24"/>
          <w:lang w:val="en-US" w:eastAsia="x-none"/>
        </w:rPr>
        <w:t>append</w:t>
      </w:r>
      <w:proofErr w:type="gramEnd"/>
      <w:r w:rsidRPr="009726C7">
        <w:rPr>
          <w:rFonts w:ascii="Courier New" w:hAnsi="Courier New" w:cs="Courier New"/>
          <w:sz w:val="24"/>
          <w:szCs w:val="24"/>
          <w:lang w:eastAsia="x-none"/>
        </w:rPr>
        <w:t>(</w:t>
      </w:r>
      <w:r w:rsidRPr="00C52C0F">
        <w:rPr>
          <w:rFonts w:ascii="Courier New" w:hAnsi="Courier New" w:cs="Courier New"/>
          <w:sz w:val="24"/>
          <w:szCs w:val="24"/>
          <w:lang w:val="en-US" w:eastAsia="x-none"/>
        </w:rPr>
        <w:t>points</w:t>
      </w:r>
      <w:r w:rsidRPr="009726C7">
        <w:rPr>
          <w:rFonts w:ascii="Courier New" w:hAnsi="Courier New" w:cs="Courier New"/>
          <w:sz w:val="24"/>
          <w:szCs w:val="24"/>
          <w:lang w:eastAsia="x-none"/>
        </w:rPr>
        <w:t>[-1])</w:t>
      </w:r>
    </w:p>
    <w:p w14:paraId="095D253F"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r w:rsidRPr="009726C7">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otrs</w:t>
      </w:r>
      <w:proofErr w:type="spellEnd"/>
    </w:p>
    <w:p w14:paraId="556A8F4B"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eastAsia="x-none"/>
        </w:rPr>
        <w:t xml:space="preserve">       </w:t>
      </w:r>
    </w:p>
    <w:p w14:paraId="74080CEE"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eastAsia="x-none"/>
        </w:rPr>
        <w:t xml:space="preserve">    #</w:t>
      </w:r>
      <w:r w:rsidRPr="00C52C0F">
        <w:rPr>
          <w:rFonts w:ascii="Courier New" w:hAnsi="Courier New" w:cs="Courier New"/>
          <w:sz w:val="24"/>
          <w:szCs w:val="24"/>
          <w:lang w:eastAsia="x-none"/>
        </w:rPr>
        <w:t>основная</w:t>
      </w:r>
      <w:r w:rsidRPr="009726C7">
        <w:rPr>
          <w:rFonts w:ascii="Courier New" w:hAnsi="Courier New" w:cs="Courier New"/>
          <w:sz w:val="24"/>
          <w:szCs w:val="24"/>
          <w:lang w:eastAsia="x-none"/>
        </w:rPr>
        <w:t xml:space="preserve"> </w:t>
      </w:r>
      <w:r w:rsidRPr="00C52C0F">
        <w:rPr>
          <w:rFonts w:ascii="Courier New" w:hAnsi="Courier New" w:cs="Courier New"/>
          <w:sz w:val="24"/>
          <w:szCs w:val="24"/>
          <w:lang w:eastAsia="x-none"/>
        </w:rPr>
        <w:t>функция</w:t>
      </w:r>
      <w:r w:rsidRPr="009726C7">
        <w:rPr>
          <w:rFonts w:ascii="Courier New" w:hAnsi="Courier New" w:cs="Courier New"/>
          <w:sz w:val="24"/>
          <w:szCs w:val="24"/>
          <w:lang w:eastAsia="x-none"/>
        </w:rPr>
        <w:t xml:space="preserve"> </w:t>
      </w:r>
      <w:r w:rsidRPr="00C52C0F">
        <w:rPr>
          <w:rFonts w:ascii="Courier New" w:hAnsi="Courier New" w:cs="Courier New"/>
          <w:sz w:val="24"/>
          <w:szCs w:val="24"/>
          <w:lang w:eastAsia="x-none"/>
        </w:rPr>
        <w:t>запускаемая</w:t>
      </w:r>
      <w:r w:rsidRPr="009726C7">
        <w:rPr>
          <w:rFonts w:ascii="Courier New" w:hAnsi="Courier New" w:cs="Courier New"/>
          <w:sz w:val="24"/>
          <w:szCs w:val="24"/>
          <w:lang w:eastAsia="x-none"/>
        </w:rPr>
        <w:t xml:space="preserve"> </w:t>
      </w:r>
      <w:r w:rsidRPr="00C52C0F">
        <w:rPr>
          <w:rFonts w:ascii="Courier New" w:hAnsi="Courier New" w:cs="Courier New"/>
          <w:sz w:val="24"/>
          <w:szCs w:val="24"/>
          <w:lang w:eastAsia="x-none"/>
        </w:rPr>
        <w:t>пользователем</w:t>
      </w:r>
    </w:p>
    <w:p w14:paraId="73E4FABF"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eastAsia="x-none"/>
        </w:rPr>
        <w:t xml:space="preserve">    </w:t>
      </w:r>
    </w:p>
    <w:p w14:paraId="32746DF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 run(self):</w:t>
      </w:r>
    </w:p>
    <w:p w14:paraId="37AC85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project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
    <w:p w14:paraId="70963C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#удаление </w:t>
      </w:r>
      <w:proofErr w:type="spellStart"/>
      <w:r w:rsidRPr="00C52C0F">
        <w:rPr>
          <w:rFonts w:ascii="Courier New" w:hAnsi="Courier New" w:cs="Courier New"/>
          <w:sz w:val="24"/>
          <w:szCs w:val="24"/>
          <w:lang w:val="en-US" w:eastAsia="x-none"/>
        </w:rPr>
        <w:t>слоёв</w:t>
      </w:r>
      <w:proofErr w:type="spellEnd"/>
    </w:p>
    <w:p w14:paraId="4E9DCB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layer in </w:t>
      </w:r>
      <w:proofErr w:type="spellStart"/>
      <w:proofErr w:type="gramStart"/>
      <w:r w:rsidRPr="00C52C0F">
        <w:rPr>
          <w:rFonts w:ascii="Courier New" w:hAnsi="Courier New" w:cs="Courier New"/>
          <w:sz w:val="24"/>
          <w:szCs w:val="24"/>
          <w:lang w:val="en-US" w:eastAsia="x-none"/>
        </w:rPr>
        <w:t>project.mapLayers</w:t>
      </w:r>
      <w:proofErr w:type="spellEnd"/>
      <w:proofErr w:type="gramEnd"/>
      <w:r w:rsidRPr="00C52C0F">
        <w:rPr>
          <w:rFonts w:ascii="Courier New" w:hAnsi="Courier New" w:cs="Courier New"/>
          <w:sz w:val="24"/>
          <w:szCs w:val="24"/>
          <w:lang w:val="en-US" w:eastAsia="x-none"/>
        </w:rPr>
        <w:t>().values():</w:t>
      </w:r>
    </w:p>
    <w:p w14:paraId="169CBA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layer.name(</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startswith</w:t>
      </w:r>
      <w:proofErr w:type="spellEnd"/>
      <w:proofErr w:type="gramEnd"/>
      <w:r w:rsidRPr="00C52C0F">
        <w:rPr>
          <w:rFonts w:ascii="Courier New" w:hAnsi="Courier New" w:cs="Courier New"/>
          <w:sz w:val="24"/>
          <w:szCs w:val="24"/>
          <w:lang w:val="en-US" w:eastAsia="x-none"/>
        </w:rPr>
        <w:t>("triangle") or layer.name().</w:t>
      </w:r>
      <w:proofErr w:type="spellStart"/>
      <w:r w:rsidRPr="00C52C0F">
        <w:rPr>
          <w:rFonts w:ascii="Courier New" w:hAnsi="Courier New" w:cs="Courier New"/>
          <w:sz w:val="24"/>
          <w:szCs w:val="24"/>
          <w:lang w:val="en-US" w:eastAsia="x-none"/>
        </w:rPr>
        <w:t>startswith</w:t>
      </w:r>
      <w:proofErr w:type="spellEnd"/>
      <w:r w:rsidRPr="00C52C0F">
        <w:rPr>
          <w:rFonts w:ascii="Courier New" w:hAnsi="Courier New" w:cs="Courier New"/>
          <w:sz w:val="24"/>
          <w:szCs w:val="24"/>
          <w:lang w:val="en-US" w:eastAsia="x-none"/>
        </w:rPr>
        <w:t>("moved") or layer.name().</w:t>
      </w:r>
      <w:proofErr w:type="spellStart"/>
      <w:r w:rsidRPr="00C52C0F">
        <w:rPr>
          <w:rFonts w:ascii="Courier New" w:hAnsi="Courier New" w:cs="Courier New"/>
          <w:sz w:val="24"/>
          <w:szCs w:val="24"/>
          <w:lang w:val="en-US" w:eastAsia="x-none"/>
        </w:rPr>
        <w:t>startswith</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15AD2D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project.removeMapLayer</w:t>
      </w:r>
      <w:proofErr w:type="spellEnd"/>
      <w:proofErr w:type="gramEnd"/>
      <w:r w:rsidRPr="00C52C0F">
        <w:rPr>
          <w:rFonts w:ascii="Courier New" w:hAnsi="Courier New" w:cs="Courier New"/>
          <w:sz w:val="24"/>
          <w:szCs w:val="24"/>
          <w:lang w:val="en-US" w:eastAsia="x-none"/>
        </w:rPr>
        <w:t>(layer.id())</w:t>
      </w:r>
    </w:p>
    <w:p w14:paraId="2FB875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27BBB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self.sift</w:t>
      </w:r>
      <w:proofErr w:type="gramEnd"/>
      <w:r w:rsidRPr="00C52C0F">
        <w:rPr>
          <w:rFonts w:ascii="Courier New" w:hAnsi="Courier New" w:cs="Courier New"/>
          <w:sz w:val="24"/>
          <w:szCs w:val="24"/>
          <w:lang w:val="en-US" w:eastAsia="x-none"/>
        </w:rPr>
        <w:t>_create()</w:t>
      </w:r>
    </w:p>
    <w:p w14:paraId="6FE20A6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DB545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ls_1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self.vertex_point_in</w:t>
      </w:r>
      <w:proofErr w:type="spellEnd"/>
      <w:r w:rsidRPr="00C52C0F">
        <w:rPr>
          <w:rFonts w:ascii="Courier New" w:hAnsi="Courier New" w:cs="Courier New"/>
          <w:sz w:val="24"/>
          <w:szCs w:val="24"/>
          <w:lang w:val="en-US" w:eastAsia="x-none"/>
        </w:rPr>
        <w:t>)</w:t>
      </w:r>
    </w:p>
    <w:p w14:paraId="3E3013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ls_2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self.vertex_point_out</w:t>
      </w:r>
      <w:proofErr w:type="spellEnd"/>
      <w:r w:rsidRPr="00C52C0F">
        <w:rPr>
          <w:rFonts w:ascii="Courier New" w:hAnsi="Courier New" w:cs="Courier New"/>
          <w:sz w:val="24"/>
          <w:szCs w:val="24"/>
          <w:lang w:val="en-US" w:eastAsia="x-none"/>
        </w:rPr>
        <w:t>)</w:t>
      </w:r>
    </w:p>
    <w:p w14:paraId="5559C9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ls_3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self.move_layer</w:t>
      </w:r>
      <w:proofErr w:type="spellEnd"/>
      <w:r w:rsidRPr="00C52C0F">
        <w:rPr>
          <w:rFonts w:ascii="Courier New" w:hAnsi="Courier New" w:cs="Courier New"/>
          <w:sz w:val="24"/>
          <w:szCs w:val="24"/>
          <w:lang w:val="en-US" w:eastAsia="x-none"/>
        </w:rPr>
        <w:t>)</w:t>
      </w:r>
    </w:p>
    <w:p w14:paraId="70A272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3197B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ls_1 or not ls_2 or not ls_3:</w:t>
      </w:r>
    </w:p>
    <w:p w14:paraId="239A535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r w:rsidRPr="00C52C0F">
        <w:rPr>
          <w:rFonts w:ascii="Courier New" w:hAnsi="Courier New" w:cs="Courier New"/>
          <w:sz w:val="24"/>
          <w:szCs w:val="24"/>
          <w:lang w:eastAsia="x-none"/>
        </w:rPr>
        <w:t>(</w:t>
      </w:r>
      <w:proofErr w:type="gramEnd"/>
      <w:r w:rsidRPr="00C52C0F">
        <w:rPr>
          <w:rFonts w:ascii="Courier New" w:hAnsi="Courier New" w:cs="Courier New"/>
          <w:sz w:val="24"/>
          <w:szCs w:val="24"/>
          <w:lang w:eastAsia="x-none"/>
        </w:rPr>
        <w:t>"Указанного слоя с таким именем не существует")</w:t>
      </w:r>
    </w:p>
    <w:p w14:paraId="727C0B9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p>
    <w:p w14:paraId="1BD4A72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481D1ED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lastRenderedPageBreak/>
        <w:t xml:space="preserve">        </w:t>
      </w:r>
    </w:p>
    <w:p w14:paraId="203412B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#получение списков и отрисовка треугольников</w:t>
      </w:r>
    </w:p>
    <w:p w14:paraId="08BFBC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self.draw</w:t>
      </w:r>
      <w:proofErr w:type="gramEnd"/>
      <w:r w:rsidRPr="00C52C0F">
        <w:rPr>
          <w:rFonts w:ascii="Courier New" w:hAnsi="Courier New" w:cs="Courier New"/>
          <w:sz w:val="24"/>
          <w:szCs w:val="24"/>
          <w:lang w:val="en-US" w:eastAsia="x-none"/>
        </w:rPr>
        <w:t>_triangles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self.vertex_point_out</w:t>
      </w:r>
      <w:proofErr w:type="spellEnd"/>
      <w:r w:rsidRPr="00C52C0F">
        <w:rPr>
          <w:rFonts w:ascii="Courier New" w:hAnsi="Courier New" w:cs="Courier New"/>
          <w:sz w:val="24"/>
          <w:szCs w:val="24"/>
          <w:lang w:val="en-US" w:eastAsia="x-none"/>
        </w:rPr>
        <w:t>)</w:t>
      </w:r>
    </w:p>
    <w:p w14:paraId="3EA394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47EC7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#индексация </w:t>
      </w:r>
      <w:proofErr w:type="spellStart"/>
      <w:r w:rsidRPr="00C52C0F">
        <w:rPr>
          <w:rFonts w:ascii="Courier New" w:hAnsi="Courier New" w:cs="Courier New"/>
          <w:sz w:val="24"/>
          <w:szCs w:val="24"/>
          <w:lang w:val="en-US" w:eastAsia="x-none"/>
        </w:rPr>
        <w:t>треугольников</w:t>
      </w:r>
      <w:proofErr w:type="spellEnd"/>
    </w:p>
    <w:p w14:paraId="2EA79B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 = {}</w:t>
      </w:r>
    </w:p>
    <w:p w14:paraId="6F05BD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4A39C6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257CE6A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[str(tr)] = count</w:t>
      </w:r>
    </w:p>
    <w:p w14:paraId="43A8BB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3B3997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B6FC5B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 xml:space="preserve"> = {}</w:t>
      </w:r>
    </w:p>
    <w:p w14:paraId="7A00C08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09E75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 in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w:t>
      </w:r>
    </w:p>
    <w:p w14:paraId="0C0567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[count] = tr</w:t>
      </w:r>
    </w:p>
    <w:p w14:paraId="466602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52732A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28B0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self.move_layer</w:t>
      </w:r>
      <w:proofErr w:type="spellEnd"/>
      <w:r w:rsidRPr="00C52C0F">
        <w:rPr>
          <w:rFonts w:ascii="Courier New" w:hAnsi="Courier New" w:cs="Courier New"/>
          <w:sz w:val="24"/>
          <w:szCs w:val="24"/>
          <w:lang w:val="en-US" w:eastAsia="x-none"/>
        </w:rPr>
        <w:t>)</w:t>
      </w:r>
    </w:p>
    <w:p w14:paraId="5F122F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7A352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2F99FCC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#получение объектов на первой карте и их построение на второй относительно геометрии    </w:t>
      </w:r>
    </w:p>
    <w:p w14:paraId="4182B1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точки</w:t>
      </w:r>
      <w:proofErr w:type="spellEnd"/>
    </w:p>
    <w:p w14:paraId="4DCE8B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0:</w:t>
      </w:r>
    </w:p>
    <w:p w14:paraId="07BEF0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432506A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7E7DFA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41F2AC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15C3CD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13A241B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52BFB6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1FBE20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BEA901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50A622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10786E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77344A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2C10FE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22F77D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0B9668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43697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5B5F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157DC2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149E69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1C4432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F51F7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6974A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5136D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56AC0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6B6418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7A19DF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4DA995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7DC9E3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5381B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49666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линии</w:t>
      </w:r>
      <w:proofErr w:type="spellEnd"/>
    </w:p>
    <w:p w14:paraId="68D76E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1:</w:t>
      </w:r>
    </w:p>
    <w:p w14:paraId="2BB6FE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65960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DD7F5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70F30C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73400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6114E1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geom.asMultiPolyline</w:t>
      </w:r>
      <w:proofErr w:type="spellEnd"/>
      <w:proofErr w:type="gramEnd"/>
      <w:r w:rsidRPr="00C52C0F">
        <w:rPr>
          <w:rFonts w:ascii="Courier New" w:hAnsi="Courier New" w:cs="Courier New"/>
          <w:sz w:val="24"/>
          <w:szCs w:val="24"/>
          <w:lang w:val="en-US" w:eastAsia="x-none"/>
        </w:rPr>
        <w:t>()</w:t>
      </w:r>
    </w:p>
    <w:p w14:paraId="790AEF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33945A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5D72D4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1943AF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self.split_line</w:t>
      </w:r>
      <w:proofErr w:type="spellEnd"/>
      <w:r w:rsidRPr="00C52C0F">
        <w:rPr>
          <w:rFonts w:ascii="Courier New" w:hAnsi="Courier New" w:cs="Courier New"/>
          <w:sz w:val="24"/>
          <w:szCs w:val="24"/>
          <w:lang w:val="en-US" w:eastAsia="x-none"/>
        </w:rPr>
        <w:t>(points))</w:t>
      </w:r>
    </w:p>
    <w:p w14:paraId="54A6F4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(points)</w:t>
      </w:r>
    </w:p>
    <w:p w14:paraId="23F913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561E0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#feature_XY_split = </w:t>
      </w:r>
      <w:proofErr w:type="spellStart"/>
      <w:proofErr w:type="gramStart"/>
      <w:r w:rsidRPr="00C52C0F">
        <w:rPr>
          <w:rFonts w:ascii="Courier New" w:hAnsi="Courier New" w:cs="Courier New"/>
          <w:sz w:val="24"/>
          <w:szCs w:val="24"/>
          <w:lang w:val="en-US" w:eastAsia="x-none"/>
        </w:rPr>
        <w:t>self.split</w:t>
      </w:r>
      <w:proofErr w:type="gramEnd"/>
      <w:r w:rsidRPr="00C52C0F">
        <w:rPr>
          <w:rFonts w:ascii="Courier New" w:hAnsi="Courier New" w:cs="Courier New"/>
          <w:sz w:val="24"/>
          <w:szCs w:val="24"/>
          <w:lang w:val="en-US" w:eastAsia="x-none"/>
        </w:rPr>
        <w:t>_line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36FD7D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 xml:space="preserve"> = []</w:t>
      </w:r>
    </w:p>
    <w:p w14:paraId="35C33AF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points in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1DBABF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20627E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7D8AC2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4F523D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210840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5491A9D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732DE4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42B4B5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9ACD2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1547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MultiLineString?crs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596D9D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5D4916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57E1D7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E0FBE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D0002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545EFC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B0CFA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w:t>
      </w:r>
    </w:p>
    <w:p w14:paraId="1BFAC1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 xml:space="preserve"> = []</w:t>
      </w:r>
    </w:p>
    <w:p w14:paraId="7DCC0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17AD4CA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6E61C8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38680E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QgsGeometry.fromPolylineXY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w:t>
      </w:r>
    </w:p>
    <w:p w14:paraId="0B0B371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484C540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3415E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DD31D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полигоны</w:t>
      </w:r>
      <w:proofErr w:type="spellEnd"/>
    </w:p>
    <w:p w14:paraId="57300D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2:</w:t>
      </w:r>
    </w:p>
    <w:p w14:paraId="698694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F05EC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27050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9D8D3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1E2F94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2253922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7B1BCB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geom.asMultiPolygon</w:t>
      </w:r>
      <w:proofErr w:type="spellEnd"/>
      <w:proofErr w:type="gramEnd"/>
      <w:r w:rsidRPr="00C52C0F">
        <w:rPr>
          <w:rFonts w:ascii="Courier New" w:hAnsi="Courier New" w:cs="Courier New"/>
          <w:sz w:val="24"/>
          <w:szCs w:val="24"/>
          <w:lang w:val="en-US" w:eastAsia="x-none"/>
        </w:rPr>
        <w:t>()</w:t>
      </w:r>
    </w:p>
    <w:p w14:paraId="746535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0][0]:</w:t>
      </w:r>
    </w:p>
    <w:p w14:paraId="69BBE5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6871A7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6B213B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self.split_line</w:t>
      </w:r>
      <w:proofErr w:type="spellEnd"/>
      <w:r w:rsidRPr="00C52C0F">
        <w:rPr>
          <w:rFonts w:ascii="Courier New" w:hAnsi="Courier New" w:cs="Courier New"/>
          <w:sz w:val="24"/>
          <w:szCs w:val="24"/>
          <w:lang w:val="en-US" w:eastAsia="x-none"/>
        </w:rPr>
        <w:t>(points))</w:t>
      </w:r>
    </w:p>
    <w:p w14:paraId="74F222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(points)</w:t>
      </w:r>
    </w:p>
    <w:p w14:paraId="08269C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C4729E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#feature_XY_split = </w:t>
      </w:r>
      <w:proofErr w:type="spellStart"/>
      <w:proofErr w:type="gramStart"/>
      <w:r w:rsidRPr="00C52C0F">
        <w:rPr>
          <w:rFonts w:ascii="Courier New" w:hAnsi="Courier New" w:cs="Courier New"/>
          <w:sz w:val="24"/>
          <w:szCs w:val="24"/>
          <w:lang w:val="en-US" w:eastAsia="x-none"/>
        </w:rPr>
        <w:t>self.split</w:t>
      </w:r>
      <w:proofErr w:type="gramEnd"/>
      <w:r w:rsidRPr="00C52C0F">
        <w:rPr>
          <w:rFonts w:ascii="Courier New" w:hAnsi="Courier New" w:cs="Courier New"/>
          <w:sz w:val="24"/>
          <w:szCs w:val="24"/>
          <w:lang w:val="en-US" w:eastAsia="x-none"/>
        </w:rPr>
        <w:t>_line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611EC3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 xml:space="preserve"> = []</w:t>
      </w:r>
    </w:p>
    <w:p w14:paraId="743479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points in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1C1811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6259AB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25254C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22E1C9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4AF4BA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29AB97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36EE82A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771835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6C116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9566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4682AD7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1E4523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5D67BA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6F5D56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6ABB93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90C1C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0A180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w:t>
      </w:r>
    </w:p>
    <w:p w14:paraId="6EC6CC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 xml:space="preserve"> = []</w:t>
      </w:r>
    </w:p>
    <w:p w14:paraId="5B92AF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256409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09BB6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764F4F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w:t>
      </w:r>
    </w:p>
    <w:p w14:paraId="5B9AE5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055C5E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59747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7A1C5D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#добавление слоя на карту</w:t>
      </w:r>
    </w:p>
    <w:p w14:paraId="0430ABF8"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lastRenderedPageBreak/>
        <w:t xml:space="preserve">        </w:t>
      </w:r>
      <w:r w:rsidRPr="00C52C0F">
        <w:rPr>
          <w:rFonts w:ascii="Courier New" w:hAnsi="Courier New" w:cs="Courier New"/>
          <w:sz w:val="24"/>
          <w:szCs w:val="24"/>
          <w:lang w:val="en-US" w:eastAsia="x-none"/>
        </w:rPr>
        <w:t>if</w:t>
      </w:r>
      <w:r w:rsidRPr="009726C7">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not</w:t>
      </w:r>
      <w:r w:rsidRPr="009726C7">
        <w:rPr>
          <w:rFonts w:ascii="Courier New" w:hAnsi="Courier New" w:cs="Courier New"/>
          <w:sz w:val="24"/>
          <w:szCs w:val="24"/>
          <w:lang w:eastAsia="x-none"/>
        </w:rPr>
        <w:t xml:space="preserve"> </w:t>
      </w:r>
      <w:proofErr w:type="spellStart"/>
      <w:proofErr w:type="gramStart"/>
      <w:r w:rsidRPr="00C52C0F">
        <w:rPr>
          <w:rFonts w:ascii="Courier New" w:hAnsi="Courier New" w:cs="Courier New"/>
          <w:sz w:val="24"/>
          <w:szCs w:val="24"/>
          <w:lang w:val="en-US" w:eastAsia="x-none"/>
        </w:rPr>
        <w:t>vl</w:t>
      </w:r>
      <w:proofErr w:type="spellEnd"/>
      <w:r w:rsidRPr="009726C7">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isValid</w:t>
      </w:r>
      <w:proofErr w:type="spellEnd"/>
      <w:proofErr w:type="gramEnd"/>
      <w:r w:rsidRPr="009726C7">
        <w:rPr>
          <w:rFonts w:ascii="Courier New" w:hAnsi="Courier New" w:cs="Courier New"/>
          <w:sz w:val="24"/>
          <w:szCs w:val="24"/>
          <w:lang w:eastAsia="x-none"/>
        </w:rPr>
        <w:t>():</w:t>
      </w:r>
    </w:p>
    <w:p w14:paraId="5A4206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31F32E29"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r w:rsidRPr="009726C7">
        <w:rPr>
          <w:rFonts w:ascii="Courier New" w:hAnsi="Courier New" w:cs="Courier New"/>
          <w:sz w:val="24"/>
          <w:szCs w:val="24"/>
          <w:lang w:val="en-US" w:eastAsia="x-none"/>
        </w:rPr>
        <w:t>:</w:t>
      </w:r>
    </w:p>
    <w:p w14:paraId="593E9783"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w:t>
      </w:r>
      <w:r w:rsidRPr="009726C7">
        <w:rPr>
          <w:rFonts w:ascii="Courier New" w:hAnsi="Courier New" w:cs="Courier New"/>
          <w:sz w:val="24"/>
          <w:szCs w:val="24"/>
          <w:lang w:val="en-US" w:eastAsia="x-none"/>
        </w:rPr>
        <w:t>.</w:t>
      </w:r>
      <w:r w:rsidRPr="00C52C0F">
        <w:rPr>
          <w:rFonts w:ascii="Courier New" w:hAnsi="Courier New" w:cs="Courier New"/>
          <w:sz w:val="24"/>
          <w:szCs w:val="24"/>
          <w:lang w:val="en-US" w:eastAsia="x-none"/>
        </w:rPr>
        <w:t>instance</w:t>
      </w:r>
      <w:proofErr w:type="spellEnd"/>
      <w:r w:rsidRPr="009726C7">
        <w:rPr>
          <w:rFonts w:ascii="Courier New" w:hAnsi="Courier New" w:cs="Courier New"/>
          <w:sz w:val="24"/>
          <w:szCs w:val="24"/>
          <w:lang w:val="en-US" w:eastAsia="x-none"/>
        </w:rPr>
        <w:t>(</w:t>
      </w:r>
      <w:proofErr w:type="gramStart"/>
      <w:r w:rsidRPr="009726C7">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9726C7">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9726C7">
        <w:rPr>
          <w:rFonts w:ascii="Courier New" w:hAnsi="Courier New" w:cs="Courier New"/>
          <w:sz w:val="24"/>
          <w:szCs w:val="24"/>
          <w:lang w:val="en-US" w:eastAsia="x-none"/>
        </w:rPr>
        <w:t>)</w:t>
      </w:r>
    </w:p>
    <w:p w14:paraId="51475468"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p>
    <w:p w14:paraId="387DEF2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#создание объекта класса </w:t>
      </w:r>
      <w:r w:rsidRPr="00C52C0F">
        <w:rPr>
          <w:rFonts w:ascii="Courier New" w:hAnsi="Courier New" w:cs="Courier New"/>
          <w:sz w:val="24"/>
          <w:szCs w:val="24"/>
          <w:lang w:val="en-US" w:eastAsia="x-none"/>
        </w:rPr>
        <w:t>Moved</w:t>
      </w:r>
      <w:r w:rsidRPr="00C52C0F">
        <w:rPr>
          <w:rFonts w:ascii="Courier New" w:hAnsi="Courier New" w:cs="Courier New"/>
          <w:sz w:val="24"/>
          <w:szCs w:val="24"/>
          <w:lang w:eastAsia="x-none"/>
        </w:rPr>
        <w:t>: указание имён слоёв с базовыми точками двух карт и переносимых объектов, а также указание типа геометрии</w:t>
      </w:r>
    </w:p>
    <w:p w14:paraId="524B74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mv = Moved("</w:t>
      </w:r>
      <w:proofErr w:type="spellStart"/>
      <w:r w:rsidRPr="00C52C0F">
        <w:rPr>
          <w:rFonts w:ascii="Courier New" w:hAnsi="Courier New" w:cs="Courier New"/>
          <w:sz w:val="24"/>
          <w:szCs w:val="24"/>
          <w:lang w:val="en-US" w:eastAsia="x-none"/>
        </w:rPr>
        <w:t>homeOne</w:t>
      </w:r>
      <w:proofErr w:type="spellEnd"/>
      <w:r w:rsidRPr="00C52C0F">
        <w:rPr>
          <w:rFonts w:ascii="Courier New" w:hAnsi="Courier New" w:cs="Courier New"/>
          <w:sz w:val="24"/>
          <w:szCs w:val="24"/>
          <w:lang w:val="en-US" w:eastAsia="x-none"/>
        </w:rPr>
        <w:t>")</w:t>
      </w:r>
    </w:p>
    <w:p w14:paraId="01A579F4" w14:textId="45F51BA4" w:rsidR="00C52C0F" w:rsidRDefault="00C52C0F" w:rsidP="00C52C0F">
      <w:pPr>
        <w:pStyle w:val="afe"/>
        <w:spacing w:after="0" w:line="240" w:lineRule="auto"/>
        <w:ind w:left="0" w:right="310"/>
        <w:jc w:val="both"/>
        <w:rPr>
          <w:rFonts w:ascii="Courier New" w:hAnsi="Courier New" w:cs="Courier New"/>
          <w:sz w:val="24"/>
          <w:szCs w:val="24"/>
          <w:lang w:val="en-US" w:eastAsia="x-none"/>
        </w:rPr>
      </w:pPr>
      <w:proofErr w:type="spellStart"/>
      <w:proofErr w:type="gramStart"/>
      <w:r w:rsidRPr="00C52C0F">
        <w:rPr>
          <w:rFonts w:ascii="Courier New" w:hAnsi="Courier New" w:cs="Courier New"/>
          <w:sz w:val="24"/>
          <w:szCs w:val="24"/>
          <w:lang w:val="en-US" w:eastAsia="x-none"/>
        </w:rPr>
        <w:t>mv.run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67323F90" w14:textId="0DBD611D" w:rsidR="00C52C0F" w:rsidRDefault="00C52C0F" w:rsidP="00C52C0F">
      <w:pPr>
        <w:pStyle w:val="afe"/>
        <w:spacing w:after="0" w:line="240" w:lineRule="auto"/>
        <w:ind w:left="0" w:right="310"/>
        <w:jc w:val="both"/>
        <w:rPr>
          <w:rFonts w:ascii="Courier New" w:hAnsi="Courier New" w:cs="Courier New"/>
          <w:sz w:val="24"/>
          <w:szCs w:val="24"/>
          <w:lang w:val="en-US" w:eastAsia="x-none"/>
        </w:rPr>
      </w:pPr>
    </w:p>
    <w:p w14:paraId="35435B4B" w14:textId="74122A34" w:rsidR="00C52C0F" w:rsidRDefault="00C52C0F" w:rsidP="00C52C0F">
      <w:pPr>
        <w:pStyle w:val="afe"/>
        <w:spacing w:after="0" w:line="240" w:lineRule="auto"/>
        <w:ind w:left="0" w:right="310"/>
        <w:jc w:val="both"/>
        <w:rPr>
          <w:rFonts w:ascii="Courier New" w:hAnsi="Courier New" w:cs="Courier New"/>
          <w:sz w:val="24"/>
          <w:szCs w:val="24"/>
          <w:lang w:val="en-US" w:eastAsia="x-none"/>
        </w:rPr>
      </w:pPr>
    </w:p>
    <w:p w14:paraId="77EA048C" w14:textId="67BD7235" w:rsidR="00C52C0F" w:rsidRDefault="00C52C0F">
      <w:pPr>
        <w:rPr>
          <w:rFonts w:ascii="Courier New" w:eastAsia="Calibri" w:hAnsi="Courier New" w:cs="Courier New"/>
          <w:sz w:val="24"/>
          <w:szCs w:val="24"/>
          <w:lang w:val="en-US" w:eastAsia="x-none"/>
        </w:rPr>
      </w:pPr>
      <w:r>
        <w:rPr>
          <w:rFonts w:ascii="Courier New" w:hAnsi="Courier New" w:cs="Courier New"/>
          <w:sz w:val="24"/>
          <w:szCs w:val="24"/>
          <w:lang w:val="en-US" w:eastAsia="x-none"/>
        </w:rPr>
        <w:br w:type="page"/>
      </w:r>
    </w:p>
    <w:p w14:paraId="69D34520" w14:textId="498CF897" w:rsidR="00C52C0F" w:rsidRPr="00BA17CB" w:rsidRDefault="00C52C0F" w:rsidP="00946856">
      <w:pPr>
        <w:pStyle w:val="1"/>
        <w:jc w:val="center"/>
        <w:rPr>
          <w:lang w:val="en-US"/>
        </w:rPr>
      </w:pPr>
      <w:bookmarkStart w:id="82" w:name="_Toc105358559"/>
      <w:r>
        <w:lastRenderedPageBreak/>
        <w:t>ПРИЛОЖЕНИЕ</w:t>
      </w:r>
      <w:r w:rsidRPr="00BA17CB">
        <w:rPr>
          <w:lang w:val="en-US"/>
        </w:rPr>
        <w:t xml:space="preserve"> </w:t>
      </w:r>
      <w:r>
        <w:t>Б</w:t>
      </w:r>
      <w:bookmarkEnd w:id="82"/>
    </w:p>
    <w:p w14:paraId="4029838F" w14:textId="417CA2DC" w:rsidR="00C52C0F" w:rsidRDefault="00C52C0F" w:rsidP="00C52C0F">
      <w:pPr>
        <w:pStyle w:val="afe"/>
        <w:spacing w:after="0" w:line="360" w:lineRule="auto"/>
        <w:ind w:left="0" w:right="310"/>
        <w:jc w:val="center"/>
        <w:rPr>
          <w:rFonts w:ascii="Times New Roman" w:hAnsi="Times New Roman"/>
          <w:sz w:val="28"/>
          <w:szCs w:val="28"/>
          <w:lang w:val="en-US" w:eastAsia="x-none"/>
        </w:rPr>
      </w:pPr>
      <w:r>
        <w:rPr>
          <w:rFonts w:ascii="Times New Roman" w:hAnsi="Times New Roman"/>
          <w:sz w:val="28"/>
          <w:szCs w:val="28"/>
          <w:lang w:eastAsia="x-none"/>
        </w:rPr>
        <w:t>Файл</w:t>
      </w:r>
      <w:r w:rsidRPr="00BA17CB">
        <w:rPr>
          <w:rFonts w:ascii="Times New Roman" w:hAnsi="Times New Roman"/>
          <w:sz w:val="28"/>
          <w:szCs w:val="28"/>
          <w:lang w:val="en-US" w:eastAsia="x-none"/>
        </w:rPr>
        <w:t xml:space="preserve"> </w:t>
      </w:r>
      <w:r>
        <w:rPr>
          <w:rFonts w:ascii="Times New Roman" w:hAnsi="Times New Roman"/>
          <w:sz w:val="28"/>
          <w:szCs w:val="28"/>
          <w:lang w:val="en-US" w:eastAsia="x-none"/>
        </w:rPr>
        <w:t>indexing_of_elements.py</w:t>
      </w:r>
    </w:p>
    <w:p w14:paraId="242B68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pyexpat</w:t>
      </w:r>
      <w:proofErr w:type="spellEnd"/>
      <w:r w:rsidRPr="00C52C0F">
        <w:rPr>
          <w:rFonts w:ascii="Courier New" w:hAnsi="Courier New" w:cs="Courier New"/>
          <w:sz w:val="24"/>
          <w:szCs w:val="24"/>
          <w:lang w:val="en-US" w:eastAsia="x-none"/>
        </w:rPr>
        <w:t xml:space="preserve"> import features</w:t>
      </w:r>
    </w:p>
    <w:p w14:paraId="305C3B1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import random</w:t>
      </w:r>
    </w:p>
    <w:p w14:paraId="5D53FE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A454B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class </w:t>
      </w:r>
      <w:proofErr w:type="spellStart"/>
      <w:r w:rsidRPr="00C52C0F">
        <w:rPr>
          <w:rFonts w:ascii="Courier New" w:hAnsi="Courier New" w:cs="Courier New"/>
          <w:sz w:val="24"/>
          <w:szCs w:val="24"/>
          <w:lang w:val="en-US" w:eastAsia="x-none"/>
        </w:rPr>
        <w:t>Index_of_element</w:t>
      </w:r>
      <w:proofErr w:type="spellEnd"/>
      <w:r w:rsidRPr="00C52C0F">
        <w:rPr>
          <w:rFonts w:ascii="Courier New" w:hAnsi="Courier New" w:cs="Courier New"/>
          <w:sz w:val="24"/>
          <w:szCs w:val="24"/>
          <w:lang w:val="en-US" w:eastAsia="x-none"/>
        </w:rPr>
        <w:t>(object):</w:t>
      </w:r>
    </w:p>
    <w:p w14:paraId="4F6D67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32C688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w:t>
      </w:r>
    </w:p>
    <w:p w14:paraId="49B28D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1EC84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spellEnd"/>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
    <w:p w14:paraId="49ACCA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self.del_temp_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04D255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layers_name</w:t>
      </w:r>
      <w:proofErr w:type="spellEnd"/>
    </w:p>
    <w:p w14:paraId="141EA5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76BDA4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w:t>
      </w:r>
      <w:proofErr w:type="spellEnd"/>
      <w:r w:rsidRPr="00C52C0F">
        <w:rPr>
          <w:rFonts w:ascii="Courier New" w:hAnsi="Courier New" w:cs="Courier New"/>
          <w:sz w:val="24"/>
          <w:szCs w:val="24"/>
          <w:lang w:val="en-US" w:eastAsia="x-none"/>
        </w:rPr>
        <w:t xml:space="preserve"> = []</w:t>
      </w:r>
    </w:p>
    <w:p w14:paraId="645556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 xml:space="preserve"> = []</w:t>
      </w:r>
    </w:p>
    <w:p w14:paraId="38EDB4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self.project.crs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w:t>
      </w:r>
    </w:p>
    <w:p w14:paraId="123382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1E5759"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Получение </w:t>
      </w:r>
      <w:proofErr w:type="spellStart"/>
      <w:r w:rsidRPr="00C52C0F">
        <w:rPr>
          <w:rFonts w:ascii="Courier New" w:hAnsi="Courier New" w:cs="Courier New"/>
          <w:sz w:val="24"/>
          <w:szCs w:val="24"/>
          <w:lang w:eastAsia="x-none"/>
        </w:rPr>
        <w:t>эксремумов</w:t>
      </w:r>
      <w:proofErr w:type="spellEnd"/>
      <w:r w:rsidRPr="00C52C0F">
        <w:rPr>
          <w:rFonts w:ascii="Courier New" w:hAnsi="Courier New" w:cs="Courier New"/>
          <w:sz w:val="24"/>
          <w:szCs w:val="24"/>
          <w:lang w:eastAsia="x-none"/>
        </w:rPr>
        <w:t xml:space="preserve"> главного прямоугольника</w:t>
      </w:r>
    </w:p>
    <w:p w14:paraId="7009D86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get</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points</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main</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rectangle</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44C0F1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get_</w:t>
      </w:r>
      <w:proofErr w:type="gramStart"/>
      <w:r w:rsidRPr="00C52C0F">
        <w:rPr>
          <w:rFonts w:ascii="Courier New" w:hAnsi="Courier New" w:cs="Courier New"/>
          <w:sz w:val="24"/>
          <w:szCs w:val="24"/>
          <w:lang w:val="en-US" w:eastAsia="x-none"/>
        </w:rPr>
        <w:t>extent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 xml:space="preserve">: str) -&gt;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
    <w:p w14:paraId="3907C5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dataProvider</w:t>
      </w:r>
      <w:proofErr w:type="spellEnd"/>
      <w:r w:rsidRPr="00C52C0F">
        <w:rPr>
          <w:rFonts w:ascii="Courier New" w:hAnsi="Courier New" w:cs="Courier New"/>
          <w:sz w:val="24"/>
          <w:szCs w:val="24"/>
          <w:lang w:val="en-US" w:eastAsia="x-none"/>
        </w:rPr>
        <w:t>().extent()</w:t>
      </w:r>
    </w:p>
    <w:p w14:paraId="7A22E7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xml:space="preserve">=extent200.xMinimum(), </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xml:space="preserve">=extent200.xMaximum(), </w:t>
      </w:r>
    </w:p>
    <w:p w14:paraId="280D33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xml:space="preserve">=extent200.yMinimum(), </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=extent200.yMaximum())</w:t>
      </w:r>
    </w:p>
    <w:p w14:paraId="1D89EF7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FB432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lakeII</w:t>
      </w:r>
      <w:proofErr w:type="spellEnd"/>
      <w:r w:rsidRPr="00C52C0F">
        <w:rPr>
          <w:rFonts w:ascii="Courier New" w:hAnsi="Courier New" w:cs="Courier New"/>
          <w:sz w:val="24"/>
          <w:szCs w:val="24"/>
          <w:lang w:val="en-US" w:eastAsia="x-none"/>
        </w:rPr>
        <w:t>")</w:t>
      </w:r>
    </w:p>
    <w:p w14:paraId="4EF3A8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889D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left_top</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38158D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right_top</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2DE616C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right_down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F039A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left_down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7845E1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BD8FA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left_</w:t>
      </w:r>
      <w:proofErr w:type="gramStart"/>
      <w:r w:rsidRPr="00C52C0F">
        <w:rPr>
          <w:rFonts w:ascii="Courier New" w:hAnsi="Courier New" w:cs="Courier New"/>
          <w:sz w:val="24"/>
          <w:szCs w:val="24"/>
          <w:lang w:val="en-US" w:eastAsia="x-none"/>
        </w:rPr>
        <w:t>top,right</w:t>
      </w:r>
      <w:proofErr w:type="gramEnd"/>
      <w:r w:rsidRPr="00C52C0F">
        <w:rPr>
          <w:rFonts w:ascii="Courier New" w:hAnsi="Courier New" w:cs="Courier New"/>
          <w:sz w:val="24"/>
          <w:szCs w:val="24"/>
          <w:lang w:val="en-US" w:eastAsia="x-none"/>
        </w:rPr>
        <w:t>_top</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right_down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left_down</w:t>
      </w:r>
      <w:proofErr w:type="spellEnd"/>
      <w:r w:rsidRPr="00C52C0F">
        <w:rPr>
          <w:rFonts w:ascii="Courier New" w:hAnsi="Courier New" w:cs="Courier New"/>
          <w:sz w:val="24"/>
          <w:szCs w:val="24"/>
          <w:lang w:val="en-US" w:eastAsia="x-none"/>
        </w:rPr>
        <w:t>]</w:t>
      </w:r>
    </w:p>
    <w:p w14:paraId="3E03AEC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E54D4D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7773A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Создание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временного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слоя</w:t>
      </w:r>
      <w:proofErr w:type="spellEnd"/>
    </w:p>
    <w:p w14:paraId="041BFC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add_temporary_layer</w:t>
      </w:r>
      <w:proofErr w:type="spellEnd"/>
      <w:r w:rsidRPr="00C52C0F">
        <w:rPr>
          <w:rFonts w:ascii="Courier New" w:hAnsi="Courier New" w:cs="Courier New"/>
          <w:sz w:val="24"/>
          <w:szCs w:val="24"/>
          <w:lang w:val="en-US" w:eastAsia="x-none"/>
        </w:rPr>
        <w:t>(self):</w:t>
      </w:r>
    </w:p>
    <w:p w14:paraId="40C2C2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0AA7B2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"rectangle", "memory")#MultiLineString</w:t>
      </w:r>
    </w:p>
    <w:p w14:paraId="5E6A040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layer.dataProvider</w:t>
      </w:r>
      <w:proofErr w:type="spellEnd"/>
      <w:proofErr w:type="gramEnd"/>
      <w:r w:rsidRPr="00C52C0F">
        <w:rPr>
          <w:rFonts w:ascii="Courier New" w:hAnsi="Courier New" w:cs="Courier New"/>
          <w:sz w:val="24"/>
          <w:szCs w:val="24"/>
          <w:lang w:val="en-US" w:eastAsia="x-none"/>
        </w:rPr>
        <w:t>()</w:t>
      </w:r>
    </w:p>
    <w:p w14:paraId="2429E2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#vector_</w:t>
      </w:r>
      <w:proofErr w:type="gramStart"/>
      <w:r w:rsidRPr="00C52C0F">
        <w:rPr>
          <w:rFonts w:ascii="Courier New" w:hAnsi="Courier New" w:cs="Courier New"/>
          <w:sz w:val="24"/>
          <w:szCs w:val="24"/>
          <w:lang w:val="en-US" w:eastAsia="x-none"/>
        </w:rPr>
        <w:t>layer.setStyleSheet</w:t>
      </w:r>
      <w:proofErr w:type="gramEnd"/>
      <w:r w:rsidRPr="00C52C0F">
        <w:rPr>
          <w:rFonts w:ascii="Courier New" w:hAnsi="Courier New" w:cs="Courier New"/>
          <w:sz w:val="24"/>
          <w:szCs w:val="24"/>
          <w:lang w:val="en-US" w:eastAsia="x-none"/>
        </w:rPr>
        <w:t>("background: black;")</w:t>
      </w:r>
    </w:p>
    <w:p w14:paraId="75D8A8C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vector</w:t>
      </w:r>
      <w:r w:rsidRPr="00C52C0F">
        <w:rPr>
          <w:rFonts w:ascii="Courier New" w:hAnsi="Courier New" w:cs="Courier New"/>
          <w:sz w:val="24"/>
          <w:szCs w:val="24"/>
          <w:lang w:eastAsia="x-none"/>
        </w:rPr>
        <w:t>_</w:t>
      </w:r>
      <w:proofErr w:type="gramStart"/>
      <w:r w:rsidRPr="00C52C0F">
        <w:rPr>
          <w:rFonts w:ascii="Courier New" w:hAnsi="Courier New" w:cs="Courier New"/>
          <w:sz w:val="24"/>
          <w:szCs w:val="24"/>
          <w:lang w:val="en-US" w:eastAsia="x-none"/>
        </w:rPr>
        <w:t>layer</w:t>
      </w:r>
      <w:r w:rsidRPr="00C52C0F">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updateExtents</w:t>
      </w:r>
      <w:proofErr w:type="spellEnd"/>
      <w:proofErr w:type="gramEnd"/>
      <w:r w:rsidRPr="00C52C0F">
        <w:rPr>
          <w:rFonts w:ascii="Courier New" w:hAnsi="Courier New" w:cs="Courier New"/>
          <w:sz w:val="24"/>
          <w:szCs w:val="24"/>
          <w:lang w:eastAsia="x-none"/>
        </w:rPr>
        <w:t>()</w:t>
      </w:r>
    </w:p>
    <w:p w14:paraId="13D0C99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4BD28F4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Добавление объекта (прямоугольника) на </w:t>
      </w:r>
      <w:proofErr w:type="spellStart"/>
      <w:r w:rsidRPr="00C52C0F">
        <w:rPr>
          <w:rFonts w:ascii="Courier New" w:hAnsi="Courier New" w:cs="Courier New"/>
          <w:sz w:val="24"/>
          <w:szCs w:val="24"/>
          <w:lang w:eastAsia="x-none"/>
        </w:rPr>
        <w:t>векторнй</w:t>
      </w:r>
      <w:proofErr w:type="spellEnd"/>
      <w:r w:rsidRPr="00C52C0F">
        <w:rPr>
          <w:rFonts w:ascii="Courier New" w:hAnsi="Courier New" w:cs="Courier New"/>
          <w:sz w:val="24"/>
          <w:szCs w:val="24"/>
          <w:lang w:eastAsia="x-none"/>
        </w:rPr>
        <w:t xml:space="preserve"> слой</w:t>
      </w:r>
    </w:p>
    <w:p w14:paraId="67CF86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self.get_points_main_</w:t>
      </w:r>
      <w:proofErr w:type="gramStart"/>
      <w:r w:rsidRPr="00C52C0F">
        <w:rPr>
          <w:rFonts w:ascii="Courier New" w:hAnsi="Courier New" w:cs="Courier New"/>
          <w:sz w:val="24"/>
          <w:szCs w:val="24"/>
          <w:lang w:val="en-US" w:eastAsia="x-none"/>
        </w:rPr>
        <w:t>rectangle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1F6542E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0AC3F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([[#fromPolylineXY</w:t>
      </w:r>
    </w:p>
    <w:p w14:paraId="1A7E29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751541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4B7840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2],</w:t>
      </w:r>
    </w:p>
    <w:p w14:paraId="5F5915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3],</w:t>
      </w:r>
    </w:p>
    <w:p w14:paraId="778AD9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4BAEB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31E442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CD427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Присваиваем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чёрный</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цвет</w:t>
      </w:r>
      <w:proofErr w:type="spellEnd"/>
    </w:p>
    <w:p w14:paraId="11F4DCE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'white',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79CACC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741340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2194F90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6B2214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58A89D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layer.updateExtents</w:t>
      </w:r>
      <w:proofErr w:type="spellEnd"/>
      <w:proofErr w:type="gramEnd"/>
      <w:r w:rsidRPr="00C52C0F">
        <w:rPr>
          <w:rFonts w:ascii="Courier New" w:hAnsi="Courier New" w:cs="Courier New"/>
          <w:sz w:val="24"/>
          <w:szCs w:val="24"/>
          <w:lang w:val="en-US" w:eastAsia="x-none"/>
        </w:rPr>
        <w:t>()</w:t>
      </w:r>
    </w:p>
    <w:p w14:paraId="7ED6D5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layer.isValid</w:t>
      </w:r>
      <w:proofErr w:type="spellEnd"/>
      <w:proofErr w:type="gramEnd"/>
      <w:r w:rsidRPr="00C52C0F">
        <w:rPr>
          <w:rFonts w:ascii="Courier New" w:hAnsi="Courier New" w:cs="Courier New"/>
          <w:sz w:val="24"/>
          <w:szCs w:val="24"/>
          <w:lang w:val="en-US" w:eastAsia="x-none"/>
        </w:rPr>
        <w:t>():</w:t>
      </w:r>
    </w:p>
    <w:p w14:paraId="12D2D5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3D5B5C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5033A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vector_layer</w:t>
      </w:r>
      <w:proofErr w:type="spellEnd"/>
      <w:r w:rsidRPr="00C52C0F">
        <w:rPr>
          <w:rFonts w:ascii="Courier New" w:hAnsi="Courier New" w:cs="Courier New"/>
          <w:sz w:val="24"/>
          <w:szCs w:val="24"/>
          <w:lang w:val="en-US" w:eastAsia="x-none"/>
        </w:rPr>
        <w:t>)</w:t>
      </w:r>
    </w:p>
    <w:p w14:paraId="17F486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ACB1D0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rectangle</w:t>
      </w:r>
      <w:r w:rsidRPr="00C52C0F">
        <w:rPr>
          <w:rFonts w:ascii="Courier New" w:hAnsi="Courier New" w:cs="Courier New"/>
          <w:sz w:val="24"/>
          <w:szCs w:val="24"/>
          <w:lang w:eastAsia="x-none"/>
        </w:rPr>
        <w:t>"</w:t>
      </w:r>
    </w:p>
    <w:p w14:paraId="7D25320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6FC9E3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744D967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всех </w:t>
      </w:r>
      <w:proofErr w:type="spellStart"/>
      <w:r w:rsidRPr="00C52C0F">
        <w:rPr>
          <w:rFonts w:ascii="Courier New" w:hAnsi="Courier New" w:cs="Courier New"/>
          <w:sz w:val="24"/>
          <w:szCs w:val="24"/>
          <w:lang w:eastAsia="x-none"/>
        </w:rPr>
        <w:t>обектов</w:t>
      </w:r>
      <w:proofErr w:type="spellEnd"/>
      <w:r w:rsidRPr="00C52C0F">
        <w:rPr>
          <w:rFonts w:ascii="Courier New" w:hAnsi="Courier New" w:cs="Courier New"/>
          <w:sz w:val="24"/>
          <w:szCs w:val="24"/>
          <w:lang w:eastAsia="x-none"/>
        </w:rPr>
        <w:t xml:space="preserve"> внутри прямоугольника</w:t>
      </w:r>
    </w:p>
    <w:p w14:paraId="5F9142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separation_on_</w:t>
      </w:r>
      <w:proofErr w:type="gram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w:t>
      </w:r>
    </w:p>
    <w:p w14:paraId="62AA12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#Получение </w:t>
      </w:r>
      <w:proofErr w:type="spellStart"/>
      <w:r w:rsidRPr="00C52C0F">
        <w:rPr>
          <w:rFonts w:ascii="Courier New" w:hAnsi="Courier New" w:cs="Courier New"/>
          <w:sz w:val="24"/>
          <w:szCs w:val="24"/>
          <w:lang w:val="en-US" w:eastAsia="x-none"/>
        </w:rPr>
        <w:t>слоя</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имени</w:t>
      </w:r>
      <w:proofErr w:type="spellEnd"/>
    </w:p>
    <w:p w14:paraId="31960E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)[0]</w:t>
      </w:r>
    </w:p>
    <w:p w14:paraId="64AF75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3A3A39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C5C3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Получение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геометрии</w:t>
      </w:r>
      <w:proofErr w:type="spellEnd"/>
    </w:p>
    <w:p w14:paraId="4BEAF0E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0F28A61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asPolygon</w:t>
      </w:r>
      <w:proofErr w:type="spellEnd"/>
      <w:r w:rsidRPr="00C52C0F">
        <w:rPr>
          <w:rFonts w:ascii="Courier New" w:hAnsi="Courier New" w:cs="Courier New"/>
          <w:sz w:val="24"/>
          <w:szCs w:val="24"/>
          <w:lang w:val="en-US" w:eastAsia="x-none"/>
        </w:rPr>
        <w:t>()[0]</w:t>
      </w:r>
    </w:p>
    <w:p w14:paraId="257951F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A4B649A"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Деление на 4 прямоугольника</w:t>
      </w:r>
    </w:p>
    <w:p w14:paraId="795F2DE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for</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in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range</w:t>
      </w:r>
      <w:r w:rsidRPr="00C52C0F">
        <w:rPr>
          <w:rFonts w:ascii="Courier New" w:hAnsi="Courier New" w:cs="Courier New"/>
          <w:sz w:val="24"/>
          <w:szCs w:val="24"/>
          <w:lang w:eastAsia="x-none"/>
        </w:rPr>
        <w:t xml:space="preserve"> (1, 5):</w:t>
      </w:r>
    </w:p>
    <w:p w14:paraId="5371CF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number</w:t>
      </w:r>
      <w:proofErr w:type="gramEnd"/>
      <w:r w:rsidRPr="00C52C0F">
        <w:rPr>
          <w:rFonts w:ascii="Courier New" w:hAnsi="Courier New" w:cs="Courier New"/>
          <w:sz w:val="24"/>
          <w:szCs w:val="24"/>
          <w:lang w:val="en-US" w:eastAsia="x-none"/>
        </w:rPr>
        <w:t>_rect += 1</w:t>
      </w:r>
    </w:p>
    <w:p w14:paraId="5043FB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if( "</w:t>
      </w:r>
      <w:proofErr w:type="gramEnd"/>
      <w:r w:rsidRPr="00C52C0F">
        <w:rPr>
          <w:rFonts w:ascii="Courier New" w:hAnsi="Courier New" w:cs="Courier New"/>
          <w:sz w:val="24"/>
          <w:szCs w:val="24"/>
          <w:lang w:val="en-US" w:eastAsia="x-none"/>
        </w:rPr>
        <w:t xml:space="preserve">_" in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w:t>
      </w:r>
    </w:p>
    <w:p w14:paraId="5B1D66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name_</w:t>
      </w:r>
      <w:proofErr w:type="gramStart"/>
      <w:r w:rsidRPr="00C52C0F">
        <w:rPr>
          <w:rFonts w:ascii="Courier New" w:hAnsi="Courier New" w:cs="Courier New"/>
          <w:sz w:val="24"/>
          <w:szCs w:val="24"/>
          <w:lang w:val="en-US" w:eastAsia="x-none"/>
        </w:rPr>
        <w:t>layer.split</w:t>
      </w:r>
      <w:proofErr w:type="spellEnd"/>
      <w:proofErr w:type="gramEnd"/>
      <w:r w:rsidRPr="00C52C0F">
        <w:rPr>
          <w:rFonts w:ascii="Courier New" w:hAnsi="Courier New" w:cs="Courier New"/>
          <w:sz w:val="24"/>
          <w:szCs w:val="24"/>
          <w:lang w:val="en-US" w:eastAsia="x-none"/>
        </w:rPr>
        <w:t>("_")[1] + "." + str(</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11F85B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FEA861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xml:space="preserve"> = str(</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6326B3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5EB9DC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"rectangle_" +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"memory")</w:t>
      </w:r>
    </w:p>
    <w:p w14:paraId="1B437B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new_number_</w:t>
      </w:r>
      <w:proofErr w:type="gramStart"/>
      <w:r w:rsidRPr="00C52C0F">
        <w:rPr>
          <w:rFonts w:ascii="Courier New" w:hAnsi="Courier New" w:cs="Courier New"/>
          <w:sz w:val="24"/>
          <w:szCs w:val="24"/>
          <w:lang w:val="en-US" w:eastAsia="x-none"/>
        </w:rPr>
        <w:t>rect.split</w:t>
      </w:r>
      <w:proofErr w:type="spellEnd"/>
      <w:proofErr w:type="gramEnd"/>
      <w:r w:rsidRPr="00C52C0F">
        <w:rPr>
          <w:rFonts w:ascii="Courier New" w:hAnsi="Courier New" w:cs="Courier New"/>
          <w:sz w:val="24"/>
          <w:szCs w:val="24"/>
          <w:lang w:val="en-US" w:eastAsia="x-none"/>
        </w:rPr>
        <w:t>(".")) &lt; 15):</w:t>
      </w:r>
    </w:p>
    <w:p w14:paraId="06E338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w:t>
      </w:r>
    </w:p>
    <w:p w14:paraId="560124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4E7E7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F9C47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97FE0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9D0CE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==1):</w:t>
      </w:r>
    </w:p>
    <w:p w14:paraId="5A7D7B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1AEA44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842CD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25CB87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0C1FC2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397092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EC059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244865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8770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==2):</w:t>
      </w:r>
    </w:p>
    <w:p w14:paraId="58EAF8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495493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4C9DC6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5BCCC2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rect_points[1][1]-rect_points[2][1])/2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94202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45968C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0515BF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2E720B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226E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==3):</w:t>
      </w:r>
    </w:p>
    <w:p w14:paraId="0C061D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61A52D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18DDED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rect_points[1][1]-rect_points[2][1])/2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14F89B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2],</w:t>
      </w:r>
    </w:p>
    <w:p w14:paraId="2080C8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QgsPointXY((rect_points[2][0]-rect_points[3][0])/2+rect_points[3][0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_points[2][1]),</w:t>
      </w:r>
    </w:p>
    <w:p w14:paraId="0793E9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0668A6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08D80D0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37777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==4):</w:t>
      </w:r>
    </w:p>
    <w:p w14:paraId="792A23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6096C4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130917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ED8B0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QgsPointXY((rect_points[2][0]-rect_points[3][0])/2+rect_points[3][0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_points[2][1]),</w:t>
      </w:r>
    </w:p>
    <w:p w14:paraId="39F9B32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3],</w:t>
      </w:r>
    </w:p>
    <w:p w14:paraId="3B5B36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35585A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19819B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C3D0D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 </w:t>
      </w:r>
      <w:proofErr w:type="spellStart"/>
      <w:r w:rsidRPr="00C52C0F">
        <w:rPr>
          <w:rFonts w:ascii="Courier New" w:hAnsi="Courier New" w:cs="Courier New"/>
          <w:sz w:val="24"/>
          <w:szCs w:val="24"/>
          <w:lang w:val="en-US" w:eastAsia="x-none"/>
        </w:rPr>
        <w:t>Присваиваем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чёрный</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цвет</w:t>
      </w:r>
      <w:proofErr w:type="spellEnd"/>
    </w:p>
    <w:p w14:paraId="6D3B5A9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'white',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191009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74C7D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6C6A54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vl.setRenderer</w:t>
      </w:r>
      <w:proofErr w:type="spellEnd"/>
      <w:proofErr w:type="gramEnd"/>
      <w:r w:rsidRPr="00C52C0F">
        <w:rPr>
          <w:rFonts w:ascii="Courier New" w:hAnsi="Courier New" w:cs="Courier New"/>
          <w:sz w:val="24"/>
          <w:szCs w:val="24"/>
          <w:lang w:val="en-US" w:eastAsia="x-none"/>
        </w:rPr>
        <w:t>(renderer)</w:t>
      </w:r>
    </w:p>
    <w:p w14:paraId="462C2AB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6FD61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8753D3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14BA79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50DE27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5A4D8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5018A9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3718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Удаление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разделённого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вектора</w:t>
      </w:r>
      <w:proofErr w:type="spellEnd"/>
    </w:p>
    <w:p w14:paraId="25B6D0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.removeMapLayer</w:t>
      </w:r>
      <w:proofErr w:type="spellEnd"/>
      <w:r w:rsidRPr="00C52C0F">
        <w:rPr>
          <w:rFonts w:ascii="Courier New" w:hAnsi="Courier New" w:cs="Courier New"/>
          <w:sz w:val="24"/>
          <w:szCs w:val="24"/>
          <w:lang w:val="en-US" w:eastAsia="x-none"/>
        </w:rPr>
        <w:t xml:space="preserve">(vecotr_layer.id())   </w:t>
      </w:r>
    </w:p>
    <w:p w14:paraId="716272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C1AA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AAEED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Рекурсия на разделение по прямоугольникам                  </w:t>
      </w:r>
    </w:p>
    <w:p w14:paraId="0099B48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separation</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23AF73A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названий всех прямоугольников</w:t>
      </w:r>
    </w:p>
    <w:p w14:paraId="1CF410D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current</w:t>
      </w:r>
      <w:r w:rsidRPr="00C52C0F">
        <w:rPr>
          <w:rFonts w:ascii="Courier New" w:hAnsi="Courier New" w:cs="Courier New"/>
          <w:sz w:val="24"/>
          <w:szCs w:val="24"/>
          <w:lang w:eastAsia="x-none"/>
        </w:rPr>
        <w:t>_</w:t>
      </w:r>
      <w:proofErr w:type="spellStart"/>
      <w:r w:rsidRPr="00C52C0F">
        <w:rPr>
          <w:rFonts w:ascii="Courier New" w:hAnsi="Courier New" w:cs="Courier New"/>
          <w:sz w:val="24"/>
          <w:szCs w:val="24"/>
          <w:lang w:val="en-US" w:eastAsia="x-none"/>
        </w:rPr>
        <w:t>rects</w:t>
      </w:r>
      <w:proofErr w:type="spellEnd"/>
      <w:r w:rsidRPr="00C52C0F">
        <w:rPr>
          <w:rFonts w:ascii="Courier New" w:hAnsi="Courier New" w:cs="Courier New"/>
          <w:sz w:val="24"/>
          <w:szCs w:val="24"/>
          <w:lang w:eastAsia="x-none"/>
        </w:rPr>
        <w:t xml:space="preserve"> = []</w:t>
      </w:r>
    </w:p>
    <w:p w14:paraId="5A3667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for number in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w:t>
      </w:r>
      <w:proofErr w:type="spellEnd"/>
      <w:r w:rsidRPr="00C52C0F">
        <w:rPr>
          <w:rFonts w:ascii="Courier New" w:hAnsi="Courier New" w:cs="Courier New"/>
          <w:sz w:val="24"/>
          <w:szCs w:val="24"/>
          <w:lang w:val="en-US" w:eastAsia="x-none"/>
        </w:rPr>
        <w:t>:</w:t>
      </w:r>
    </w:p>
    <w:p w14:paraId="742C75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current_</w:t>
      </w:r>
      <w:proofErr w:type="gramStart"/>
      <w:r w:rsidRPr="00C52C0F">
        <w:rPr>
          <w:rFonts w:ascii="Courier New" w:hAnsi="Courier New" w:cs="Courier New"/>
          <w:sz w:val="24"/>
          <w:szCs w:val="24"/>
          <w:lang w:val="en-US" w:eastAsia="x-none"/>
        </w:rPr>
        <w:t>rects.append</w:t>
      </w:r>
      <w:proofErr w:type="spellEnd"/>
      <w:proofErr w:type="gramEnd"/>
      <w:r w:rsidRPr="00C52C0F">
        <w:rPr>
          <w:rFonts w:ascii="Courier New" w:hAnsi="Courier New" w:cs="Courier New"/>
          <w:sz w:val="24"/>
          <w:szCs w:val="24"/>
          <w:lang w:val="en-US" w:eastAsia="x-none"/>
        </w:rPr>
        <w:t>("rectangle_" + number)</w:t>
      </w:r>
    </w:p>
    <w:p w14:paraId="68B687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current_rects</w:t>
      </w:r>
      <w:proofErr w:type="spellEnd"/>
      <w:r w:rsidRPr="00C52C0F">
        <w:rPr>
          <w:rFonts w:ascii="Courier New" w:hAnsi="Courier New" w:cs="Courier New"/>
          <w:sz w:val="24"/>
          <w:szCs w:val="24"/>
          <w:lang w:val="en-US" w:eastAsia="x-none"/>
        </w:rPr>
        <w:t>:</w:t>
      </w:r>
    </w:p>
    <w:p w14:paraId="3D7B32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)[0]</w:t>
      </w:r>
    </w:p>
    <w:p w14:paraId="3A3E99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0E9157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Получение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прямоугольника</w:t>
      </w:r>
      <w:proofErr w:type="spellEnd"/>
    </w:p>
    <w:p w14:paraId="78C91123"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w:t>
      </w:r>
      <w:r w:rsidRPr="009726C7">
        <w:rPr>
          <w:rFonts w:ascii="Courier New" w:hAnsi="Courier New" w:cs="Courier New"/>
          <w:sz w:val="24"/>
          <w:szCs w:val="24"/>
          <w:lang w:val="en-US" w:eastAsia="x-none"/>
        </w:rPr>
        <w:t xml:space="preserve"> </w:t>
      </w:r>
      <w:r w:rsidRPr="00C52C0F">
        <w:rPr>
          <w:rFonts w:ascii="Courier New" w:hAnsi="Courier New" w:cs="Courier New"/>
          <w:sz w:val="24"/>
          <w:szCs w:val="24"/>
          <w:lang w:val="en-US" w:eastAsia="x-none"/>
        </w:rPr>
        <w:t>feature</w:t>
      </w:r>
      <w:r w:rsidRPr="009726C7">
        <w:rPr>
          <w:rFonts w:ascii="Courier New" w:hAnsi="Courier New" w:cs="Courier New"/>
          <w:sz w:val="24"/>
          <w:szCs w:val="24"/>
          <w:lang w:val="en-US" w:eastAsia="x-none"/>
        </w:rPr>
        <w:t xml:space="preserve"> </w:t>
      </w:r>
      <w:r w:rsidRPr="00C52C0F">
        <w:rPr>
          <w:rFonts w:ascii="Courier New" w:hAnsi="Courier New" w:cs="Courier New"/>
          <w:sz w:val="24"/>
          <w:szCs w:val="24"/>
          <w:lang w:val="en-US" w:eastAsia="x-none"/>
        </w:rPr>
        <w:t>in</w:t>
      </w:r>
      <w:r w:rsidRPr="009726C7">
        <w:rPr>
          <w:rFonts w:ascii="Courier New" w:hAnsi="Courier New" w:cs="Courier New"/>
          <w:sz w:val="24"/>
          <w:szCs w:val="24"/>
          <w:lang w:val="en-US" w:eastAsia="x-none"/>
        </w:rPr>
        <w:t xml:space="preserve"> </w:t>
      </w:r>
      <w:r w:rsidRPr="00C52C0F">
        <w:rPr>
          <w:rFonts w:ascii="Courier New" w:hAnsi="Courier New" w:cs="Courier New"/>
          <w:sz w:val="24"/>
          <w:szCs w:val="24"/>
          <w:lang w:val="en-US" w:eastAsia="x-none"/>
        </w:rPr>
        <w:t>features</w:t>
      </w:r>
      <w:r w:rsidRPr="009726C7">
        <w:rPr>
          <w:rFonts w:ascii="Courier New" w:hAnsi="Courier New" w:cs="Courier New"/>
          <w:sz w:val="24"/>
          <w:szCs w:val="24"/>
          <w:lang w:val="en-US" w:eastAsia="x-none"/>
        </w:rPr>
        <w:t>:</w:t>
      </w:r>
    </w:p>
    <w:p w14:paraId="54A35EBB"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val="en-US" w:eastAsia="x-none"/>
        </w:rPr>
        <w:t xml:space="preserve">                </w:t>
      </w:r>
      <w:r w:rsidRPr="00C52C0F">
        <w:rPr>
          <w:rFonts w:ascii="Courier New" w:hAnsi="Courier New" w:cs="Courier New"/>
          <w:sz w:val="24"/>
          <w:szCs w:val="24"/>
          <w:lang w:val="en-US" w:eastAsia="x-none"/>
        </w:rPr>
        <w:t>rectangle</w:t>
      </w:r>
      <w:r w:rsidRPr="009726C7">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feature</w:t>
      </w:r>
      <w:r w:rsidRPr="009726C7">
        <w:rPr>
          <w:rFonts w:ascii="Courier New" w:hAnsi="Courier New" w:cs="Courier New"/>
          <w:sz w:val="24"/>
          <w:szCs w:val="24"/>
          <w:lang w:val="en-US" w:eastAsia="x-none"/>
        </w:rPr>
        <w:t>.</w:t>
      </w:r>
      <w:r w:rsidRPr="00C52C0F">
        <w:rPr>
          <w:rFonts w:ascii="Courier New" w:hAnsi="Courier New" w:cs="Courier New"/>
          <w:sz w:val="24"/>
          <w:szCs w:val="24"/>
          <w:lang w:val="en-US" w:eastAsia="x-none"/>
        </w:rPr>
        <w:t>geometry</w:t>
      </w:r>
      <w:proofErr w:type="gramEnd"/>
      <w:r w:rsidRPr="009726C7">
        <w:rPr>
          <w:rFonts w:ascii="Courier New" w:hAnsi="Courier New" w:cs="Courier New"/>
          <w:sz w:val="24"/>
          <w:szCs w:val="24"/>
          <w:lang w:val="en-US" w:eastAsia="x-none"/>
        </w:rPr>
        <w:t>()</w:t>
      </w:r>
    </w:p>
    <w:p w14:paraId="1A75FEE2"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p>
    <w:p w14:paraId="3BBFDA8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Находим количество пересечений со всеми объектами слоя в текущем прямоугольнике</w:t>
      </w:r>
    </w:p>
    <w:p w14:paraId="4A2E35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 xml:space="preserve"> = []</w:t>
      </w:r>
    </w:p>
    <w:p w14:paraId="69C335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 0</w:t>
      </w:r>
    </w:p>
    <w:p w14:paraId="00F449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True</w:t>
      </w:r>
    </w:p>
    <w:p w14:paraId="36B0A9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w:t>
      </w:r>
    </w:p>
    <w:p w14:paraId="32736A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
    <w:p w14:paraId="10C4A7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feats = </w:t>
      </w:r>
      <w:proofErr w:type="spellStart"/>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634EAC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feats:</w:t>
      </w:r>
    </w:p>
    <w:p w14:paraId="5C4683E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Проверка на наличии объектов в прямоугольнике</w:t>
      </w:r>
    </w:p>
    <w:p w14:paraId="183E8D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if (</w:t>
      </w:r>
      <w:proofErr w:type="spellStart"/>
      <w:proofErr w:type="gramStart"/>
      <w:r w:rsidRPr="00C52C0F">
        <w:rPr>
          <w:rFonts w:ascii="Courier New" w:hAnsi="Courier New" w:cs="Courier New"/>
          <w:sz w:val="24"/>
          <w:szCs w:val="24"/>
          <w:lang w:val="en-US" w:eastAsia="x-none"/>
        </w:rPr>
        <w:t>rectangle.intersects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feature.geometry</w:t>
      </w:r>
      <w:proofErr w:type="spellEnd"/>
      <w:r w:rsidRPr="00C52C0F">
        <w:rPr>
          <w:rFonts w:ascii="Courier New" w:hAnsi="Courier New" w:cs="Courier New"/>
          <w:sz w:val="24"/>
          <w:szCs w:val="24"/>
          <w:lang w:val="en-US" w:eastAsia="x-none"/>
        </w:rPr>
        <w:t xml:space="preserve">())): </w:t>
      </w:r>
    </w:p>
    <w:p w14:paraId="32C779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 1</w:t>
      </w:r>
    </w:p>
    <w:p w14:paraId="2982D7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intersects.append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feature.geometry</w:t>
      </w:r>
      <w:proofErr w:type="spellEnd"/>
      <w:r w:rsidRPr="00C52C0F">
        <w:rPr>
          <w:rFonts w:ascii="Courier New" w:hAnsi="Courier New" w:cs="Courier New"/>
          <w:sz w:val="24"/>
          <w:szCs w:val="24"/>
          <w:lang w:val="en-US" w:eastAsia="x-none"/>
        </w:rPr>
        <w:t>())</w:t>
      </w:r>
    </w:p>
    <w:p w14:paraId="1B9DA7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#list_not_</w:t>
      </w:r>
      <w:proofErr w:type="gramStart"/>
      <w:r w:rsidRPr="00C52C0F">
        <w:rPr>
          <w:rFonts w:ascii="Courier New" w:hAnsi="Courier New" w:cs="Courier New"/>
          <w:sz w:val="24"/>
          <w:szCs w:val="24"/>
          <w:lang w:val="en-US" w:eastAsia="x-none"/>
        </w:rPr>
        <w:t>intersects.append</w:t>
      </w:r>
      <w:proofErr w:type="gramEnd"/>
      <w:r w:rsidRPr="00C52C0F">
        <w:rPr>
          <w:rFonts w:ascii="Courier New" w:hAnsi="Courier New" w:cs="Courier New"/>
          <w:sz w:val="24"/>
          <w:szCs w:val="24"/>
          <w:lang w:val="en-US" w:eastAsia="x-none"/>
        </w:rPr>
        <w:t>(feature.geometry())</w:t>
      </w:r>
    </w:p>
    <w:p w14:paraId="0A34319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F5E410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Обнуление точек пересечения если есть непересекающийся объект</w:t>
      </w:r>
    </w:p>
    <w:p w14:paraId="2DF04E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self.zero</w:t>
      </w:r>
      <w:proofErr w:type="gramEnd"/>
      <w:r w:rsidRPr="00C52C0F">
        <w:rPr>
          <w:rFonts w:ascii="Courier New" w:hAnsi="Courier New" w:cs="Courier New"/>
          <w:sz w:val="24"/>
          <w:szCs w:val="24"/>
          <w:lang w:val="en-US" w:eastAsia="x-none"/>
        </w:rPr>
        <w:t>_count_inner_intersects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770A0C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7A04B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Заполнение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списка</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прямоугольников</w:t>
      </w:r>
      <w:proofErr w:type="spellEnd"/>
      <w:r w:rsidRPr="00C52C0F">
        <w:rPr>
          <w:rFonts w:ascii="Courier New" w:hAnsi="Courier New" w:cs="Courier New"/>
          <w:sz w:val="24"/>
          <w:szCs w:val="24"/>
          <w:lang w:val="en-US" w:eastAsia="x-none"/>
        </w:rPr>
        <w:t xml:space="preserve"> с </w:t>
      </w:r>
      <w:proofErr w:type="spellStart"/>
      <w:r w:rsidRPr="00C52C0F">
        <w:rPr>
          <w:rFonts w:ascii="Courier New" w:hAnsi="Courier New" w:cs="Courier New"/>
          <w:sz w:val="24"/>
          <w:szCs w:val="24"/>
          <w:lang w:val="en-US" w:eastAsia="x-none"/>
        </w:rPr>
        <w:t>пересечениями</w:t>
      </w:r>
      <w:proofErr w:type="spellEnd"/>
    </w:p>
    <w:p w14:paraId="3B70E9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&gt; 1 and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True):</w:t>
      </w:r>
    </w:p>
    <w:p w14:paraId="75B97E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rect.split</w:t>
      </w:r>
      <w:proofErr w:type="spellEnd"/>
      <w:r w:rsidRPr="00C52C0F">
        <w:rPr>
          <w:rFonts w:ascii="Courier New" w:hAnsi="Courier New" w:cs="Courier New"/>
          <w:sz w:val="24"/>
          <w:szCs w:val="24"/>
          <w:lang w:val="en-US" w:eastAsia="x-none"/>
        </w:rPr>
        <w:t>('_')[1])</w:t>
      </w:r>
    </w:p>
    <w:p w14:paraId="6838DE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 xml:space="preserve"> = list(set(</w:t>
      </w:r>
      <w:proofErr w:type="spellStart"/>
      <w:r w:rsidRPr="00C52C0F">
        <w:rPr>
          <w:rFonts w:ascii="Courier New" w:hAnsi="Courier New" w:cs="Courier New"/>
          <w:sz w:val="24"/>
          <w:szCs w:val="24"/>
          <w:lang w:val="en-US" w:eastAsia="x-none"/>
        </w:rPr>
        <w:t>self.numbers_seperation_rects</w:t>
      </w:r>
      <w:proofErr w:type="spellEnd"/>
      <w:r w:rsidRPr="00C52C0F">
        <w:rPr>
          <w:rFonts w:ascii="Courier New" w:hAnsi="Courier New" w:cs="Courier New"/>
          <w:sz w:val="24"/>
          <w:szCs w:val="24"/>
          <w:lang w:val="en-US" w:eastAsia="x-none"/>
        </w:rPr>
        <w:t>))</w:t>
      </w:r>
    </w:p>
    <w:p w14:paraId="68CB61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5872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&gt; 1 and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False):</w:t>
      </w:r>
    </w:p>
    <w:p w14:paraId="25389B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Делим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на</w:t>
      </w:r>
      <w:proofErr w:type="spellEnd"/>
      <w:r w:rsidRPr="00C52C0F">
        <w:rPr>
          <w:rFonts w:ascii="Courier New" w:hAnsi="Courier New" w:cs="Courier New"/>
          <w:sz w:val="24"/>
          <w:szCs w:val="24"/>
          <w:lang w:val="en-US" w:eastAsia="x-none"/>
        </w:rPr>
        <w:t xml:space="preserve"> 4</w:t>
      </w:r>
    </w:p>
    <w:p w14:paraId="07B281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self.separation</w:t>
      </w:r>
      <w:proofErr w:type="gramEnd"/>
      <w:r w:rsidRPr="00C52C0F">
        <w:rPr>
          <w:rFonts w:ascii="Courier New" w:hAnsi="Courier New" w:cs="Courier New"/>
          <w:sz w:val="24"/>
          <w:szCs w:val="24"/>
          <w:lang w:val="en-US" w:eastAsia="x-none"/>
        </w:rPr>
        <w:t>_on_rect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w:t>
      </w:r>
    </w:p>
    <w:p w14:paraId="662B4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_number_rect.remove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rect.split</w:t>
      </w:r>
      <w:proofErr w:type="spellEnd"/>
      <w:r w:rsidRPr="00C52C0F">
        <w:rPr>
          <w:rFonts w:ascii="Courier New" w:hAnsi="Courier New" w:cs="Courier New"/>
          <w:sz w:val="24"/>
          <w:szCs w:val="24"/>
          <w:lang w:val="en-US" w:eastAsia="x-none"/>
        </w:rPr>
        <w:t>("_")[1])</w:t>
      </w:r>
    </w:p>
    <w:p w14:paraId="2633E33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separation</w:t>
      </w:r>
      <w:proofErr w:type="gramEnd"/>
      <w:r w:rsidRPr="00C52C0F">
        <w:rPr>
          <w:rFonts w:ascii="Courier New" w:hAnsi="Courier New" w:cs="Courier New"/>
          <w:sz w:val="24"/>
          <w:szCs w:val="24"/>
          <w:lang w:eastAsia="x-none"/>
        </w:rPr>
        <w:t>()</w:t>
      </w:r>
    </w:p>
    <w:p w14:paraId="2F9F8B45"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6AE9FF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443AE48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итогового списка индексом элемента</w:t>
      </w:r>
    </w:p>
    <w:p w14:paraId="225CD7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fill_index</w:t>
      </w:r>
      <w:proofErr w:type="spellEnd"/>
      <w:r w:rsidRPr="00C52C0F">
        <w:rPr>
          <w:rFonts w:ascii="Courier New" w:hAnsi="Courier New" w:cs="Courier New"/>
          <w:sz w:val="24"/>
          <w:szCs w:val="24"/>
          <w:lang w:val="en-US" w:eastAsia="x-none"/>
        </w:rPr>
        <w:t>(self):</w:t>
      </w:r>
    </w:p>
    <w:p w14:paraId="5EBD2F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total_list</w:t>
      </w:r>
      <w:proofErr w:type="spellEnd"/>
      <w:r w:rsidRPr="00C52C0F">
        <w:rPr>
          <w:rFonts w:ascii="Courier New" w:hAnsi="Courier New" w:cs="Courier New"/>
          <w:sz w:val="24"/>
          <w:szCs w:val="24"/>
          <w:lang w:val="en-US" w:eastAsia="x-none"/>
        </w:rPr>
        <w:t xml:space="preserve"> = []</w:t>
      </w:r>
    </w:p>
    <w:p w14:paraId="1AE511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layers_rect_name</w:t>
      </w:r>
      <w:proofErr w:type="spellEnd"/>
      <w:r w:rsidRPr="00C52C0F">
        <w:rPr>
          <w:rFonts w:ascii="Courier New" w:hAnsi="Courier New" w:cs="Courier New"/>
          <w:sz w:val="24"/>
          <w:szCs w:val="24"/>
          <w:lang w:val="en-US" w:eastAsia="x-none"/>
        </w:rPr>
        <w:t xml:space="preserve"> = []</w:t>
      </w:r>
    </w:p>
    <w:p w14:paraId="60DD83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layers_main_name</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w:t>
      </w:r>
    </w:p>
    <w:p w14:paraId="2D12D5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layer.name(</w:t>
      </w:r>
      <w:proofErr w:type="gramEnd"/>
      <w:r w:rsidRPr="00C52C0F">
        <w:rPr>
          <w:rFonts w:ascii="Courier New" w:hAnsi="Courier New" w:cs="Courier New"/>
          <w:sz w:val="24"/>
          <w:szCs w:val="24"/>
          <w:lang w:val="en-US" w:eastAsia="x-none"/>
        </w:rPr>
        <w:t xml:space="preserve">) for layer in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w:t>
      </w:r>
      <w:proofErr w:type="spellEnd"/>
      <w:r w:rsidRPr="00C52C0F">
        <w:rPr>
          <w:rFonts w:ascii="Courier New" w:hAnsi="Courier New" w:cs="Courier New"/>
          <w:sz w:val="24"/>
          <w:szCs w:val="24"/>
          <w:lang w:val="en-US" w:eastAsia="x-none"/>
        </w:rPr>
        <w:t>().values()]:</w:t>
      </w:r>
    </w:p>
    <w:p w14:paraId="468252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"rectangle_" in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10AFF2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layers_rect_</w:t>
      </w:r>
      <w:proofErr w:type="gramStart"/>
      <w:r w:rsidRPr="00C52C0F">
        <w:rPr>
          <w:rFonts w:ascii="Courier New" w:hAnsi="Courier New" w:cs="Courier New"/>
          <w:sz w:val="24"/>
          <w:szCs w:val="24"/>
          <w:lang w:val="en-US" w:eastAsia="x-none"/>
        </w:rPr>
        <w:t>name.append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48F2D7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499A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layers_main_name</w:t>
      </w:r>
      <w:proofErr w:type="spellEnd"/>
      <w:r w:rsidRPr="00C52C0F">
        <w:rPr>
          <w:rFonts w:ascii="Courier New" w:hAnsi="Courier New" w:cs="Courier New"/>
          <w:sz w:val="24"/>
          <w:szCs w:val="24"/>
          <w:lang w:val="en-US" w:eastAsia="x-none"/>
        </w:rPr>
        <w:t>:</w:t>
      </w:r>
    </w:p>
    <w:p w14:paraId="4DC00F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feats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getFeatures</w:t>
      </w:r>
      <w:proofErr w:type="spellEnd"/>
      <w:r w:rsidRPr="00C52C0F">
        <w:rPr>
          <w:rFonts w:ascii="Courier New" w:hAnsi="Courier New" w:cs="Courier New"/>
          <w:sz w:val="24"/>
          <w:szCs w:val="24"/>
          <w:lang w:val="en-US" w:eastAsia="x-none"/>
        </w:rPr>
        <w:t>()</w:t>
      </w:r>
    </w:p>
    <w:p w14:paraId="5C17F4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 in feats:</w:t>
      </w:r>
    </w:p>
    <w:p w14:paraId="1DFCA8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 xml:space="preserve"> = ""</w:t>
      </w:r>
    </w:p>
    <w:p w14:paraId="00DF81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w:t>
      </w:r>
      <w:proofErr w:type="spellEnd"/>
      <w:r w:rsidRPr="00C52C0F">
        <w:rPr>
          <w:rFonts w:ascii="Courier New" w:hAnsi="Courier New" w:cs="Courier New"/>
          <w:sz w:val="24"/>
          <w:szCs w:val="24"/>
          <w:lang w:val="en-US" w:eastAsia="x-none"/>
        </w:rPr>
        <w:t xml:space="preserve"> = ""</w:t>
      </w:r>
    </w:p>
    <w:p w14:paraId="19756C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layers_rect_name</w:t>
      </w:r>
      <w:proofErr w:type="spellEnd"/>
      <w:r w:rsidRPr="00C52C0F">
        <w:rPr>
          <w:rFonts w:ascii="Courier New" w:hAnsi="Courier New" w:cs="Courier New"/>
          <w:sz w:val="24"/>
          <w:szCs w:val="24"/>
          <w:lang w:val="en-US" w:eastAsia="x-none"/>
        </w:rPr>
        <w:t>:</w:t>
      </w:r>
    </w:p>
    <w:p w14:paraId="48E14F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feats_rect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getFeatures</w:t>
      </w:r>
      <w:proofErr w:type="spellEnd"/>
      <w:r w:rsidRPr="00C52C0F">
        <w:rPr>
          <w:rFonts w:ascii="Courier New" w:hAnsi="Courier New" w:cs="Courier New"/>
          <w:sz w:val="24"/>
          <w:szCs w:val="24"/>
          <w:lang w:val="en-US" w:eastAsia="x-none"/>
        </w:rPr>
        <w:t>()</w:t>
      </w:r>
    </w:p>
    <w:p w14:paraId="06BECF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feat_rect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feats_rect</w:t>
      </w:r>
      <w:proofErr w:type="spellEnd"/>
      <w:r w:rsidRPr="00C52C0F">
        <w:rPr>
          <w:rFonts w:ascii="Courier New" w:hAnsi="Courier New" w:cs="Courier New"/>
          <w:sz w:val="24"/>
          <w:szCs w:val="24"/>
          <w:lang w:val="en-US" w:eastAsia="x-none"/>
        </w:rPr>
        <w:t>:</w:t>
      </w:r>
    </w:p>
    <w:p w14:paraId="612ABB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proofErr w:type="gramStart"/>
      <w:r w:rsidRPr="00C52C0F">
        <w:rPr>
          <w:rFonts w:ascii="Courier New" w:hAnsi="Courier New" w:cs="Courier New"/>
          <w:sz w:val="24"/>
          <w:szCs w:val="24"/>
          <w:lang w:val="en-US" w:eastAsia="x-none"/>
        </w:rPr>
        <w:t>feat.geometry</w:t>
      </w:r>
      <w:proofErr w:type="spellEnd"/>
      <w:proofErr w:type="gramEnd"/>
      <w:r w:rsidRPr="00C52C0F">
        <w:rPr>
          <w:rFonts w:ascii="Courier New" w:hAnsi="Courier New" w:cs="Courier New"/>
          <w:sz w:val="24"/>
          <w:szCs w:val="24"/>
          <w:lang w:val="en-US" w:eastAsia="x-none"/>
        </w:rPr>
        <w:t>().intersects(</w:t>
      </w:r>
      <w:proofErr w:type="spellStart"/>
      <w:r w:rsidRPr="00C52C0F">
        <w:rPr>
          <w:rFonts w:ascii="Courier New" w:hAnsi="Courier New" w:cs="Courier New"/>
          <w:sz w:val="24"/>
          <w:szCs w:val="24"/>
          <w:lang w:val="en-US" w:eastAsia="x-none"/>
        </w:rPr>
        <w:t>feat_rect.geometry</w:t>
      </w:r>
      <w:proofErr w:type="spellEnd"/>
      <w:r w:rsidRPr="00C52C0F">
        <w:rPr>
          <w:rFonts w:ascii="Courier New" w:hAnsi="Courier New" w:cs="Courier New"/>
          <w:sz w:val="24"/>
          <w:szCs w:val="24"/>
          <w:lang w:val="en-US" w:eastAsia="x-none"/>
        </w:rPr>
        <w:t>())):</w:t>
      </w:r>
    </w:p>
    <w:p w14:paraId="3F5A07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current_</w:t>
      </w:r>
      <w:proofErr w:type="gramStart"/>
      <w:r w:rsidRPr="00C52C0F">
        <w:rPr>
          <w:rFonts w:ascii="Courier New" w:hAnsi="Courier New" w:cs="Courier New"/>
          <w:sz w:val="24"/>
          <w:szCs w:val="24"/>
          <w:lang w:val="en-US" w:eastAsia="x-none"/>
        </w:rPr>
        <w:t>rect.split</w:t>
      </w:r>
      <w:proofErr w:type="spellEnd"/>
      <w:proofErr w:type="gramEnd"/>
      <w:r w:rsidRPr="00C52C0F">
        <w:rPr>
          <w:rFonts w:ascii="Courier New" w:hAnsi="Courier New" w:cs="Courier New"/>
          <w:sz w:val="24"/>
          <w:szCs w:val="24"/>
          <w:lang w:val="en-US" w:eastAsia="x-none"/>
        </w:rPr>
        <w:t>("_")[1] + ";"</w:t>
      </w:r>
    </w:p>
    <w:p w14:paraId="7BE0A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40A51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 "_" + str(</w:t>
      </w:r>
      <w:proofErr w:type="gramStart"/>
      <w:r w:rsidRPr="00C52C0F">
        <w:rPr>
          <w:rFonts w:ascii="Courier New" w:hAnsi="Courier New" w:cs="Courier New"/>
          <w:sz w:val="24"/>
          <w:szCs w:val="24"/>
          <w:lang w:val="en-US" w:eastAsia="x-none"/>
        </w:rPr>
        <w:t>feat.id(</w:t>
      </w:r>
      <w:proofErr w:type="gramEnd"/>
      <w:r w:rsidRPr="00C52C0F">
        <w:rPr>
          <w:rFonts w:ascii="Courier New" w:hAnsi="Courier New" w:cs="Courier New"/>
          <w:sz w:val="24"/>
          <w:szCs w:val="24"/>
          <w:lang w:val="en-US" w:eastAsia="x-none"/>
        </w:rPr>
        <w:t xml:space="preserve">)) + "_" + </w:t>
      </w:r>
      <w:proofErr w:type="spellStart"/>
      <w:r w:rsidRPr="00C52C0F">
        <w:rPr>
          <w:rFonts w:ascii="Courier New" w:hAnsi="Courier New" w:cs="Courier New"/>
          <w:sz w:val="24"/>
          <w:szCs w:val="24"/>
          <w:lang w:val="en-US" w:eastAsia="x-none"/>
        </w:rPr>
        <w:t>str_index</w:t>
      </w:r>
      <w:proofErr w:type="spellEnd"/>
    </w:p>
    <w:p w14:paraId="4AE051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total_</w:t>
      </w:r>
      <w:proofErr w:type="gramStart"/>
      <w:r w:rsidRPr="00C52C0F">
        <w:rPr>
          <w:rFonts w:ascii="Courier New" w:hAnsi="Courier New" w:cs="Courier New"/>
          <w:sz w:val="24"/>
          <w:szCs w:val="24"/>
          <w:lang w:val="en-US" w:eastAsia="x-none"/>
        </w:rPr>
        <w:t>list.append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w:t>
      </w:r>
    </w:p>
    <w:p w14:paraId="1AA17B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00E85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print(</w:t>
      </w:r>
      <w:proofErr w:type="spellStart"/>
      <w:r w:rsidRPr="00C52C0F">
        <w:rPr>
          <w:rFonts w:ascii="Courier New" w:hAnsi="Courier New" w:cs="Courier New"/>
          <w:sz w:val="24"/>
          <w:szCs w:val="24"/>
          <w:lang w:val="en-US" w:eastAsia="x-none"/>
        </w:rPr>
        <w:t>total_list</w:t>
      </w:r>
      <w:proofErr w:type="spellEnd"/>
      <w:r w:rsidRPr="00C52C0F">
        <w:rPr>
          <w:rFonts w:ascii="Courier New" w:hAnsi="Courier New" w:cs="Courier New"/>
          <w:sz w:val="24"/>
          <w:szCs w:val="24"/>
          <w:lang w:val="en-US" w:eastAsia="x-none"/>
        </w:rPr>
        <w:t>)</w:t>
      </w:r>
    </w:p>
    <w:p w14:paraId="0819DF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total_list</w:t>
      </w:r>
      <w:proofErr w:type="spellEnd"/>
    </w:p>
    <w:p w14:paraId="6394C5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6E6F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0A5581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Обнуление точек пересечения если есть непересекающийся объект</w:t>
      </w:r>
    </w:p>
    <w:p w14:paraId="12309B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zero_count_inner_</w:t>
      </w:r>
      <w:proofErr w:type="gramStart"/>
      <w:r w:rsidRPr="00C52C0F">
        <w:rPr>
          <w:rFonts w:ascii="Courier New" w:hAnsi="Courier New" w:cs="Courier New"/>
          <w:sz w:val="24"/>
          <w:szCs w:val="24"/>
          <w:lang w:val="en-US" w:eastAsia="x-none"/>
        </w:rPr>
        <w:t>intersects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6DBD27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geom_in</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0CA7B8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1964412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geom_</w:t>
      </w:r>
      <w:proofErr w:type="gramStart"/>
      <w:r w:rsidRPr="00C52C0F">
        <w:rPr>
          <w:rFonts w:ascii="Courier New" w:hAnsi="Courier New" w:cs="Courier New"/>
          <w:sz w:val="24"/>
          <w:szCs w:val="24"/>
          <w:lang w:val="en-US" w:eastAsia="x-none"/>
        </w:rPr>
        <w:t>in</w:t>
      </w:r>
      <w:proofErr w:type="spellEnd"/>
      <w:r w:rsidRPr="00C52C0F">
        <w:rPr>
          <w:rFonts w:ascii="Courier New" w:hAnsi="Courier New" w:cs="Courier New"/>
          <w:sz w:val="24"/>
          <w:szCs w:val="24"/>
          <w:lang w:val="en-US" w:eastAsia="x-none"/>
        </w:rPr>
        <w:t xml:space="preserve"> !</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w:t>
      </w:r>
    </w:p>
    <w:p w14:paraId="362539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w:t>
      </w:r>
      <w:proofErr w:type="spellStart"/>
      <w:r w:rsidRPr="00C52C0F">
        <w:rPr>
          <w:rFonts w:ascii="Courier New" w:hAnsi="Courier New" w:cs="Courier New"/>
          <w:sz w:val="24"/>
          <w:szCs w:val="24"/>
          <w:lang w:val="en-US" w:eastAsia="x-none"/>
        </w:rPr>
        <w:t>geom_</w:t>
      </w:r>
      <w:proofErr w:type="gramStart"/>
      <w:r w:rsidRPr="00C52C0F">
        <w:rPr>
          <w:rFonts w:ascii="Courier New" w:hAnsi="Courier New" w:cs="Courier New"/>
          <w:sz w:val="24"/>
          <w:szCs w:val="24"/>
          <w:lang w:val="en-US" w:eastAsia="x-none"/>
        </w:rPr>
        <w:t>in.intersects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w:t>
      </w:r>
    </w:p>
    <w:p w14:paraId="4D08DD8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False</w:t>
      </w:r>
    </w:p>
    <w:p w14:paraId="6826D7F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True</w:t>
      </w:r>
    </w:p>
    <w:p w14:paraId="3538BFE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5D25F2B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3DCC6A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Установка цвета </w:t>
      </w:r>
      <w:proofErr w:type="spellStart"/>
      <w:r w:rsidRPr="00C52C0F">
        <w:rPr>
          <w:rFonts w:ascii="Courier New" w:hAnsi="Courier New" w:cs="Courier New"/>
          <w:sz w:val="24"/>
          <w:szCs w:val="24"/>
          <w:lang w:eastAsia="x-none"/>
        </w:rPr>
        <w:t>прямоугольнико</w:t>
      </w:r>
      <w:proofErr w:type="spellEnd"/>
      <w:r w:rsidRPr="00C52C0F">
        <w:rPr>
          <w:rFonts w:ascii="Courier New" w:hAnsi="Courier New" w:cs="Courier New"/>
          <w:sz w:val="24"/>
          <w:szCs w:val="24"/>
          <w:lang w:eastAsia="x-none"/>
        </w:rPr>
        <w:t xml:space="preserve"> для каждого объекта</w:t>
      </w:r>
    </w:p>
    <w:p w14:paraId="17BE81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set_color_</w:t>
      </w:r>
      <w:proofErr w:type="gramStart"/>
      <w:r w:rsidRPr="00C52C0F">
        <w:rPr>
          <w:rFonts w:ascii="Courier New" w:hAnsi="Courier New" w:cs="Courier New"/>
          <w:sz w:val="24"/>
          <w:szCs w:val="24"/>
          <w:lang w:val="en-US" w:eastAsia="x-none"/>
        </w:rPr>
        <w:t>rects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list_indexs</w:t>
      </w:r>
      <w:proofErr w:type="spellEnd"/>
      <w:r w:rsidRPr="00C52C0F">
        <w:rPr>
          <w:rFonts w:ascii="Courier New" w:hAnsi="Courier New" w:cs="Courier New"/>
          <w:sz w:val="24"/>
          <w:szCs w:val="24"/>
          <w:lang w:val="en-US" w:eastAsia="x-none"/>
        </w:rPr>
        <w:t>):</w:t>
      </w:r>
    </w:p>
    <w:p w14:paraId="0286CD6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obj in </w:t>
      </w:r>
      <w:proofErr w:type="spellStart"/>
      <w:r w:rsidRPr="00C52C0F">
        <w:rPr>
          <w:rFonts w:ascii="Courier New" w:hAnsi="Courier New" w:cs="Courier New"/>
          <w:sz w:val="24"/>
          <w:szCs w:val="24"/>
          <w:lang w:val="en-US" w:eastAsia="x-none"/>
        </w:rPr>
        <w:t>list_indexs</w:t>
      </w:r>
      <w:proofErr w:type="spellEnd"/>
      <w:r w:rsidRPr="00C52C0F">
        <w:rPr>
          <w:rFonts w:ascii="Courier New" w:hAnsi="Courier New" w:cs="Courier New"/>
          <w:sz w:val="24"/>
          <w:szCs w:val="24"/>
          <w:lang w:val="en-US" w:eastAsia="x-none"/>
        </w:rPr>
        <w:t>:</w:t>
      </w:r>
    </w:p>
    <w:p w14:paraId="08837F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("_")[0]</w:t>
      </w:r>
    </w:p>
    <w:p w14:paraId="37B789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id_feature</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("_")[1]</w:t>
      </w:r>
    </w:p>
    <w:p w14:paraId="171D7DD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("_")[2]</w:t>
      </w:r>
    </w:p>
    <w:p w14:paraId="617122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C4F1F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)[0]</w:t>
      </w:r>
    </w:p>
    <w:p w14:paraId="1283E5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90AF3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 in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6432DA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feat.id(</w:t>
      </w:r>
      <w:proofErr w:type="gramEnd"/>
      <w:r w:rsidRPr="00C52C0F">
        <w:rPr>
          <w:rFonts w:ascii="Courier New" w:hAnsi="Courier New" w:cs="Courier New"/>
          <w:sz w:val="24"/>
          <w:szCs w:val="24"/>
          <w:lang w:val="en-US" w:eastAsia="x-none"/>
        </w:rPr>
        <w:t>) == int(</w:t>
      </w:r>
      <w:proofErr w:type="spellStart"/>
      <w:r w:rsidRPr="00C52C0F">
        <w:rPr>
          <w:rFonts w:ascii="Courier New" w:hAnsi="Courier New" w:cs="Courier New"/>
          <w:sz w:val="24"/>
          <w:szCs w:val="24"/>
          <w:lang w:val="en-US" w:eastAsia="x-none"/>
        </w:rPr>
        <w:t>id_feature</w:t>
      </w:r>
      <w:proofErr w:type="spellEnd"/>
      <w:r w:rsidRPr="00C52C0F">
        <w:rPr>
          <w:rFonts w:ascii="Courier New" w:hAnsi="Courier New" w:cs="Courier New"/>
          <w:sz w:val="24"/>
          <w:szCs w:val="24"/>
          <w:lang w:val="en-US" w:eastAsia="x-none"/>
        </w:rPr>
        <w:t>):</w:t>
      </w:r>
    </w:p>
    <w:p w14:paraId="0E06E2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w:t>
      </w:r>
      <w:proofErr w:type="gramEnd"/>
      <w:r w:rsidRPr="00C52C0F">
        <w:rPr>
          <w:rFonts w:ascii="Courier New" w:hAnsi="Courier New" w:cs="Courier New"/>
          <w:sz w:val="24"/>
          <w:szCs w:val="24"/>
          <w:lang w:val="en-US" w:eastAsia="x-none"/>
        </w:rPr>
        <w:t>_number_rects.split</w:t>
      </w:r>
      <w:proofErr w:type="spellEnd"/>
      <w:r w:rsidRPr="00C52C0F">
        <w:rPr>
          <w:rFonts w:ascii="Courier New" w:hAnsi="Courier New" w:cs="Courier New"/>
          <w:sz w:val="24"/>
          <w:szCs w:val="24"/>
          <w:lang w:val="en-US" w:eastAsia="x-none"/>
        </w:rPr>
        <w:t>(";")</w:t>
      </w:r>
    </w:p>
    <w:p w14:paraId="391F3415"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Присваиваем цвет каждому объекту</w:t>
      </w:r>
    </w:p>
    <w:p w14:paraId="7D1DE6C3"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w:t>
      </w:r>
      <w:r w:rsidRPr="009726C7">
        <w:rPr>
          <w:rFonts w:ascii="Courier New" w:hAnsi="Courier New" w:cs="Courier New"/>
          <w:sz w:val="24"/>
          <w:szCs w:val="24"/>
          <w:lang w:eastAsia="x-none"/>
        </w:rPr>
        <w:t xml:space="preserve"> = </w:t>
      </w:r>
      <w:proofErr w:type="gramStart"/>
      <w:r w:rsidRPr="00C52C0F">
        <w:rPr>
          <w:rFonts w:ascii="Courier New" w:hAnsi="Courier New" w:cs="Courier New"/>
          <w:sz w:val="24"/>
          <w:szCs w:val="24"/>
          <w:lang w:val="en-US" w:eastAsia="x-none"/>
        </w:rPr>
        <w:t>str</w:t>
      </w:r>
      <w:r w:rsidRPr="009726C7">
        <w:rPr>
          <w:rFonts w:ascii="Courier New" w:hAnsi="Courier New" w:cs="Courier New"/>
          <w:sz w:val="24"/>
          <w:szCs w:val="24"/>
          <w:lang w:eastAsia="x-none"/>
        </w:rPr>
        <w:t>(</w:t>
      </w:r>
      <w:proofErr w:type="gramEnd"/>
      <w:r w:rsidRPr="00C52C0F">
        <w:rPr>
          <w:rFonts w:ascii="Courier New" w:hAnsi="Courier New" w:cs="Courier New"/>
          <w:sz w:val="24"/>
          <w:szCs w:val="24"/>
          <w:lang w:val="en-US" w:eastAsia="x-none"/>
        </w:rPr>
        <w:t>random</w:t>
      </w:r>
      <w:r w:rsidRPr="009726C7">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randint</w:t>
      </w:r>
      <w:proofErr w:type="spellEnd"/>
      <w:r w:rsidRPr="009726C7">
        <w:rPr>
          <w:rFonts w:ascii="Courier New" w:hAnsi="Courier New" w:cs="Courier New"/>
          <w:sz w:val="24"/>
          <w:szCs w:val="24"/>
          <w:lang w:eastAsia="x-none"/>
        </w:rPr>
        <w:t>(0, 255))</w:t>
      </w:r>
    </w:p>
    <w:p w14:paraId="7F2ABE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g = </w:t>
      </w:r>
      <w:proofErr w:type="gramStart"/>
      <w:r w:rsidRPr="00C52C0F">
        <w:rPr>
          <w:rFonts w:ascii="Courier New" w:hAnsi="Courier New" w:cs="Courier New"/>
          <w:sz w:val="24"/>
          <w:szCs w:val="24"/>
          <w:lang w:val="en-US" w:eastAsia="x-none"/>
        </w:rPr>
        <w:t>str(</w:t>
      </w:r>
      <w:proofErr w:type="spellStart"/>
      <w:proofErr w:type="gramEnd"/>
      <w:r w:rsidRPr="00C52C0F">
        <w:rPr>
          <w:rFonts w:ascii="Courier New" w:hAnsi="Courier New" w:cs="Courier New"/>
          <w:sz w:val="24"/>
          <w:szCs w:val="24"/>
          <w:lang w:val="en-US" w:eastAsia="x-none"/>
        </w:rPr>
        <w:t>random.randint</w:t>
      </w:r>
      <w:proofErr w:type="spellEnd"/>
      <w:r w:rsidRPr="00C52C0F">
        <w:rPr>
          <w:rFonts w:ascii="Courier New" w:hAnsi="Courier New" w:cs="Courier New"/>
          <w:sz w:val="24"/>
          <w:szCs w:val="24"/>
          <w:lang w:val="en-US" w:eastAsia="x-none"/>
        </w:rPr>
        <w:t>(0, 255))</w:t>
      </w:r>
    </w:p>
    <w:p w14:paraId="25DDF1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 = </w:t>
      </w:r>
      <w:proofErr w:type="gramStart"/>
      <w:r w:rsidRPr="00C52C0F">
        <w:rPr>
          <w:rFonts w:ascii="Courier New" w:hAnsi="Courier New" w:cs="Courier New"/>
          <w:sz w:val="24"/>
          <w:szCs w:val="24"/>
          <w:lang w:val="en-US" w:eastAsia="x-none"/>
        </w:rPr>
        <w:t>str(</w:t>
      </w:r>
      <w:proofErr w:type="spellStart"/>
      <w:proofErr w:type="gramEnd"/>
      <w:r w:rsidRPr="00C52C0F">
        <w:rPr>
          <w:rFonts w:ascii="Courier New" w:hAnsi="Courier New" w:cs="Courier New"/>
          <w:sz w:val="24"/>
          <w:szCs w:val="24"/>
          <w:lang w:val="en-US" w:eastAsia="x-none"/>
        </w:rPr>
        <w:t>random.randint</w:t>
      </w:r>
      <w:proofErr w:type="spellEnd"/>
      <w:r w:rsidRPr="00C52C0F">
        <w:rPr>
          <w:rFonts w:ascii="Courier New" w:hAnsi="Courier New" w:cs="Courier New"/>
          <w:sz w:val="24"/>
          <w:szCs w:val="24"/>
          <w:lang w:val="en-US" w:eastAsia="x-none"/>
        </w:rPr>
        <w:t>(0, 255))</w:t>
      </w:r>
    </w:p>
    <w:p w14:paraId="4E83F5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r+','+g+','+</w:t>
      </w:r>
      <w:proofErr w:type="gramStart"/>
      <w:r w:rsidRPr="00C52C0F">
        <w:rPr>
          <w:rFonts w:ascii="Courier New" w:hAnsi="Courier New" w:cs="Courier New"/>
          <w:sz w:val="24"/>
          <w:szCs w:val="24"/>
          <w:lang w:val="en-US" w:eastAsia="x-none"/>
        </w:rPr>
        <w:t>b ,</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377503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number in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w:t>
      </w:r>
    </w:p>
    <w:p w14:paraId="1F1635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number !</w:t>
      </w:r>
      <w:proofErr w:type="gramEnd"/>
      <w:r w:rsidRPr="00C52C0F">
        <w:rPr>
          <w:rFonts w:ascii="Courier New" w:hAnsi="Courier New" w:cs="Courier New"/>
          <w:sz w:val="24"/>
          <w:szCs w:val="24"/>
          <w:lang w:val="en-US" w:eastAsia="x-none"/>
        </w:rPr>
        <w:t>= "" :</w:t>
      </w:r>
    </w:p>
    <w:p w14:paraId="3206C4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 xml:space="preserve"> = "rectangle_" + number</w:t>
      </w:r>
    </w:p>
    <w:p w14:paraId="48B4F40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)[0]</w:t>
      </w:r>
    </w:p>
    <w:p w14:paraId="610355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Присвоение</w:t>
      </w:r>
      <w:proofErr w:type="spellEnd"/>
      <w:r w:rsidRPr="00C52C0F">
        <w:rPr>
          <w:rFonts w:ascii="Courier New" w:hAnsi="Courier New" w:cs="Courier New"/>
          <w:sz w:val="24"/>
          <w:szCs w:val="24"/>
          <w:lang w:val="en-US" w:eastAsia="x-none"/>
        </w:rPr>
        <w:t xml:space="preserve"> цвета</w:t>
      </w:r>
    </w:p>
    <w:p w14:paraId="57E8E5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CAD43D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3E1094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1D1A1294"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break</w:t>
      </w:r>
    </w:p>
    <w:p w14:paraId="0C478578" w14:textId="77777777" w:rsidR="00C52C0F" w:rsidRPr="009726C7" w:rsidRDefault="00C52C0F" w:rsidP="00C52C0F">
      <w:pPr>
        <w:pStyle w:val="afe"/>
        <w:spacing w:line="240" w:lineRule="auto"/>
        <w:ind w:left="0" w:right="310"/>
        <w:jc w:val="both"/>
        <w:rPr>
          <w:rFonts w:ascii="Courier New" w:hAnsi="Courier New" w:cs="Courier New"/>
          <w:sz w:val="24"/>
          <w:szCs w:val="24"/>
          <w:lang w:eastAsia="x-none"/>
        </w:rPr>
      </w:pPr>
    </w:p>
    <w:p w14:paraId="2ED80DE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9726C7">
        <w:rPr>
          <w:rFonts w:ascii="Courier New" w:hAnsi="Courier New" w:cs="Courier New"/>
          <w:sz w:val="24"/>
          <w:szCs w:val="24"/>
          <w:lang w:eastAsia="x-none"/>
        </w:rPr>
        <w:t xml:space="preserve">        </w:t>
      </w:r>
      <w:r w:rsidRPr="00C52C0F">
        <w:rPr>
          <w:rFonts w:ascii="Courier New" w:hAnsi="Courier New" w:cs="Courier New"/>
          <w:sz w:val="24"/>
          <w:szCs w:val="24"/>
          <w:lang w:eastAsia="x-none"/>
        </w:rPr>
        <w:t># Присваиваем серый цвет у пересекающихся прямоугольников</w:t>
      </w:r>
    </w:p>
    <w:p w14:paraId="319B4C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for number in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w:t>
      </w:r>
    </w:p>
    <w:p w14:paraId="2DCA6A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('rectangle_' + number)[0]</w:t>
      </w:r>
    </w:p>
    <w:p w14:paraId="496F41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C2F3E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'190, 190, 190',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4B8397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25286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0301B3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73561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7BDD1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817D1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Запуска</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скрипта</w:t>
      </w:r>
      <w:proofErr w:type="spellEnd"/>
    </w:p>
    <w:p w14:paraId="24C787F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run</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15B71A5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Загрузка первого слоя и его разделение</w:t>
      </w:r>
    </w:p>
    <w:p w14:paraId="2C7B5E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proofErr w:type="gramStart"/>
      <w:r w:rsidRPr="00C52C0F">
        <w:rPr>
          <w:rFonts w:ascii="Courier New" w:hAnsi="Courier New" w:cs="Courier New"/>
          <w:sz w:val="24"/>
          <w:szCs w:val="24"/>
          <w:lang w:val="en-US" w:eastAsia="x-none"/>
        </w:rPr>
        <w:t>self.separation</w:t>
      </w:r>
      <w:proofErr w:type="gramEnd"/>
      <w:r w:rsidRPr="00C52C0F">
        <w:rPr>
          <w:rFonts w:ascii="Courier New" w:hAnsi="Courier New" w:cs="Courier New"/>
          <w:sz w:val="24"/>
          <w:szCs w:val="24"/>
          <w:lang w:val="en-US" w:eastAsia="x-none"/>
        </w:rPr>
        <w:t>_on_rect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self.add_temporary_layer</w:t>
      </w:r>
      <w:proofErr w:type="spellEnd"/>
      <w:r w:rsidRPr="00C52C0F">
        <w:rPr>
          <w:rFonts w:ascii="Courier New" w:hAnsi="Courier New" w:cs="Courier New"/>
          <w:sz w:val="24"/>
          <w:szCs w:val="24"/>
          <w:lang w:val="en-US" w:eastAsia="x-none"/>
        </w:rPr>
        <w:t>())</w:t>
      </w:r>
    </w:p>
    <w:p w14:paraId="13E99E6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Рекурсия распределения прямоугольников </w:t>
      </w:r>
    </w:p>
    <w:p w14:paraId="046EA87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separation</w:t>
      </w:r>
      <w:proofErr w:type="gramEnd"/>
      <w:r w:rsidRPr="00C52C0F">
        <w:rPr>
          <w:rFonts w:ascii="Courier New" w:hAnsi="Courier New" w:cs="Courier New"/>
          <w:sz w:val="24"/>
          <w:szCs w:val="24"/>
          <w:lang w:eastAsia="x-none"/>
        </w:rPr>
        <w:t>()</w:t>
      </w:r>
    </w:p>
    <w:p w14:paraId="2440B46B" w14:textId="77777777" w:rsidR="00C52C0F" w:rsidRPr="009726C7"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lastRenderedPageBreak/>
        <w:t xml:space="preserve">        </w:t>
      </w:r>
      <w:r w:rsidRPr="009726C7">
        <w:rPr>
          <w:rFonts w:ascii="Courier New" w:hAnsi="Courier New" w:cs="Courier New"/>
          <w:sz w:val="24"/>
          <w:szCs w:val="24"/>
          <w:lang w:val="en-US" w:eastAsia="x-none"/>
        </w:rPr>
        <w:t xml:space="preserve"># </w:t>
      </w:r>
      <w:r w:rsidRPr="00BA17CB">
        <w:rPr>
          <w:rFonts w:ascii="Courier New" w:hAnsi="Courier New" w:cs="Courier New"/>
          <w:sz w:val="24"/>
          <w:szCs w:val="24"/>
          <w:lang w:eastAsia="x-none"/>
        </w:rPr>
        <w:t>Получение</w:t>
      </w:r>
      <w:r w:rsidRPr="009726C7">
        <w:rPr>
          <w:rFonts w:ascii="Courier New" w:hAnsi="Courier New" w:cs="Courier New"/>
          <w:sz w:val="24"/>
          <w:szCs w:val="24"/>
          <w:lang w:val="en-US" w:eastAsia="x-none"/>
        </w:rPr>
        <w:t xml:space="preserve"> </w:t>
      </w:r>
      <w:r w:rsidRPr="00BA17CB">
        <w:rPr>
          <w:rFonts w:ascii="Courier New" w:hAnsi="Courier New" w:cs="Courier New"/>
          <w:sz w:val="24"/>
          <w:szCs w:val="24"/>
          <w:lang w:eastAsia="x-none"/>
        </w:rPr>
        <w:t>списка</w:t>
      </w:r>
    </w:p>
    <w:p w14:paraId="61563DA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9726C7">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list_index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self.fill</w:t>
      </w:r>
      <w:proofErr w:type="gramEnd"/>
      <w:r w:rsidRPr="00C52C0F">
        <w:rPr>
          <w:rFonts w:ascii="Courier New" w:hAnsi="Courier New" w:cs="Courier New"/>
          <w:sz w:val="24"/>
          <w:szCs w:val="24"/>
          <w:lang w:val="en-US" w:eastAsia="x-none"/>
        </w:rPr>
        <w:t>_index</w:t>
      </w:r>
      <w:proofErr w:type="spellEnd"/>
      <w:r w:rsidRPr="00C52C0F">
        <w:rPr>
          <w:rFonts w:ascii="Courier New" w:hAnsi="Courier New" w:cs="Courier New"/>
          <w:sz w:val="24"/>
          <w:szCs w:val="24"/>
          <w:lang w:val="en-US" w:eastAsia="x-none"/>
        </w:rPr>
        <w:t>()</w:t>
      </w:r>
    </w:p>
    <w:p w14:paraId="4487B57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list</w:t>
      </w:r>
      <w:proofErr w:type="gramEnd"/>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index</w:t>
      </w:r>
    </w:p>
    <w:p w14:paraId="2548630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50AE49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DF177A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Удаление временных слоёв</w:t>
      </w:r>
    </w:p>
    <w:p w14:paraId="638773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del_temp_layers</w:t>
      </w:r>
      <w:proofErr w:type="spellEnd"/>
      <w:r w:rsidRPr="00C52C0F">
        <w:rPr>
          <w:rFonts w:ascii="Courier New" w:hAnsi="Courier New" w:cs="Courier New"/>
          <w:sz w:val="24"/>
          <w:szCs w:val="24"/>
          <w:lang w:val="en-US" w:eastAsia="x-none"/>
        </w:rPr>
        <w:t>(self):</w:t>
      </w:r>
    </w:p>
    <w:p w14:paraId="5E72FD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layer.name(</w:t>
      </w:r>
      <w:proofErr w:type="gramEnd"/>
      <w:r w:rsidRPr="00C52C0F">
        <w:rPr>
          <w:rFonts w:ascii="Courier New" w:hAnsi="Courier New" w:cs="Courier New"/>
          <w:sz w:val="24"/>
          <w:szCs w:val="24"/>
          <w:lang w:val="en-US" w:eastAsia="x-none"/>
        </w:rPr>
        <w:t xml:space="preserve">) for layer in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w:t>
      </w:r>
      <w:proofErr w:type="spellEnd"/>
      <w:r w:rsidRPr="00C52C0F">
        <w:rPr>
          <w:rFonts w:ascii="Courier New" w:hAnsi="Courier New" w:cs="Courier New"/>
          <w:sz w:val="24"/>
          <w:szCs w:val="24"/>
          <w:lang w:val="en-US" w:eastAsia="x-none"/>
        </w:rPr>
        <w:t>().values()]</w:t>
      </w:r>
    </w:p>
    <w:p w14:paraId="7C7048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w:t>
      </w:r>
    </w:p>
    <w:p w14:paraId="7A9A993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"rectangle" in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17F596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
    <w:p w14:paraId="4393B3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.removeMapLayer</w:t>
      </w:r>
      <w:proofErr w:type="spellEnd"/>
      <w:r w:rsidRPr="00C52C0F">
        <w:rPr>
          <w:rFonts w:ascii="Courier New" w:hAnsi="Courier New" w:cs="Courier New"/>
          <w:sz w:val="24"/>
          <w:szCs w:val="24"/>
          <w:lang w:val="en-US" w:eastAsia="x-none"/>
        </w:rPr>
        <w:t>(layer.id())</w:t>
      </w:r>
    </w:p>
    <w:p w14:paraId="14490A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1354D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fix_</w:t>
      </w:r>
      <w:proofErr w:type="gramStart"/>
      <w:r w:rsidRPr="00C52C0F">
        <w:rPr>
          <w:rFonts w:ascii="Courier New" w:hAnsi="Courier New" w:cs="Courier New"/>
          <w:sz w:val="24"/>
          <w:szCs w:val="24"/>
          <w:lang w:val="en-US" w:eastAsia="x-none"/>
        </w:rPr>
        <w:t>cross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self, indexes):</w:t>
      </w:r>
    </w:p>
    <w:p w14:paraId="04E7A62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class Index:</w:t>
      </w:r>
    </w:p>
    <w:p w14:paraId="45DD63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id_f</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str_indexes</w:t>
      </w:r>
      <w:proofErr w:type="spellEnd"/>
      <w:r w:rsidRPr="00C52C0F">
        <w:rPr>
          <w:rFonts w:ascii="Courier New" w:hAnsi="Courier New" w:cs="Courier New"/>
          <w:sz w:val="24"/>
          <w:szCs w:val="24"/>
          <w:lang w:val="en-US" w:eastAsia="x-none"/>
        </w:rPr>
        <w:t>):</w:t>
      </w:r>
    </w:p>
    <w:p w14:paraId="5935AC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layer_name</w:t>
      </w:r>
      <w:proofErr w:type="spellEnd"/>
    </w:p>
    <w:p w14:paraId="7B38B5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self.id_f</w:t>
      </w:r>
      <w:proofErr w:type="spellEnd"/>
      <w:r w:rsidRPr="00C52C0F">
        <w:rPr>
          <w:rFonts w:ascii="Courier New" w:hAnsi="Courier New" w:cs="Courier New"/>
          <w:sz w:val="24"/>
          <w:szCs w:val="24"/>
          <w:lang w:val="en-US" w:eastAsia="x-none"/>
        </w:rPr>
        <w:t xml:space="preserve"> = id_f</w:t>
      </w:r>
    </w:p>
    <w:p w14:paraId="498B637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list_of_indexes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str_</w:t>
      </w:r>
      <w:proofErr w:type="gramStart"/>
      <w:r w:rsidRPr="00C52C0F">
        <w:rPr>
          <w:rFonts w:ascii="Courier New" w:hAnsi="Courier New" w:cs="Courier New"/>
          <w:sz w:val="24"/>
          <w:szCs w:val="24"/>
          <w:lang w:val="en-US" w:eastAsia="x-none"/>
        </w:rPr>
        <w:t>indexes.split</w:t>
      </w:r>
      <w:proofErr w:type="spellEnd"/>
      <w:proofErr w:type="gramEnd"/>
      <w:r w:rsidRPr="00C52C0F">
        <w:rPr>
          <w:rFonts w:ascii="Courier New" w:hAnsi="Courier New" w:cs="Courier New"/>
          <w:sz w:val="24"/>
          <w:szCs w:val="24"/>
          <w:lang w:val="en-US" w:eastAsia="x-none"/>
        </w:rPr>
        <w:t>(";")</w:t>
      </w:r>
    </w:p>
    <w:p w14:paraId="037326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list_of_indexes.pop</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394AE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_of_indexes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list_of_indexes</w:t>
      </w:r>
      <w:proofErr w:type="spellEnd"/>
    </w:p>
    <w:p w14:paraId="29FA65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60DB0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point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line1, line2):</w:t>
      </w:r>
    </w:p>
    <w:p w14:paraId="563974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line1[0].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7536FCF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line1[0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599429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x2 = line1[1].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23F62D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line1[1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3639D0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x3 = line2[0].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630FA5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y3 = line2[0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6A4559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x4 = line2[1].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017759D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y4 = line2[1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5ABF47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k1 = (y1 - y2) / (x1 - x2)</w:t>
      </w:r>
    </w:p>
    <w:p w14:paraId="77383F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b1 = (x2 * y1 - x1 * y2) / (x2 - x1)</w:t>
      </w:r>
    </w:p>
    <w:p w14:paraId="43DE3C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k2 = (y3 - y4) / (x3 - x4)</w:t>
      </w:r>
    </w:p>
    <w:p w14:paraId="3FB0EB8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b2 = (x4 * y3 - x3 * y4) / (x4 - x3)</w:t>
      </w:r>
    </w:p>
    <w:p w14:paraId="014842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w:t>
      </w:r>
      <w:proofErr w:type="gramStart"/>
      <w:r w:rsidRPr="00C52C0F">
        <w:rPr>
          <w:rFonts w:ascii="Courier New" w:hAnsi="Courier New" w:cs="Courier New"/>
          <w:sz w:val="24"/>
          <w:szCs w:val="24"/>
          <w:lang w:val="en-US" w:eastAsia="x-none"/>
        </w:rPr>
        <w:t>1 !</w:t>
      </w:r>
      <w:proofErr w:type="gramEnd"/>
      <w:r w:rsidRPr="00C52C0F">
        <w:rPr>
          <w:rFonts w:ascii="Courier New" w:hAnsi="Courier New" w:cs="Courier New"/>
          <w:sz w:val="24"/>
          <w:szCs w:val="24"/>
          <w:lang w:val="en-US" w:eastAsia="x-none"/>
        </w:rPr>
        <w:t>= k2:</w:t>
      </w:r>
    </w:p>
    <w:p w14:paraId="4C2C2C0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 = (b2 - b1) / (k1 - k2)</w:t>
      </w:r>
    </w:p>
    <w:p w14:paraId="55A0CD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 = (k2 * b1 - k1 * b2) / (k2 - k1)</w:t>
      </w:r>
    </w:p>
    <w:p w14:paraId="14F3A4D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min(</w:t>
      </w:r>
      <w:proofErr w:type="gramEnd"/>
      <w:r w:rsidRPr="00C52C0F">
        <w:rPr>
          <w:rFonts w:ascii="Courier New" w:hAnsi="Courier New" w:cs="Courier New"/>
          <w:sz w:val="24"/>
          <w:szCs w:val="24"/>
          <w:lang w:val="en-US" w:eastAsia="x-none"/>
        </w:rPr>
        <w:t>x1, x2) &lt;= x &lt;= max(x1, x2)) and (min(x3, x4) &lt;= x &lt;= max(x3, x4)) and (min(y1, y2) &lt;= y &lt;= max(y1, y2)) and (min(y3, y4) &lt;= y &lt;= max(y3, y4)):</w:t>
      </w:r>
    </w:p>
    <w:p w14:paraId="62083C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x,y</w:t>
      </w:r>
      <w:proofErr w:type="spellEnd"/>
      <w:proofErr w:type="gramEnd"/>
      <w:r w:rsidRPr="00C52C0F">
        <w:rPr>
          <w:rFonts w:ascii="Courier New" w:hAnsi="Courier New" w:cs="Courier New"/>
          <w:sz w:val="24"/>
          <w:szCs w:val="24"/>
          <w:lang w:val="en-US" w:eastAsia="x-none"/>
        </w:rPr>
        <w:t>)</w:t>
      </w:r>
    </w:p>
    <w:p w14:paraId="70FC43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8A942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0</w:t>
      </w:r>
    </w:p>
    <w:p w14:paraId="306B00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3F1A5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0</w:t>
      </w:r>
    </w:p>
    <w:p w14:paraId="3860FE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cross_point</w:t>
      </w:r>
      <w:proofErr w:type="spellEnd"/>
    </w:p>
    <w:p w14:paraId="7C06E2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F3C53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split_line</w:t>
      </w:r>
      <w:proofErr w:type="spellEnd"/>
      <w:r w:rsidRPr="00C52C0F">
        <w:rPr>
          <w:rFonts w:ascii="Courier New" w:hAnsi="Courier New" w:cs="Courier New"/>
          <w:sz w:val="24"/>
          <w:szCs w:val="24"/>
          <w:lang w:val="en-US" w:eastAsia="x-none"/>
        </w:rPr>
        <w:t>(line):</w:t>
      </w:r>
    </w:p>
    <w:p w14:paraId="3857430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line[0].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06B3ED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line[0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3FAC9A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x2 = line[1].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5BA58D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line[1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793C8B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(x1 + x2) / 2.0</w:t>
      </w:r>
    </w:p>
    <w:p w14:paraId="22B5B6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(y1 + y2) / 2.0</w:t>
      </w:r>
    </w:p>
    <w:p w14:paraId="301C31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proofErr w:type="gram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w:t>
      </w:r>
    </w:p>
    <w:p w14:paraId="44B411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B1756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point, obj):</w:t>
      </w:r>
    </w:p>
    <w:p w14:paraId="595C0E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 xml:space="preserve"> = ""</w:t>
      </w:r>
    </w:p>
    <w:p w14:paraId="3B97FD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el</w:t>
      </w:r>
      <w:proofErr w:type="spellEnd"/>
      <w:r w:rsidRPr="00C52C0F">
        <w:rPr>
          <w:rFonts w:ascii="Courier New" w:hAnsi="Courier New" w:cs="Courier New"/>
          <w:sz w:val="24"/>
          <w:szCs w:val="24"/>
          <w:lang w:val="en-US" w:eastAsia="x-none"/>
        </w:rPr>
        <w:t xml:space="preserve"> in obj:</w:t>
      </w:r>
    </w:p>
    <w:p w14:paraId="50F669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 xml:space="preserve"> += str(</w:t>
      </w:r>
      <w:proofErr w:type="spellStart"/>
      <w:r w:rsidRPr="00C52C0F">
        <w:rPr>
          <w:rFonts w:ascii="Courier New" w:hAnsi="Courier New" w:cs="Courier New"/>
          <w:sz w:val="24"/>
          <w:szCs w:val="24"/>
          <w:lang w:val="en-US" w:eastAsia="x-none"/>
        </w:rPr>
        <w:t>el.</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 ' ' + str(</w:t>
      </w:r>
      <w:proofErr w:type="spellStart"/>
      <w:r w:rsidRPr="00C52C0F">
        <w:rPr>
          <w:rFonts w:ascii="Courier New" w:hAnsi="Courier New" w:cs="Courier New"/>
          <w:sz w:val="24"/>
          <w:szCs w:val="24"/>
          <w:lang w:val="en-US" w:eastAsia="x-none"/>
        </w:rPr>
        <w:t>el.y</w:t>
      </w:r>
      <w:proofErr w:type="spellEnd"/>
      <w:r w:rsidRPr="00C52C0F">
        <w:rPr>
          <w:rFonts w:ascii="Courier New" w:hAnsi="Courier New" w:cs="Courier New"/>
          <w:sz w:val="24"/>
          <w:szCs w:val="24"/>
          <w:lang w:val="en-US" w:eastAsia="x-none"/>
        </w:rPr>
        <w:t>()) + ','</w:t>
      </w:r>
    </w:p>
    <w:p w14:paraId="1831E1B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pl_str</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Polygon(</w:t>
      </w:r>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[:-1] + '))'</w:t>
      </w:r>
    </w:p>
    <w:p w14:paraId="4CAD45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QgsGeometry.fromWkt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pl_str</w:t>
      </w:r>
      <w:proofErr w:type="spellEnd"/>
      <w:r w:rsidRPr="00C52C0F">
        <w:rPr>
          <w:rFonts w:ascii="Courier New" w:hAnsi="Courier New" w:cs="Courier New"/>
          <w:sz w:val="24"/>
          <w:szCs w:val="24"/>
          <w:lang w:val="en-US" w:eastAsia="x-none"/>
        </w:rPr>
        <w:t>)</w:t>
      </w:r>
    </w:p>
    <w:p w14:paraId="2E5520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point_geometry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QgsGeometry.fromWkt</w:t>
      </w:r>
      <w:proofErr w:type="spellEnd"/>
      <w:r w:rsidRPr="00C52C0F">
        <w:rPr>
          <w:rFonts w:ascii="Courier New" w:hAnsi="Courier New" w:cs="Courier New"/>
          <w:sz w:val="24"/>
          <w:szCs w:val="24"/>
          <w:lang w:val="en-US" w:eastAsia="x-none"/>
        </w:rPr>
        <w:t>('Point ((' + str(</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 ' ' + str(</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 '))')</w:t>
      </w:r>
    </w:p>
    <w:p w14:paraId="12B9C3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polygon_geometry_engine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QgsGeometry.createGeometryEngine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polygon_</w:t>
      </w:r>
      <w:proofErr w:type="gramStart"/>
      <w:r w:rsidRPr="00C52C0F">
        <w:rPr>
          <w:rFonts w:ascii="Courier New" w:hAnsi="Courier New" w:cs="Courier New"/>
          <w:sz w:val="24"/>
          <w:szCs w:val="24"/>
          <w:lang w:val="en-US" w:eastAsia="x-none"/>
        </w:rPr>
        <w:t>geometry.constGet</w:t>
      </w:r>
      <w:proofErr w:type="spellEnd"/>
      <w:proofErr w:type="gramEnd"/>
      <w:r w:rsidRPr="00C52C0F">
        <w:rPr>
          <w:rFonts w:ascii="Courier New" w:hAnsi="Courier New" w:cs="Courier New"/>
          <w:sz w:val="24"/>
          <w:szCs w:val="24"/>
          <w:lang w:val="en-US" w:eastAsia="x-none"/>
        </w:rPr>
        <w:t>())</w:t>
      </w:r>
    </w:p>
    <w:p w14:paraId="7B8D9F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polygon_geometry_</w:t>
      </w:r>
      <w:proofErr w:type="gramStart"/>
      <w:r w:rsidRPr="00C52C0F">
        <w:rPr>
          <w:rFonts w:ascii="Courier New" w:hAnsi="Courier New" w:cs="Courier New"/>
          <w:sz w:val="24"/>
          <w:szCs w:val="24"/>
          <w:lang w:val="en-US" w:eastAsia="x-none"/>
        </w:rPr>
        <w:t>engine.prepareGeometry</w:t>
      </w:r>
      <w:proofErr w:type="spellEnd"/>
      <w:proofErr w:type="gramEnd"/>
      <w:r w:rsidRPr="00C52C0F">
        <w:rPr>
          <w:rFonts w:ascii="Courier New" w:hAnsi="Courier New" w:cs="Courier New"/>
          <w:sz w:val="24"/>
          <w:szCs w:val="24"/>
          <w:lang w:val="en-US" w:eastAsia="x-none"/>
        </w:rPr>
        <w:t>()</w:t>
      </w:r>
    </w:p>
    <w:p w14:paraId="03328C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polygon_geometry_</w:t>
      </w:r>
      <w:proofErr w:type="gramStart"/>
      <w:r w:rsidRPr="00C52C0F">
        <w:rPr>
          <w:rFonts w:ascii="Courier New" w:hAnsi="Courier New" w:cs="Courier New"/>
          <w:sz w:val="24"/>
          <w:szCs w:val="24"/>
          <w:lang w:val="en-US" w:eastAsia="x-none"/>
        </w:rPr>
        <w:t>engine.intersects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point_geometry.constGet</w:t>
      </w:r>
      <w:proofErr w:type="spellEnd"/>
      <w:r w:rsidRPr="00C52C0F">
        <w:rPr>
          <w:rFonts w:ascii="Courier New" w:hAnsi="Courier New" w:cs="Courier New"/>
          <w:sz w:val="24"/>
          <w:szCs w:val="24"/>
          <w:lang w:val="en-US" w:eastAsia="x-none"/>
        </w:rPr>
        <w:t>()):</w:t>
      </w:r>
    </w:p>
    <w:p w14:paraId="45398C1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True</w:t>
      </w:r>
    </w:p>
    <w:p w14:paraId="4BC143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058A5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False</w:t>
      </w:r>
    </w:p>
    <w:p w14:paraId="73C1EE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1E280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e_</w:t>
      </w:r>
      <w:proofErr w:type="gramStart"/>
      <w:r w:rsidRPr="00C52C0F">
        <w:rPr>
          <w:rFonts w:ascii="Courier New" w:hAnsi="Courier New" w:cs="Courier New"/>
          <w:sz w:val="24"/>
          <w:szCs w:val="24"/>
          <w:lang w:val="en-US" w:eastAsia="x-none"/>
        </w:rPr>
        <w:t>distance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pt1, pt2):</w:t>
      </w:r>
    </w:p>
    <w:p w14:paraId="19775E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pt1.x()</w:t>
      </w:r>
    </w:p>
    <w:p w14:paraId="1369A8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pt1.y()</w:t>
      </w:r>
    </w:p>
    <w:p w14:paraId="57620D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x2 = pt2.x()</w:t>
      </w:r>
    </w:p>
    <w:p w14:paraId="67BF6D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pt2.y()</w:t>
      </w:r>
    </w:p>
    <w:p w14:paraId="35C5FE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 = ((x2 - x</w:t>
      </w:r>
      <w:proofErr w:type="gramStart"/>
      <w:r w:rsidRPr="00C52C0F">
        <w:rPr>
          <w:rFonts w:ascii="Courier New" w:hAnsi="Courier New" w:cs="Courier New"/>
          <w:sz w:val="24"/>
          <w:szCs w:val="24"/>
          <w:lang w:val="en-US" w:eastAsia="x-none"/>
        </w:rPr>
        <w:t>1)*</w:t>
      </w:r>
      <w:proofErr w:type="gramEnd"/>
      <w:r w:rsidRPr="00C52C0F">
        <w:rPr>
          <w:rFonts w:ascii="Courier New" w:hAnsi="Courier New" w:cs="Courier New"/>
          <w:sz w:val="24"/>
          <w:szCs w:val="24"/>
          <w:lang w:val="en-US" w:eastAsia="x-none"/>
        </w:rPr>
        <w:t>*2 + (y2 - y1)**2)**(1/2)</w:t>
      </w:r>
    </w:p>
    <w:p w14:paraId="07C462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distance</w:t>
      </w:r>
    </w:p>
    <w:p w14:paraId="1406E0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E9BB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move_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list_pt_for_mv</w:t>
      </w:r>
      <w:proofErr w:type="spellEnd"/>
      <w:r w:rsidRPr="00C52C0F">
        <w:rPr>
          <w:rFonts w:ascii="Courier New" w:hAnsi="Courier New" w:cs="Courier New"/>
          <w:sz w:val="24"/>
          <w:szCs w:val="24"/>
          <w:lang w:val="en-US" w:eastAsia="x-none"/>
        </w:rPr>
        <w:t>):</w:t>
      </w:r>
    </w:p>
    <w:p w14:paraId="2FDC90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        </w:t>
      </w:r>
    </w:p>
    <w:p w14:paraId="3B9C96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list_pt_for_mv</w:t>
      </w:r>
      <w:proofErr w:type="spellEnd"/>
      <w:r w:rsidRPr="00C52C0F">
        <w:rPr>
          <w:rFonts w:ascii="Courier New" w:hAnsi="Courier New" w:cs="Courier New"/>
          <w:sz w:val="24"/>
          <w:szCs w:val="24"/>
          <w:lang w:val="en-US" w:eastAsia="x-none"/>
        </w:rPr>
        <w:t>:</w:t>
      </w:r>
    </w:p>
    <w:p w14:paraId="0148CF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x_new</w:t>
      </w:r>
      <w:proofErr w:type="spellEnd"/>
      <w:r w:rsidRPr="00C52C0F">
        <w:rPr>
          <w:rFonts w:ascii="Courier New" w:hAnsi="Courier New" w:cs="Courier New"/>
          <w:sz w:val="24"/>
          <w:szCs w:val="24"/>
          <w:lang w:val="en-US" w:eastAsia="x-none"/>
        </w:rPr>
        <w:t xml:space="preserve"> = (2.0 * </w:t>
      </w:r>
      <w:proofErr w:type="spellStart"/>
      <w:r w:rsidRPr="00C52C0F">
        <w:rPr>
          <w:rFonts w:ascii="Courier New" w:hAnsi="Courier New" w:cs="Courier New"/>
          <w:sz w:val="24"/>
          <w:szCs w:val="24"/>
          <w:lang w:val="en-US" w:eastAsia="x-none"/>
        </w:rPr>
        <w:t>pt.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centr.x</w:t>
      </w:r>
      <w:proofErr w:type="spellEnd"/>
      <w:r w:rsidRPr="00C52C0F">
        <w:rPr>
          <w:rFonts w:ascii="Courier New" w:hAnsi="Courier New" w:cs="Courier New"/>
          <w:sz w:val="24"/>
          <w:szCs w:val="24"/>
          <w:lang w:val="en-US" w:eastAsia="x-none"/>
        </w:rPr>
        <w:t>()</w:t>
      </w:r>
    </w:p>
    <w:p w14:paraId="6145B7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y_new</w:t>
      </w:r>
      <w:proofErr w:type="spellEnd"/>
      <w:r w:rsidRPr="00C52C0F">
        <w:rPr>
          <w:rFonts w:ascii="Courier New" w:hAnsi="Courier New" w:cs="Courier New"/>
          <w:sz w:val="24"/>
          <w:szCs w:val="24"/>
          <w:lang w:val="en-US" w:eastAsia="x-none"/>
        </w:rPr>
        <w:t xml:space="preserve"> = (2.0 * </w:t>
      </w:r>
      <w:proofErr w:type="spellStart"/>
      <w:proofErr w:type="gramStart"/>
      <w:r w:rsidRPr="00C52C0F">
        <w:rPr>
          <w:rFonts w:ascii="Courier New" w:hAnsi="Courier New" w:cs="Courier New"/>
          <w:sz w:val="24"/>
          <w:szCs w:val="24"/>
          <w:lang w:val="en-US" w:eastAsia="x-none"/>
        </w:rPr>
        <w:t>pt.y</w:t>
      </w:r>
      <w:proofErr w:type="spellEnd"/>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centr.y</w:t>
      </w:r>
      <w:proofErr w:type="spellEnd"/>
      <w:r w:rsidRPr="00C52C0F">
        <w:rPr>
          <w:rFonts w:ascii="Courier New" w:hAnsi="Courier New" w:cs="Courier New"/>
          <w:sz w:val="24"/>
          <w:szCs w:val="24"/>
          <w:lang w:val="en-US" w:eastAsia="x-none"/>
        </w:rPr>
        <w:t>()</w:t>
      </w:r>
    </w:p>
    <w:p w14:paraId="4AA282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t>
      </w:r>
      <w:proofErr w:type="gramStart"/>
      <w:r w:rsidRPr="00C52C0F">
        <w:rPr>
          <w:rFonts w:ascii="Courier New" w:hAnsi="Courier New" w:cs="Courier New"/>
          <w:sz w:val="24"/>
          <w:szCs w:val="24"/>
          <w:lang w:val="en-US" w:eastAsia="x-none"/>
        </w:rPr>
        <w:t>mvd.append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x_new</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y_new</w:t>
      </w:r>
      <w:proofErr w:type="spellEnd"/>
      <w:r w:rsidRPr="00C52C0F">
        <w:rPr>
          <w:rFonts w:ascii="Courier New" w:hAnsi="Courier New" w:cs="Courier New"/>
          <w:sz w:val="24"/>
          <w:szCs w:val="24"/>
          <w:lang w:val="en-US" w:eastAsia="x-none"/>
        </w:rPr>
        <w:t>))</w:t>
      </w:r>
    </w:p>
    <w:p w14:paraId="5778BD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list_pt_mvd</w:t>
      </w:r>
      <w:proofErr w:type="spellEnd"/>
    </w:p>
    <w:p w14:paraId="4E14B2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B17E3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get_min_max_</w:t>
      </w:r>
      <w:proofErr w:type="gramStart"/>
      <w:r w:rsidRPr="00C52C0F">
        <w:rPr>
          <w:rFonts w:ascii="Courier New" w:hAnsi="Courier New" w:cs="Courier New"/>
          <w:sz w:val="24"/>
          <w:szCs w:val="24"/>
          <w:lang w:val="en-US" w:eastAsia="x-none"/>
        </w:rPr>
        <w:t>ind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list_points1):</w:t>
      </w:r>
    </w:p>
    <w:p w14:paraId="2E7BBB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 xml:space="preserve"> = [x for x, y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5BD93D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(set(</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w:t>
      </w:r>
    </w:p>
    <w:p w14:paraId="381F95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EB620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1C02A9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D3535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 + 1</w:t>
      </w:r>
    </w:p>
    <w:p w14:paraId="6D61E51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F9F6F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0288B6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51D29F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 list_points1[</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w:t>
      </w:r>
    </w:p>
    <w:p w14:paraId="183111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min == max:</w:t>
      </w:r>
    </w:p>
    <w:p w14:paraId="2D71E8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05F635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for k, p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517598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2756BD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(min(distances))][1]</w:t>
      </w:r>
    </w:p>
    <w:p w14:paraId="45A934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(max(distances))][1]</w:t>
      </w:r>
    </w:p>
    <w:p w14:paraId="076213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8A2E1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min_l</w:t>
      </w:r>
      <w:proofErr w:type="spellEnd"/>
      <w:r w:rsidRPr="00C52C0F">
        <w:rPr>
          <w:rFonts w:ascii="Courier New" w:hAnsi="Courier New" w:cs="Courier New"/>
          <w:sz w:val="24"/>
          <w:szCs w:val="24"/>
          <w:lang w:val="en-US" w:eastAsia="x-none"/>
        </w:rPr>
        <w:t xml:space="preserve"> = []</w:t>
      </w:r>
    </w:p>
    <w:p w14:paraId="7BB4E8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max_l</w:t>
      </w:r>
      <w:proofErr w:type="spellEnd"/>
      <w:r w:rsidRPr="00C52C0F">
        <w:rPr>
          <w:rFonts w:ascii="Courier New" w:hAnsi="Courier New" w:cs="Courier New"/>
          <w:sz w:val="24"/>
          <w:szCs w:val="24"/>
          <w:lang w:val="en-US" w:eastAsia="x-none"/>
        </w:rPr>
        <w:t xml:space="preserve"> = []</w:t>
      </w:r>
    </w:p>
    <w:p w14:paraId="664262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1BC1A7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 ==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w:t>
      </w:r>
      <w:proofErr w:type="gramStart"/>
      <w:r w:rsidRPr="00C52C0F">
        <w:rPr>
          <w:rFonts w:ascii="Courier New" w:hAnsi="Courier New" w:cs="Courier New"/>
          <w:sz w:val="24"/>
          <w:szCs w:val="24"/>
          <w:lang w:val="en-US" w:eastAsia="x-none"/>
        </w:rPr>
        <w:t>l.append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k,p</w:t>
      </w:r>
      <w:proofErr w:type="spellEnd"/>
      <w:r w:rsidRPr="00C52C0F">
        <w:rPr>
          <w:rFonts w:ascii="Courier New" w:hAnsi="Courier New" w:cs="Courier New"/>
          <w:sz w:val="24"/>
          <w:szCs w:val="24"/>
          <w:lang w:val="en-US" w:eastAsia="x-none"/>
        </w:rPr>
        <w:t>))</w:t>
      </w:r>
    </w:p>
    <w:p w14:paraId="6F437B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 ==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w:t>
      </w:r>
      <w:proofErr w:type="gramStart"/>
      <w:r w:rsidRPr="00C52C0F">
        <w:rPr>
          <w:rFonts w:ascii="Courier New" w:hAnsi="Courier New" w:cs="Courier New"/>
          <w:sz w:val="24"/>
          <w:szCs w:val="24"/>
          <w:lang w:val="en-US" w:eastAsia="x-none"/>
        </w:rPr>
        <w:t>l.append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k,p</w:t>
      </w:r>
      <w:proofErr w:type="spellEnd"/>
      <w:r w:rsidRPr="00C52C0F">
        <w:rPr>
          <w:rFonts w:ascii="Courier New" w:hAnsi="Courier New" w:cs="Courier New"/>
          <w:sz w:val="24"/>
          <w:szCs w:val="24"/>
          <w:lang w:val="en-US" w:eastAsia="x-none"/>
        </w:rPr>
        <w:t>))</w:t>
      </w:r>
    </w:p>
    <w:p w14:paraId="0ADAE3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0A48C7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min_l</w:t>
      </w:r>
      <w:proofErr w:type="spellEnd"/>
      <w:r w:rsidRPr="00C52C0F">
        <w:rPr>
          <w:rFonts w:ascii="Courier New" w:hAnsi="Courier New" w:cs="Courier New"/>
          <w:sz w:val="24"/>
          <w:szCs w:val="24"/>
          <w:lang w:val="en-US" w:eastAsia="x-none"/>
        </w:rPr>
        <w:t>:</w:t>
      </w:r>
    </w:p>
    <w:p w14:paraId="250CEC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7BD2043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(min(distances))][1]</w:t>
      </w:r>
    </w:p>
    <w:p w14:paraId="42F96F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7643DF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max_l</w:t>
      </w:r>
      <w:proofErr w:type="spellEnd"/>
      <w:r w:rsidRPr="00C52C0F">
        <w:rPr>
          <w:rFonts w:ascii="Courier New" w:hAnsi="Courier New" w:cs="Courier New"/>
          <w:sz w:val="24"/>
          <w:szCs w:val="24"/>
          <w:lang w:val="en-US" w:eastAsia="x-none"/>
        </w:rPr>
        <w:t>:</w:t>
      </w:r>
    </w:p>
    <w:p w14:paraId="24E4CF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790433A6" w14:textId="59EDCDE8"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(max(distances))][1]</w:t>
      </w:r>
    </w:p>
    <w:p w14:paraId="313E5B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1</w:t>
      </w:r>
    </w:p>
    <w:p w14:paraId="403B6D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w:t>
      </w:r>
    </w:p>
    <w:p w14:paraId="42E04B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1C5F3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219EE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list_of_classes_index</w:t>
      </w:r>
      <w:proofErr w:type="spellEnd"/>
      <w:r w:rsidRPr="00C52C0F">
        <w:rPr>
          <w:rFonts w:ascii="Courier New" w:hAnsi="Courier New" w:cs="Courier New"/>
          <w:sz w:val="24"/>
          <w:szCs w:val="24"/>
          <w:lang w:val="en-US" w:eastAsia="x-none"/>
        </w:rPr>
        <w:t xml:space="preserve"> = []</w:t>
      </w:r>
    </w:p>
    <w:p w14:paraId="07D9CF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index in indexes:</w:t>
      </w:r>
    </w:p>
    <w:p w14:paraId="49FB704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data = </w:t>
      </w:r>
      <w:proofErr w:type="spellStart"/>
      <w:proofErr w:type="gramStart"/>
      <w:r w:rsidRPr="00C52C0F">
        <w:rPr>
          <w:rFonts w:ascii="Courier New" w:hAnsi="Courier New" w:cs="Courier New"/>
          <w:sz w:val="24"/>
          <w:szCs w:val="24"/>
          <w:lang w:val="en-US" w:eastAsia="x-none"/>
        </w:rPr>
        <w:t>index.split</w:t>
      </w:r>
      <w:proofErr w:type="spellEnd"/>
      <w:proofErr w:type="gramEnd"/>
      <w:r w:rsidRPr="00C52C0F">
        <w:rPr>
          <w:rFonts w:ascii="Courier New" w:hAnsi="Courier New" w:cs="Courier New"/>
          <w:sz w:val="24"/>
          <w:szCs w:val="24"/>
          <w:lang w:val="en-US" w:eastAsia="x-none"/>
        </w:rPr>
        <w:t>("_")</w:t>
      </w:r>
    </w:p>
    <w:p w14:paraId="4E0ED5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list_of_classes_</w:t>
      </w:r>
      <w:proofErr w:type="gramStart"/>
      <w:r w:rsidRPr="00C52C0F">
        <w:rPr>
          <w:rFonts w:ascii="Courier New" w:hAnsi="Courier New" w:cs="Courier New"/>
          <w:sz w:val="24"/>
          <w:szCs w:val="24"/>
          <w:lang w:val="en-US" w:eastAsia="x-none"/>
        </w:rPr>
        <w:t>index.append</w:t>
      </w:r>
      <w:proofErr w:type="spellEnd"/>
      <w:proofErr w:type="gramEnd"/>
      <w:r w:rsidRPr="00C52C0F">
        <w:rPr>
          <w:rFonts w:ascii="Courier New" w:hAnsi="Courier New" w:cs="Courier New"/>
          <w:sz w:val="24"/>
          <w:szCs w:val="24"/>
          <w:lang w:val="en-US" w:eastAsia="x-none"/>
        </w:rPr>
        <w:t>(Index(data[0], data[1], data[2]))</w:t>
      </w:r>
    </w:p>
    <w:p w14:paraId="2A10CA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13110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 xml:space="preserve"> = []</w:t>
      </w:r>
    </w:p>
    <w:p w14:paraId="324B60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in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w:t>
      </w:r>
    </w:p>
    <w:p w14:paraId="10B257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list_indexes</w:t>
      </w:r>
      <w:proofErr w:type="spellEnd"/>
      <w:r w:rsidRPr="00C52C0F">
        <w:rPr>
          <w:rFonts w:ascii="Courier New" w:hAnsi="Courier New" w:cs="Courier New"/>
          <w:sz w:val="24"/>
          <w:szCs w:val="24"/>
          <w:lang w:val="en-US" w:eastAsia="x-none"/>
        </w:rPr>
        <w:t xml:space="preserve"> = []</w:t>
      </w:r>
    </w:p>
    <w:p w14:paraId="24DF40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index in </w:t>
      </w:r>
      <w:proofErr w:type="spellStart"/>
      <w:r w:rsidRPr="00C52C0F">
        <w:rPr>
          <w:rFonts w:ascii="Courier New" w:hAnsi="Courier New" w:cs="Courier New"/>
          <w:sz w:val="24"/>
          <w:szCs w:val="24"/>
          <w:lang w:val="en-US" w:eastAsia="x-none"/>
        </w:rPr>
        <w:t>list_of_classes_index</w:t>
      </w:r>
      <w:proofErr w:type="spellEnd"/>
      <w:r w:rsidRPr="00C52C0F">
        <w:rPr>
          <w:rFonts w:ascii="Courier New" w:hAnsi="Courier New" w:cs="Courier New"/>
          <w:sz w:val="24"/>
          <w:szCs w:val="24"/>
          <w:lang w:val="en-US" w:eastAsia="x-none"/>
        </w:rPr>
        <w:t>:</w:t>
      </w:r>
    </w:p>
    <w:p w14:paraId="23BCE6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index.layer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w:t>
      </w:r>
    </w:p>
    <w:p w14:paraId="20E37E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indexes.append</w:t>
      </w:r>
      <w:proofErr w:type="spellEnd"/>
      <w:proofErr w:type="gramEnd"/>
      <w:r w:rsidRPr="00C52C0F">
        <w:rPr>
          <w:rFonts w:ascii="Courier New" w:hAnsi="Courier New" w:cs="Courier New"/>
          <w:sz w:val="24"/>
          <w:szCs w:val="24"/>
          <w:lang w:val="en-US" w:eastAsia="x-none"/>
        </w:rPr>
        <w:t>(index)</w:t>
      </w:r>
    </w:p>
    <w:p w14:paraId="527C22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split_list_of_classes_</w:t>
      </w:r>
      <w:proofErr w:type="gramStart"/>
      <w:r w:rsidRPr="00C52C0F">
        <w:rPr>
          <w:rFonts w:ascii="Courier New" w:hAnsi="Courier New" w:cs="Courier New"/>
          <w:sz w:val="24"/>
          <w:szCs w:val="24"/>
          <w:lang w:val="en-US" w:eastAsia="x-none"/>
        </w:rPr>
        <w:t>index.append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list_indexes</w:t>
      </w:r>
      <w:proofErr w:type="spellEnd"/>
      <w:r w:rsidRPr="00C52C0F">
        <w:rPr>
          <w:rFonts w:ascii="Courier New" w:hAnsi="Courier New" w:cs="Courier New"/>
          <w:sz w:val="24"/>
          <w:szCs w:val="24"/>
          <w:lang w:val="en-US" w:eastAsia="x-none"/>
        </w:rPr>
        <w:t>)</w:t>
      </w:r>
    </w:p>
    <w:p w14:paraId="7F3BB2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048D30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D45C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list_crossing_object</w:t>
      </w:r>
      <w:proofErr w:type="spellEnd"/>
      <w:r w:rsidRPr="00C52C0F">
        <w:rPr>
          <w:rFonts w:ascii="Courier New" w:hAnsi="Courier New" w:cs="Courier New"/>
          <w:sz w:val="24"/>
          <w:szCs w:val="24"/>
          <w:lang w:val="en-US" w:eastAsia="x-none"/>
        </w:rPr>
        <w:t xml:space="preserve"> = []</w:t>
      </w:r>
    </w:p>
    <w:p w14:paraId="11FA0E1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 - 1):</w:t>
      </w:r>
    </w:p>
    <w:p w14:paraId="40FADF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el1 in </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73694AD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el2 in </w:t>
      </w:r>
      <w:proofErr w:type="spellStart"/>
      <w:r w:rsidRPr="00C52C0F">
        <w:rPr>
          <w:rFonts w:ascii="Courier New" w:hAnsi="Courier New" w:cs="Courier New"/>
          <w:sz w:val="24"/>
          <w:szCs w:val="24"/>
          <w:lang w:val="en-US" w:eastAsia="x-none"/>
        </w:rPr>
        <w:t>split_list_of_classes_</w:t>
      </w:r>
      <w:proofErr w:type="gramStart"/>
      <w:r w:rsidRPr="00C52C0F">
        <w:rPr>
          <w:rFonts w:ascii="Courier New" w:hAnsi="Courier New" w:cs="Courier New"/>
          <w:sz w:val="24"/>
          <w:szCs w:val="24"/>
          <w:lang w:val="en-US" w:eastAsia="x-none"/>
        </w:rPr>
        <w:t>index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2969D6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cross = list(</w:t>
      </w:r>
      <w:proofErr w:type="gramStart"/>
      <w:r w:rsidRPr="00C52C0F">
        <w:rPr>
          <w:rFonts w:ascii="Courier New" w:hAnsi="Courier New" w:cs="Courier New"/>
          <w:sz w:val="24"/>
          <w:szCs w:val="24"/>
          <w:lang w:val="en-US" w:eastAsia="x-none"/>
        </w:rPr>
        <w:t>set(</w:t>
      </w:r>
      <w:proofErr w:type="gramEnd"/>
      <w:r w:rsidRPr="00C52C0F">
        <w:rPr>
          <w:rFonts w:ascii="Courier New" w:hAnsi="Courier New" w:cs="Courier New"/>
          <w:sz w:val="24"/>
          <w:szCs w:val="24"/>
          <w:lang w:val="en-US" w:eastAsia="x-none"/>
        </w:rPr>
        <w:t>el1.list_of_indexes) &amp; set(el2.list_of_indexes))</w:t>
      </w:r>
    </w:p>
    <w:p w14:paraId="5C5215D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cross:</w:t>
      </w:r>
    </w:p>
    <w:p w14:paraId="541CA1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list_crossing_</w:t>
      </w:r>
      <w:proofErr w:type="gramStart"/>
      <w:r w:rsidRPr="00C52C0F">
        <w:rPr>
          <w:rFonts w:ascii="Courier New" w:hAnsi="Courier New" w:cs="Courier New"/>
          <w:sz w:val="24"/>
          <w:szCs w:val="24"/>
          <w:lang w:val="en-US" w:eastAsia="x-none"/>
        </w:rPr>
        <w:t>object.append</w:t>
      </w:r>
      <w:proofErr w:type="spellEnd"/>
      <w:proofErr w:type="gramEnd"/>
      <w:r w:rsidRPr="00C52C0F">
        <w:rPr>
          <w:rFonts w:ascii="Courier New" w:hAnsi="Courier New" w:cs="Courier New"/>
          <w:sz w:val="24"/>
          <w:szCs w:val="24"/>
          <w:lang w:val="en-US" w:eastAsia="x-none"/>
        </w:rPr>
        <w:t>((el1, el2))</w:t>
      </w:r>
    </w:p>
    <w:p w14:paraId="69663D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26482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list_cross_point</w:t>
      </w:r>
      <w:proofErr w:type="spellEnd"/>
      <w:r w:rsidRPr="00C52C0F">
        <w:rPr>
          <w:rFonts w:ascii="Courier New" w:hAnsi="Courier New" w:cs="Courier New"/>
          <w:sz w:val="24"/>
          <w:szCs w:val="24"/>
          <w:lang w:val="en-US" w:eastAsia="x-none"/>
        </w:rPr>
        <w:t xml:space="preserve"> = []</w:t>
      </w:r>
    </w:p>
    <w:p w14:paraId="34F22AA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95C10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(el1, el2) in </w:t>
      </w:r>
      <w:proofErr w:type="spellStart"/>
      <w:r w:rsidRPr="00C52C0F">
        <w:rPr>
          <w:rFonts w:ascii="Courier New" w:hAnsi="Courier New" w:cs="Courier New"/>
          <w:sz w:val="24"/>
          <w:szCs w:val="24"/>
          <w:lang w:val="en-US" w:eastAsia="x-none"/>
        </w:rPr>
        <w:t>list_crossing_object</w:t>
      </w:r>
      <w:proofErr w:type="spellEnd"/>
      <w:r w:rsidRPr="00C52C0F">
        <w:rPr>
          <w:rFonts w:ascii="Courier New" w:hAnsi="Courier New" w:cs="Courier New"/>
          <w:sz w:val="24"/>
          <w:szCs w:val="24"/>
          <w:lang w:val="en-US" w:eastAsia="x-none"/>
        </w:rPr>
        <w:t>:</w:t>
      </w:r>
    </w:p>
    <w:p w14:paraId="6BF3EC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layer1_name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(el1.layer_name)[0]</w:t>
      </w:r>
    </w:p>
    <w:p w14:paraId="07B2BD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layer2_name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(el2.layer_name)[0]</w:t>
      </w:r>
    </w:p>
    <w:p w14:paraId="6F1FCC7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feature1 = layer1_</w:t>
      </w:r>
      <w:proofErr w:type="gramStart"/>
      <w:r w:rsidRPr="00C52C0F">
        <w:rPr>
          <w:rFonts w:ascii="Courier New" w:hAnsi="Courier New" w:cs="Courier New"/>
          <w:sz w:val="24"/>
          <w:szCs w:val="24"/>
          <w:lang w:val="en-US" w:eastAsia="x-none"/>
        </w:rPr>
        <w:t>name.getFeature</w:t>
      </w:r>
      <w:proofErr w:type="gramEnd"/>
      <w:r w:rsidRPr="00C52C0F">
        <w:rPr>
          <w:rFonts w:ascii="Courier New" w:hAnsi="Courier New" w:cs="Courier New"/>
          <w:sz w:val="24"/>
          <w:szCs w:val="24"/>
          <w:lang w:val="en-US" w:eastAsia="x-none"/>
        </w:rPr>
        <w:t>(int(el1.id_f))</w:t>
      </w:r>
    </w:p>
    <w:p w14:paraId="31F44BD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feature2 = layer2_</w:t>
      </w:r>
      <w:proofErr w:type="gramStart"/>
      <w:r w:rsidRPr="00C52C0F">
        <w:rPr>
          <w:rFonts w:ascii="Courier New" w:hAnsi="Courier New" w:cs="Courier New"/>
          <w:sz w:val="24"/>
          <w:szCs w:val="24"/>
          <w:lang w:val="en-US" w:eastAsia="x-none"/>
        </w:rPr>
        <w:t>name.getFeature</w:t>
      </w:r>
      <w:proofErr w:type="gramEnd"/>
      <w:r w:rsidRPr="00C52C0F">
        <w:rPr>
          <w:rFonts w:ascii="Courier New" w:hAnsi="Courier New" w:cs="Courier New"/>
          <w:sz w:val="24"/>
          <w:szCs w:val="24"/>
          <w:lang w:val="en-US" w:eastAsia="x-none"/>
        </w:rPr>
        <w:t>(int(el2.id_f))</w:t>
      </w:r>
    </w:p>
    <w:p w14:paraId="040F85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xml:space="preserve"> = []</w:t>
      </w:r>
    </w:p>
    <w:p w14:paraId="627011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 = feature1.geometry(</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asMultiPolygon</w:t>
      </w:r>
      <w:proofErr w:type="spellEnd"/>
      <w:proofErr w:type="gramEnd"/>
      <w:r w:rsidRPr="00C52C0F">
        <w:rPr>
          <w:rFonts w:ascii="Courier New" w:hAnsi="Courier New" w:cs="Courier New"/>
          <w:sz w:val="24"/>
          <w:szCs w:val="24"/>
          <w:lang w:val="en-US" w:eastAsia="x-none"/>
        </w:rPr>
        <w:t>()[0][0]</w:t>
      </w:r>
    </w:p>
    <w:p w14:paraId="0067A3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 = feature2.geometry(</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asPolygon</w:t>
      </w:r>
      <w:proofErr w:type="spellEnd"/>
      <w:proofErr w:type="gramEnd"/>
      <w:r w:rsidRPr="00C52C0F">
        <w:rPr>
          <w:rFonts w:ascii="Courier New" w:hAnsi="Courier New" w:cs="Courier New"/>
          <w:sz w:val="24"/>
          <w:szCs w:val="24"/>
          <w:lang w:val="en-US" w:eastAsia="x-none"/>
        </w:rPr>
        <w:t>()[0]</w:t>
      </w:r>
    </w:p>
    <w:p w14:paraId="22F022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 feature2.geometry(</w:t>
      </w:r>
      <w:proofErr w:type="gramStart"/>
      <w:r w:rsidRPr="00C52C0F">
        <w:rPr>
          <w:rFonts w:ascii="Courier New" w:hAnsi="Courier New" w:cs="Courier New"/>
          <w:sz w:val="24"/>
          <w:szCs w:val="24"/>
          <w:lang w:val="en-US" w:eastAsia="x-none"/>
        </w:rPr>
        <w:t>).centroid</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asPoint</w:t>
      </w:r>
      <w:proofErr w:type="spellEnd"/>
      <w:r w:rsidRPr="00C52C0F">
        <w:rPr>
          <w:rFonts w:ascii="Courier New" w:hAnsi="Courier New" w:cs="Courier New"/>
          <w:sz w:val="24"/>
          <w:szCs w:val="24"/>
          <w:lang w:val="en-US" w:eastAsia="x-none"/>
        </w:rPr>
        <w:t>()</w:t>
      </w:r>
    </w:p>
    <w:p w14:paraId="71591F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(list_points1) - 1):</w:t>
      </w:r>
    </w:p>
    <w:p w14:paraId="031D5A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line1 = (list_points1[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list_points1[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+ 1])</w:t>
      </w:r>
    </w:p>
    <w:p w14:paraId="182DF25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(list_points2) - 1):</w:t>
      </w:r>
    </w:p>
    <w:p w14:paraId="35B63D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line2 = (list_points2[j], list_points2[j + 1])</w:t>
      </w:r>
    </w:p>
    <w:p w14:paraId="2B6E0F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point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line1, line2)</w:t>
      </w:r>
    </w:p>
    <w:p w14:paraId="38428D4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w:t>
      </w:r>
      <w:proofErr w:type="gramEnd"/>
      <w:r w:rsidRPr="00C52C0F">
        <w:rPr>
          <w:rFonts w:ascii="Courier New" w:hAnsi="Courier New" w:cs="Courier New"/>
          <w:sz w:val="24"/>
          <w:szCs w:val="24"/>
          <w:lang w:val="en-US" w:eastAsia="x-none"/>
        </w:rPr>
        <w:t>= 0:</w:t>
      </w:r>
    </w:p>
    <w:p w14:paraId="6C32B6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split_line</w:t>
      </w:r>
      <w:proofErr w:type="spellEnd"/>
      <w:r w:rsidRPr="00C52C0F">
        <w:rPr>
          <w:rFonts w:ascii="Courier New" w:hAnsi="Courier New" w:cs="Courier New"/>
          <w:sz w:val="24"/>
          <w:szCs w:val="24"/>
          <w:lang w:val="en-US" w:eastAsia="x-none"/>
        </w:rPr>
        <w:t>((line1[0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cross</w:t>
      </w:r>
      <w:proofErr w:type="gramEnd"/>
      <w:r w:rsidRPr="00C52C0F">
        <w:rPr>
          <w:rFonts w:ascii="Courier New" w:hAnsi="Courier New" w:cs="Courier New"/>
          <w:sz w:val="24"/>
          <w:szCs w:val="24"/>
          <w:lang w:val="en-US" w:eastAsia="x-none"/>
        </w:rPr>
        <w:t>_pt</w:t>
      </w:r>
      <w:proofErr w:type="spellEnd"/>
      <w:r w:rsidRPr="00C52C0F">
        <w:rPr>
          <w:rFonts w:ascii="Courier New" w:hAnsi="Courier New" w:cs="Courier New"/>
          <w:sz w:val="24"/>
          <w:szCs w:val="24"/>
          <w:lang w:val="en-US" w:eastAsia="x-none"/>
        </w:rPr>
        <w:t>))</w:t>
      </w:r>
    </w:p>
    <w:p w14:paraId="709256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list_points2):</w:t>
      </w:r>
    </w:p>
    <w:p w14:paraId="391322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split_</w:t>
      </w:r>
      <w:proofErr w:type="gramStart"/>
      <w:r w:rsidRPr="00C52C0F">
        <w:rPr>
          <w:rFonts w:ascii="Courier New" w:hAnsi="Courier New" w:cs="Courier New"/>
          <w:sz w:val="24"/>
          <w:szCs w:val="24"/>
          <w:lang w:val="en-US" w:eastAsia="x-none"/>
        </w:rPr>
        <w:t>line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cross_pt</w:t>
      </w:r>
      <w:proofErr w:type="spellEnd"/>
      <w:r w:rsidRPr="00C52C0F">
        <w:rPr>
          <w:rFonts w:ascii="Courier New" w:hAnsi="Courier New" w:cs="Courier New"/>
          <w:sz w:val="24"/>
          <w:szCs w:val="24"/>
          <w:lang w:val="en-US" w:eastAsia="x-none"/>
        </w:rPr>
        <w:t>, line1[1]))</w:t>
      </w:r>
    </w:p>
    <w:p w14:paraId="2E15EC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w:t>
      </w:r>
      <w:proofErr w:type="gramStart"/>
      <w:r w:rsidRPr="00C52C0F">
        <w:rPr>
          <w:rFonts w:ascii="Courier New" w:hAnsi="Courier New" w:cs="Courier New"/>
          <w:sz w:val="24"/>
          <w:szCs w:val="24"/>
          <w:lang w:val="en-US" w:eastAsia="x-none"/>
        </w:rPr>
        <w:t>i.append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w:t>
      </w:r>
    </w:p>
    <w:p w14:paraId="1A1F09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3B678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 xml:space="preserve"> = []</w:t>
      </w:r>
    </w:p>
    <w:p w14:paraId="7A2CE5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list_points2:</w:t>
      </w:r>
    </w:p>
    <w:p w14:paraId="276C940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list_points1):</w:t>
      </w:r>
    </w:p>
    <w:p w14:paraId="0B786D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w:t>
      </w:r>
      <w:proofErr w:type="gramStart"/>
      <w:r w:rsidRPr="00C52C0F">
        <w:rPr>
          <w:rFonts w:ascii="Courier New" w:hAnsi="Courier New" w:cs="Courier New"/>
          <w:sz w:val="24"/>
          <w:szCs w:val="24"/>
          <w:lang w:val="en-US" w:eastAsia="x-none"/>
        </w:rPr>
        <w:t>obj.append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261332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97B9CE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63E8F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49243A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0DDDBF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 + 1</w:t>
      </w:r>
    </w:p>
    <w:p w14:paraId="0F185E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get_min_max_</w:t>
      </w:r>
      <w:proofErr w:type="gramStart"/>
      <w:r w:rsidRPr="00C52C0F">
        <w:rPr>
          <w:rFonts w:ascii="Courier New" w:hAnsi="Courier New" w:cs="Courier New"/>
          <w:sz w:val="24"/>
          <w:szCs w:val="24"/>
          <w:lang w:val="en-US" w:eastAsia="x-none"/>
        </w:rPr>
        <w:t>ind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list_points1)</w:t>
      </w:r>
    </w:p>
    <w:p w14:paraId="34E7B3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min_el</w:t>
      </w:r>
      <w:proofErr w:type="spellEnd"/>
    </w:p>
    <w:p w14:paraId="37CCE1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list_pr_right_pos</w:t>
      </w:r>
      <w:proofErr w:type="spellEnd"/>
      <w:r w:rsidRPr="00C52C0F">
        <w:rPr>
          <w:rFonts w:ascii="Courier New" w:hAnsi="Courier New" w:cs="Courier New"/>
          <w:sz w:val="24"/>
          <w:szCs w:val="24"/>
          <w:lang w:val="en-US" w:eastAsia="x-none"/>
        </w:rPr>
        <w:t xml:space="preserve"> = []</w:t>
      </w:r>
    </w:p>
    <w:p w14:paraId="49E835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while(</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
    <w:p w14:paraId="6C5741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list_d</w:t>
      </w:r>
      <w:proofErr w:type="spellEnd"/>
      <w:r w:rsidRPr="00C52C0F">
        <w:rPr>
          <w:rFonts w:ascii="Courier New" w:hAnsi="Courier New" w:cs="Courier New"/>
          <w:sz w:val="24"/>
          <w:szCs w:val="24"/>
          <w:lang w:val="en-US" w:eastAsia="x-none"/>
        </w:rPr>
        <w:t xml:space="preserve"> = []</w:t>
      </w:r>
    </w:p>
    <w:p w14:paraId="6A66E2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
    <w:p w14:paraId="080514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 = </w:t>
      </w:r>
      <w:proofErr w:type="spellStart"/>
      <w:r w:rsidRPr="00C52C0F">
        <w:rPr>
          <w:rFonts w:ascii="Courier New" w:hAnsi="Courier New" w:cs="Courier New"/>
          <w:sz w:val="24"/>
          <w:szCs w:val="24"/>
          <w:lang w:val="en-US" w:eastAsia="x-none"/>
        </w:rPr>
        <w:t>e_</w:t>
      </w:r>
      <w:proofErr w:type="gramStart"/>
      <w:r w:rsidRPr="00C52C0F">
        <w:rPr>
          <w:rFonts w:ascii="Courier New" w:hAnsi="Courier New" w:cs="Courier New"/>
          <w:sz w:val="24"/>
          <w:szCs w:val="24"/>
          <w:lang w:val="en-US" w:eastAsia="x-none"/>
        </w:rPr>
        <w:t>distance</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45F2E2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d.append</w:t>
      </w:r>
      <w:proofErr w:type="spellEnd"/>
      <w:proofErr w:type="gramEnd"/>
      <w:r w:rsidRPr="00C52C0F">
        <w:rPr>
          <w:rFonts w:ascii="Courier New" w:hAnsi="Courier New" w:cs="Courier New"/>
          <w:sz w:val="24"/>
          <w:szCs w:val="24"/>
          <w:lang w:val="en-US" w:eastAsia="x-none"/>
        </w:rPr>
        <w:t>(distance)</w:t>
      </w:r>
    </w:p>
    <w:p w14:paraId="11D621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min_d</w:t>
      </w:r>
      <w:proofErr w:type="spellEnd"/>
      <w:r w:rsidRPr="00C52C0F">
        <w:rPr>
          <w:rFonts w:ascii="Courier New" w:hAnsi="Courier New" w:cs="Courier New"/>
          <w:sz w:val="24"/>
          <w:szCs w:val="24"/>
          <w:lang w:val="en-US" w:eastAsia="x-none"/>
        </w:rPr>
        <w:t xml:space="preserve"> = min(</w:t>
      </w:r>
      <w:proofErr w:type="spellStart"/>
      <w:r w:rsidRPr="00C52C0F">
        <w:rPr>
          <w:rFonts w:ascii="Courier New" w:hAnsi="Courier New" w:cs="Courier New"/>
          <w:sz w:val="24"/>
          <w:szCs w:val="24"/>
          <w:lang w:val="en-US" w:eastAsia="x-none"/>
        </w:rPr>
        <w:t>list_d</w:t>
      </w:r>
      <w:proofErr w:type="spellEnd"/>
      <w:r w:rsidRPr="00C52C0F">
        <w:rPr>
          <w:rFonts w:ascii="Courier New" w:hAnsi="Courier New" w:cs="Courier New"/>
          <w:sz w:val="24"/>
          <w:szCs w:val="24"/>
          <w:lang w:val="en-US" w:eastAsia="x-none"/>
        </w:rPr>
        <w:t>)</w:t>
      </w:r>
    </w:p>
    <w:p w14:paraId="5EC488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d.index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min_d</w:t>
      </w:r>
      <w:proofErr w:type="spellEnd"/>
      <w:r w:rsidRPr="00C52C0F">
        <w:rPr>
          <w:rFonts w:ascii="Courier New" w:hAnsi="Courier New" w:cs="Courier New"/>
          <w:sz w:val="24"/>
          <w:szCs w:val="24"/>
          <w:lang w:val="en-US" w:eastAsia="x-none"/>
        </w:rPr>
        <w:t>)</w:t>
      </w:r>
    </w:p>
    <w:p w14:paraId="34BA5FE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w:t>
      </w:r>
    </w:p>
    <w:p w14:paraId="6CFF06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w:t>
      </w:r>
      <w:proofErr w:type="gramStart"/>
      <w:r w:rsidRPr="00C52C0F">
        <w:rPr>
          <w:rFonts w:ascii="Courier New" w:hAnsi="Courier New" w:cs="Courier New"/>
          <w:sz w:val="24"/>
          <w:szCs w:val="24"/>
          <w:lang w:val="en-US" w:eastAsia="x-none"/>
        </w:rPr>
        <w:t>pos.append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w:t>
      </w:r>
    </w:p>
    <w:p w14:paraId="0EA2885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list_pt_in_big_obj.pop</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w:t>
      </w:r>
    </w:p>
    <w:p w14:paraId="0C54C0D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A7655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8B4B9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move_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list_pr_right_pos</w:t>
      </w:r>
      <w:proofErr w:type="spellEnd"/>
      <w:r w:rsidRPr="00C52C0F">
        <w:rPr>
          <w:rFonts w:ascii="Courier New" w:hAnsi="Courier New" w:cs="Courier New"/>
          <w:sz w:val="24"/>
          <w:szCs w:val="24"/>
          <w:lang w:val="en-US" w:eastAsia="x-none"/>
        </w:rPr>
        <w:t>)</w:t>
      </w:r>
    </w:p>
    <w:p w14:paraId="68432D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43D642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l1 = list_points1</w:t>
      </w:r>
      <w:proofErr w:type="gramStart"/>
      <w:r w:rsidRPr="00C52C0F">
        <w:rPr>
          <w:rFonts w:ascii="Courier New" w:hAnsi="Courier New" w:cs="Courier New"/>
          <w:sz w:val="24"/>
          <w:szCs w:val="24"/>
          <w:lang w:val="en-US" w:eastAsia="x-none"/>
        </w:rPr>
        <w:t>[:min</w:t>
      </w:r>
      <w:proofErr w:type="gramEnd"/>
      <w:r w:rsidRPr="00C52C0F">
        <w:rPr>
          <w:rFonts w:ascii="Courier New" w:hAnsi="Courier New" w:cs="Courier New"/>
          <w:sz w:val="24"/>
          <w:szCs w:val="24"/>
          <w:lang w:val="en-US" w:eastAsia="x-none"/>
        </w:rPr>
        <w:t>_id+1]</w:t>
      </w:r>
    </w:p>
    <w:p w14:paraId="723704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l2 = list_points1[</w:t>
      </w:r>
      <w:proofErr w:type="spellStart"/>
      <w:r w:rsidRPr="00C52C0F">
        <w:rPr>
          <w:rFonts w:ascii="Courier New" w:hAnsi="Courier New" w:cs="Courier New"/>
          <w:sz w:val="24"/>
          <w:szCs w:val="24"/>
          <w:lang w:val="en-US" w:eastAsia="x-none"/>
        </w:rPr>
        <w:t>max_</w:t>
      </w:r>
      <w:proofErr w:type="gramStart"/>
      <w:r w:rsidRPr="00C52C0F">
        <w:rPr>
          <w:rFonts w:ascii="Courier New" w:hAnsi="Courier New" w:cs="Courier New"/>
          <w:sz w:val="24"/>
          <w:szCs w:val="24"/>
          <w:lang w:val="en-US" w:eastAsia="x-none"/>
        </w:rPr>
        <w:t>id:len</w:t>
      </w:r>
      <w:proofErr w:type="spellEnd"/>
      <w:proofErr w:type="gramEnd"/>
      <w:r w:rsidRPr="00C52C0F">
        <w:rPr>
          <w:rFonts w:ascii="Courier New" w:hAnsi="Courier New" w:cs="Courier New"/>
          <w:sz w:val="24"/>
          <w:szCs w:val="24"/>
          <w:lang w:val="en-US" w:eastAsia="x-none"/>
        </w:rPr>
        <w:t>(list_points1)]</w:t>
      </w:r>
    </w:p>
    <w:p w14:paraId="43B968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new_list_for_geom</w:t>
      </w:r>
      <w:proofErr w:type="spellEnd"/>
      <w:r w:rsidRPr="00C52C0F">
        <w:rPr>
          <w:rFonts w:ascii="Courier New" w:hAnsi="Courier New" w:cs="Courier New"/>
          <w:sz w:val="24"/>
          <w:szCs w:val="24"/>
          <w:lang w:val="en-US" w:eastAsia="x-none"/>
        </w:rPr>
        <w:t xml:space="preserve"> = l1 +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 l2</w:t>
      </w:r>
    </w:p>
    <w:p w14:paraId="3AEFE8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0A7A1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new_list_for_geom</w:t>
      </w:r>
      <w:proofErr w:type="spellEnd"/>
      <w:r w:rsidRPr="00C52C0F">
        <w:rPr>
          <w:rFonts w:ascii="Courier New" w:hAnsi="Courier New" w:cs="Courier New"/>
          <w:sz w:val="24"/>
          <w:szCs w:val="24"/>
          <w:lang w:val="en-US" w:eastAsia="x-none"/>
        </w:rPr>
        <w:t>])</w:t>
      </w:r>
    </w:p>
    <w:p w14:paraId="59D89D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layer1_</w:t>
      </w:r>
      <w:proofErr w:type="gramStart"/>
      <w:r w:rsidRPr="00C52C0F">
        <w:rPr>
          <w:rFonts w:ascii="Courier New" w:hAnsi="Courier New" w:cs="Courier New"/>
          <w:sz w:val="24"/>
          <w:szCs w:val="24"/>
          <w:lang w:val="en-US" w:eastAsia="x-none"/>
        </w:rPr>
        <w:t>name.dataProvider</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changeGeometryValues</w:t>
      </w:r>
      <w:proofErr w:type="spellEnd"/>
      <w:r w:rsidRPr="00C52C0F">
        <w:rPr>
          <w:rFonts w:ascii="Courier New" w:hAnsi="Courier New" w:cs="Courier New"/>
          <w:sz w:val="24"/>
          <w:szCs w:val="24"/>
          <w:lang w:val="en-US" w:eastAsia="x-none"/>
        </w:rPr>
        <w:t xml:space="preserve">({ int(el1.id_f) :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w:t>
      </w:r>
    </w:p>
    <w:p w14:paraId="66278D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layer1_</w:t>
      </w:r>
      <w:proofErr w:type="gramStart"/>
      <w:r w:rsidRPr="00C52C0F">
        <w:rPr>
          <w:rFonts w:ascii="Courier New" w:hAnsi="Courier New" w:cs="Courier New"/>
          <w:sz w:val="24"/>
          <w:szCs w:val="24"/>
          <w:lang w:val="en-US" w:eastAsia="x-none"/>
        </w:rPr>
        <w:t>name.updateExtents</w:t>
      </w:r>
      <w:proofErr w:type="gramEnd"/>
      <w:r w:rsidRPr="00C52C0F">
        <w:rPr>
          <w:rFonts w:ascii="Courier New" w:hAnsi="Courier New" w:cs="Courier New"/>
          <w:sz w:val="24"/>
          <w:szCs w:val="24"/>
          <w:lang w:val="en-US" w:eastAsia="x-none"/>
        </w:rPr>
        <w:t>()</w:t>
      </w:r>
    </w:p>
    <w:p w14:paraId="1669C3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27445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19F90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116F7B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tr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prprpr</w:t>
      </w:r>
      <w:proofErr w:type="spellEnd"/>
      <w:r w:rsidRPr="00C52C0F">
        <w:rPr>
          <w:rFonts w:ascii="Courier New" w:hAnsi="Courier New" w:cs="Courier New"/>
          <w:sz w:val="24"/>
          <w:szCs w:val="24"/>
          <w:lang w:val="en-US" w:eastAsia="x-none"/>
        </w:rPr>
        <w:t>"</w:t>
      </w:r>
    </w:p>
    <w:p w14:paraId="7CE625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2431F1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2AF9B0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7F424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C3B00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for</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w:t>
      </w:r>
    </w:p>
    <w:p w14:paraId="7E7FE6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0BBF41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4338CA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74CB5A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855EE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3BB2D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4ED6CE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1C4B2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else</w:t>
      </w:r>
      <w:proofErr w:type="gramEnd"/>
      <w:r w:rsidRPr="00C52C0F">
        <w:rPr>
          <w:rFonts w:ascii="Courier New" w:hAnsi="Courier New" w:cs="Courier New"/>
          <w:sz w:val="24"/>
          <w:szCs w:val="24"/>
          <w:lang w:val="en-US" w:eastAsia="x-none"/>
        </w:rPr>
        <w:t>:</w:t>
      </w:r>
    </w:p>
    <w:p w14:paraId="120CFD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1767ED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903BB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F44E4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obj = </w:t>
      </w:r>
      <w:proofErr w:type="spellStart"/>
      <w:r w:rsidRPr="00C52C0F">
        <w:rPr>
          <w:rFonts w:ascii="Courier New" w:hAnsi="Courier New" w:cs="Courier New"/>
          <w:sz w:val="24"/>
          <w:szCs w:val="24"/>
          <w:lang w:val="en-US" w:eastAsia="x-none"/>
        </w:rPr>
        <w:t>Index_of_element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lakeII</w:t>
      </w:r>
      <w:proofErr w:type="spellEnd"/>
      <w:r w:rsidRPr="00C52C0F">
        <w:rPr>
          <w:rFonts w:ascii="Courier New" w:hAnsi="Courier New" w:cs="Courier New"/>
          <w:sz w:val="24"/>
          <w:szCs w:val="24"/>
          <w:lang w:val="en-US" w:eastAsia="x-none"/>
        </w:rPr>
        <w:t>"])</w:t>
      </w:r>
    </w:p>
    <w:p w14:paraId="40EF68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indexes = </w:t>
      </w:r>
      <w:proofErr w:type="spellStart"/>
      <w:proofErr w:type="gramStart"/>
      <w:r w:rsidRPr="00C52C0F">
        <w:rPr>
          <w:rFonts w:ascii="Courier New" w:hAnsi="Courier New" w:cs="Courier New"/>
          <w:sz w:val="24"/>
          <w:szCs w:val="24"/>
          <w:lang w:val="en-US" w:eastAsia="x-none"/>
        </w:rPr>
        <w:t>obj.run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B8E92E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roofErr w:type="spellStart"/>
      <w:r w:rsidRPr="00C52C0F">
        <w:rPr>
          <w:rFonts w:ascii="Courier New" w:hAnsi="Courier New" w:cs="Courier New"/>
          <w:sz w:val="24"/>
          <w:szCs w:val="24"/>
          <w:lang w:val="en-US" w:eastAsia="x-none"/>
        </w:rPr>
        <w:t>obj.set_color_rects</w:t>
      </w:r>
      <w:proofErr w:type="spellEnd"/>
      <w:r w:rsidRPr="00C52C0F">
        <w:rPr>
          <w:rFonts w:ascii="Courier New" w:hAnsi="Courier New" w:cs="Courier New"/>
          <w:sz w:val="24"/>
          <w:szCs w:val="24"/>
          <w:lang w:val="en-US" w:eastAsia="x-none"/>
        </w:rPr>
        <w:t>(indexes)</w:t>
      </w:r>
    </w:p>
    <w:p w14:paraId="6580BB7E" w14:textId="67A77A24" w:rsidR="00C52C0F" w:rsidRPr="00C52C0F" w:rsidRDefault="00C52C0F" w:rsidP="00C52C0F">
      <w:pPr>
        <w:pStyle w:val="afe"/>
        <w:spacing w:after="0" w:line="240" w:lineRule="auto"/>
        <w:ind w:left="0" w:right="310"/>
        <w:jc w:val="both"/>
        <w:rPr>
          <w:rFonts w:ascii="Courier New" w:hAnsi="Courier New" w:cs="Courier New"/>
          <w:sz w:val="24"/>
          <w:szCs w:val="24"/>
          <w:lang w:val="en-US" w:eastAsia="x-none"/>
        </w:rPr>
      </w:pPr>
      <w:proofErr w:type="spellStart"/>
      <w:r w:rsidRPr="00C52C0F">
        <w:rPr>
          <w:rFonts w:ascii="Courier New" w:hAnsi="Courier New" w:cs="Courier New"/>
          <w:sz w:val="24"/>
          <w:szCs w:val="24"/>
          <w:lang w:val="en-US" w:eastAsia="x-none"/>
        </w:rPr>
        <w:t>obj.fix_cross</w:t>
      </w:r>
      <w:proofErr w:type="spellEnd"/>
      <w:r w:rsidRPr="00C52C0F">
        <w:rPr>
          <w:rFonts w:ascii="Courier New" w:hAnsi="Courier New" w:cs="Courier New"/>
          <w:sz w:val="24"/>
          <w:szCs w:val="24"/>
          <w:lang w:val="en-US" w:eastAsia="x-none"/>
        </w:rPr>
        <w:t>(indexes)</w:t>
      </w:r>
    </w:p>
    <w:sectPr w:rsidR="00C52C0F" w:rsidRPr="00C52C0F" w:rsidSect="00D6322B">
      <w:headerReference w:type="default" r:id="rId84"/>
      <w:footerReference w:type="even" r:id="rId85"/>
      <w:footerReference w:type="default" r:id="rId86"/>
      <w:headerReference w:type="first" r:id="rId87"/>
      <w:footerReference w:type="first" r:id="rId88"/>
      <w:pgSz w:w="11906" w:h="16838" w:code="9"/>
      <w:pgMar w:top="709" w:right="397" w:bottom="1559" w:left="1418" w:header="567" w:footer="68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A57EB" w14:textId="77777777" w:rsidR="003C6395" w:rsidRDefault="003C6395" w:rsidP="0098727C">
      <w:r>
        <w:separator/>
      </w:r>
    </w:p>
  </w:endnote>
  <w:endnote w:type="continuationSeparator" w:id="0">
    <w:p w14:paraId="245304E7" w14:textId="77777777" w:rsidR="003C6395" w:rsidRDefault="003C6395" w:rsidP="00987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 New Roman CYR">
    <w:altName w:val="Times New Roman"/>
    <w:panose1 w:val="02020603050405020304"/>
    <w:charset w:val="CC"/>
    <w:family w:val="roman"/>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
      <w:gridCol w:w="953"/>
      <w:gridCol w:w="953"/>
      <w:gridCol w:w="953"/>
      <w:gridCol w:w="953"/>
      <w:gridCol w:w="952"/>
      <w:gridCol w:w="952"/>
      <w:gridCol w:w="952"/>
      <w:gridCol w:w="952"/>
      <w:gridCol w:w="952"/>
      <w:gridCol w:w="953"/>
    </w:tblGrid>
    <w:tr w:rsidR="005871F3" w14:paraId="496C661C" w14:textId="77777777">
      <w:tc>
        <w:tcPr>
          <w:tcW w:w="973" w:type="dxa"/>
        </w:tcPr>
        <w:p w14:paraId="58846EE2" w14:textId="77777777" w:rsidR="005871F3" w:rsidRDefault="005871F3">
          <w:pPr>
            <w:pStyle w:val="ac"/>
          </w:pPr>
        </w:p>
      </w:tc>
      <w:tc>
        <w:tcPr>
          <w:tcW w:w="973" w:type="dxa"/>
        </w:tcPr>
        <w:p w14:paraId="6B9EC82A" w14:textId="77777777" w:rsidR="005871F3" w:rsidRDefault="005871F3">
          <w:pPr>
            <w:pStyle w:val="ac"/>
          </w:pPr>
        </w:p>
      </w:tc>
      <w:tc>
        <w:tcPr>
          <w:tcW w:w="973" w:type="dxa"/>
        </w:tcPr>
        <w:p w14:paraId="4571DAF5" w14:textId="77777777" w:rsidR="005871F3" w:rsidRDefault="005871F3">
          <w:pPr>
            <w:pStyle w:val="ac"/>
          </w:pPr>
        </w:p>
      </w:tc>
      <w:tc>
        <w:tcPr>
          <w:tcW w:w="973" w:type="dxa"/>
        </w:tcPr>
        <w:p w14:paraId="3BE9D1D4" w14:textId="77777777" w:rsidR="005871F3" w:rsidRDefault="005871F3">
          <w:pPr>
            <w:pStyle w:val="ac"/>
          </w:pPr>
        </w:p>
      </w:tc>
      <w:tc>
        <w:tcPr>
          <w:tcW w:w="973" w:type="dxa"/>
        </w:tcPr>
        <w:p w14:paraId="14239047" w14:textId="77777777" w:rsidR="005871F3" w:rsidRDefault="005871F3">
          <w:pPr>
            <w:pStyle w:val="ac"/>
          </w:pPr>
        </w:p>
      </w:tc>
      <w:tc>
        <w:tcPr>
          <w:tcW w:w="973" w:type="dxa"/>
        </w:tcPr>
        <w:p w14:paraId="3362BA9A" w14:textId="77777777" w:rsidR="005871F3" w:rsidRDefault="005871F3">
          <w:pPr>
            <w:pStyle w:val="ac"/>
          </w:pPr>
        </w:p>
      </w:tc>
      <w:tc>
        <w:tcPr>
          <w:tcW w:w="973" w:type="dxa"/>
        </w:tcPr>
        <w:p w14:paraId="6D9D725F" w14:textId="77777777" w:rsidR="005871F3" w:rsidRDefault="005871F3">
          <w:pPr>
            <w:pStyle w:val="ac"/>
          </w:pPr>
        </w:p>
      </w:tc>
      <w:tc>
        <w:tcPr>
          <w:tcW w:w="973" w:type="dxa"/>
        </w:tcPr>
        <w:p w14:paraId="4C398AD7" w14:textId="77777777" w:rsidR="005871F3" w:rsidRDefault="005871F3">
          <w:pPr>
            <w:pStyle w:val="ac"/>
          </w:pPr>
        </w:p>
      </w:tc>
      <w:tc>
        <w:tcPr>
          <w:tcW w:w="973" w:type="dxa"/>
        </w:tcPr>
        <w:p w14:paraId="56903C56" w14:textId="77777777" w:rsidR="005871F3" w:rsidRDefault="005871F3">
          <w:pPr>
            <w:pStyle w:val="ac"/>
          </w:pPr>
        </w:p>
      </w:tc>
      <w:tc>
        <w:tcPr>
          <w:tcW w:w="973" w:type="dxa"/>
        </w:tcPr>
        <w:p w14:paraId="76678E19" w14:textId="77777777" w:rsidR="005871F3" w:rsidRDefault="005871F3">
          <w:pPr>
            <w:pStyle w:val="ac"/>
          </w:pPr>
        </w:p>
      </w:tc>
      <w:tc>
        <w:tcPr>
          <w:tcW w:w="974" w:type="dxa"/>
        </w:tcPr>
        <w:p w14:paraId="7DC353A2" w14:textId="77777777" w:rsidR="005871F3" w:rsidRDefault="005871F3">
          <w:pPr>
            <w:pStyle w:val="ac"/>
          </w:pPr>
        </w:p>
      </w:tc>
    </w:tr>
    <w:tr w:rsidR="005871F3" w14:paraId="02CB70FE" w14:textId="77777777">
      <w:tc>
        <w:tcPr>
          <w:tcW w:w="973" w:type="dxa"/>
        </w:tcPr>
        <w:p w14:paraId="5E962E8A" w14:textId="77777777" w:rsidR="005871F3" w:rsidRDefault="005871F3">
          <w:pPr>
            <w:pStyle w:val="ac"/>
          </w:pPr>
        </w:p>
      </w:tc>
      <w:tc>
        <w:tcPr>
          <w:tcW w:w="973" w:type="dxa"/>
        </w:tcPr>
        <w:p w14:paraId="42845354" w14:textId="77777777" w:rsidR="005871F3" w:rsidRDefault="005871F3">
          <w:pPr>
            <w:pStyle w:val="ac"/>
          </w:pPr>
        </w:p>
      </w:tc>
      <w:tc>
        <w:tcPr>
          <w:tcW w:w="973" w:type="dxa"/>
        </w:tcPr>
        <w:p w14:paraId="697D8645" w14:textId="77777777" w:rsidR="005871F3" w:rsidRDefault="005871F3">
          <w:pPr>
            <w:pStyle w:val="ac"/>
          </w:pPr>
        </w:p>
      </w:tc>
      <w:tc>
        <w:tcPr>
          <w:tcW w:w="973" w:type="dxa"/>
        </w:tcPr>
        <w:p w14:paraId="0F94ED38" w14:textId="77777777" w:rsidR="005871F3" w:rsidRDefault="005871F3">
          <w:pPr>
            <w:pStyle w:val="ac"/>
          </w:pPr>
        </w:p>
      </w:tc>
      <w:tc>
        <w:tcPr>
          <w:tcW w:w="973" w:type="dxa"/>
        </w:tcPr>
        <w:p w14:paraId="5F5D4340" w14:textId="77777777" w:rsidR="005871F3" w:rsidRDefault="005871F3">
          <w:pPr>
            <w:pStyle w:val="ac"/>
          </w:pPr>
        </w:p>
      </w:tc>
      <w:tc>
        <w:tcPr>
          <w:tcW w:w="973" w:type="dxa"/>
        </w:tcPr>
        <w:p w14:paraId="17E9DA26" w14:textId="77777777" w:rsidR="005871F3" w:rsidRDefault="005871F3">
          <w:pPr>
            <w:pStyle w:val="ac"/>
          </w:pPr>
        </w:p>
      </w:tc>
      <w:tc>
        <w:tcPr>
          <w:tcW w:w="973" w:type="dxa"/>
        </w:tcPr>
        <w:p w14:paraId="0162ACDD" w14:textId="77777777" w:rsidR="005871F3" w:rsidRDefault="005871F3">
          <w:pPr>
            <w:pStyle w:val="ac"/>
          </w:pPr>
        </w:p>
      </w:tc>
      <w:tc>
        <w:tcPr>
          <w:tcW w:w="973" w:type="dxa"/>
        </w:tcPr>
        <w:p w14:paraId="418E5195" w14:textId="77777777" w:rsidR="005871F3" w:rsidRDefault="005871F3">
          <w:pPr>
            <w:pStyle w:val="ac"/>
          </w:pPr>
        </w:p>
      </w:tc>
      <w:tc>
        <w:tcPr>
          <w:tcW w:w="973" w:type="dxa"/>
        </w:tcPr>
        <w:p w14:paraId="0BDC9CEC" w14:textId="77777777" w:rsidR="005871F3" w:rsidRDefault="005871F3">
          <w:pPr>
            <w:pStyle w:val="ac"/>
          </w:pPr>
        </w:p>
      </w:tc>
      <w:tc>
        <w:tcPr>
          <w:tcW w:w="973" w:type="dxa"/>
        </w:tcPr>
        <w:p w14:paraId="297CB5DE" w14:textId="77777777" w:rsidR="005871F3" w:rsidRDefault="005871F3">
          <w:pPr>
            <w:pStyle w:val="ac"/>
          </w:pPr>
        </w:p>
      </w:tc>
      <w:tc>
        <w:tcPr>
          <w:tcW w:w="974" w:type="dxa"/>
        </w:tcPr>
        <w:p w14:paraId="3059DEF7" w14:textId="77777777" w:rsidR="005871F3" w:rsidRDefault="005871F3">
          <w:pPr>
            <w:pStyle w:val="ac"/>
          </w:pPr>
        </w:p>
      </w:tc>
    </w:tr>
    <w:tr w:rsidR="005871F3" w14:paraId="12115DDC" w14:textId="77777777">
      <w:tc>
        <w:tcPr>
          <w:tcW w:w="973" w:type="dxa"/>
        </w:tcPr>
        <w:p w14:paraId="51BA69C8" w14:textId="77777777" w:rsidR="005871F3" w:rsidRDefault="005871F3">
          <w:pPr>
            <w:pStyle w:val="ac"/>
          </w:pPr>
        </w:p>
      </w:tc>
      <w:tc>
        <w:tcPr>
          <w:tcW w:w="973" w:type="dxa"/>
        </w:tcPr>
        <w:p w14:paraId="77790F9F" w14:textId="77777777" w:rsidR="005871F3" w:rsidRDefault="005871F3">
          <w:pPr>
            <w:pStyle w:val="ac"/>
          </w:pPr>
        </w:p>
      </w:tc>
      <w:tc>
        <w:tcPr>
          <w:tcW w:w="973" w:type="dxa"/>
        </w:tcPr>
        <w:p w14:paraId="7A59422A" w14:textId="77777777" w:rsidR="005871F3" w:rsidRDefault="005871F3">
          <w:pPr>
            <w:pStyle w:val="ac"/>
          </w:pPr>
        </w:p>
      </w:tc>
      <w:tc>
        <w:tcPr>
          <w:tcW w:w="973" w:type="dxa"/>
        </w:tcPr>
        <w:p w14:paraId="4D4C4BC1" w14:textId="77777777" w:rsidR="005871F3" w:rsidRDefault="005871F3">
          <w:pPr>
            <w:pStyle w:val="ac"/>
          </w:pPr>
        </w:p>
      </w:tc>
      <w:tc>
        <w:tcPr>
          <w:tcW w:w="973" w:type="dxa"/>
        </w:tcPr>
        <w:p w14:paraId="030306C1" w14:textId="77777777" w:rsidR="005871F3" w:rsidRDefault="005871F3">
          <w:pPr>
            <w:pStyle w:val="ac"/>
          </w:pPr>
        </w:p>
      </w:tc>
      <w:tc>
        <w:tcPr>
          <w:tcW w:w="973" w:type="dxa"/>
        </w:tcPr>
        <w:p w14:paraId="2626D336" w14:textId="77777777" w:rsidR="005871F3" w:rsidRDefault="005871F3">
          <w:pPr>
            <w:pStyle w:val="ac"/>
          </w:pPr>
        </w:p>
      </w:tc>
      <w:tc>
        <w:tcPr>
          <w:tcW w:w="973" w:type="dxa"/>
        </w:tcPr>
        <w:p w14:paraId="3A8181D5" w14:textId="77777777" w:rsidR="005871F3" w:rsidRDefault="005871F3">
          <w:pPr>
            <w:pStyle w:val="ac"/>
          </w:pPr>
        </w:p>
      </w:tc>
      <w:tc>
        <w:tcPr>
          <w:tcW w:w="973" w:type="dxa"/>
        </w:tcPr>
        <w:p w14:paraId="155E903D" w14:textId="77777777" w:rsidR="005871F3" w:rsidRDefault="005871F3">
          <w:pPr>
            <w:pStyle w:val="ac"/>
          </w:pPr>
        </w:p>
      </w:tc>
      <w:tc>
        <w:tcPr>
          <w:tcW w:w="973" w:type="dxa"/>
        </w:tcPr>
        <w:p w14:paraId="67D02F0D" w14:textId="77777777" w:rsidR="005871F3" w:rsidRDefault="005871F3">
          <w:pPr>
            <w:pStyle w:val="ac"/>
          </w:pPr>
        </w:p>
      </w:tc>
      <w:tc>
        <w:tcPr>
          <w:tcW w:w="973" w:type="dxa"/>
        </w:tcPr>
        <w:p w14:paraId="38A9FD16" w14:textId="77777777" w:rsidR="005871F3" w:rsidRDefault="005871F3">
          <w:pPr>
            <w:pStyle w:val="ac"/>
          </w:pPr>
        </w:p>
      </w:tc>
      <w:tc>
        <w:tcPr>
          <w:tcW w:w="974" w:type="dxa"/>
        </w:tcPr>
        <w:p w14:paraId="6C5EF607" w14:textId="77777777" w:rsidR="005871F3" w:rsidRDefault="005871F3">
          <w:pPr>
            <w:pStyle w:val="ac"/>
          </w:pPr>
        </w:p>
      </w:tc>
    </w:tr>
    <w:tr w:rsidR="005871F3" w14:paraId="29DDC8EE" w14:textId="77777777">
      <w:tc>
        <w:tcPr>
          <w:tcW w:w="973" w:type="dxa"/>
        </w:tcPr>
        <w:p w14:paraId="3F4A8961" w14:textId="77777777" w:rsidR="005871F3" w:rsidRDefault="005871F3">
          <w:pPr>
            <w:pStyle w:val="ac"/>
          </w:pPr>
        </w:p>
      </w:tc>
      <w:tc>
        <w:tcPr>
          <w:tcW w:w="973" w:type="dxa"/>
        </w:tcPr>
        <w:p w14:paraId="29851A84" w14:textId="77777777" w:rsidR="005871F3" w:rsidRDefault="005871F3">
          <w:pPr>
            <w:pStyle w:val="ac"/>
          </w:pPr>
        </w:p>
      </w:tc>
      <w:tc>
        <w:tcPr>
          <w:tcW w:w="973" w:type="dxa"/>
        </w:tcPr>
        <w:p w14:paraId="72571058" w14:textId="77777777" w:rsidR="005871F3" w:rsidRDefault="005871F3">
          <w:pPr>
            <w:pStyle w:val="ac"/>
          </w:pPr>
        </w:p>
      </w:tc>
      <w:tc>
        <w:tcPr>
          <w:tcW w:w="973" w:type="dxa"/>
        </w:tcPr>
        <w:p w14:paraId="111AEA5F" w14:textId="77777777" w:rsidR="005871F3" w:rsidRDefault="005871F3">
          <w:pPr>
            <w:pStyle w:val="ac"/>
          </w:pPr>
        </w:p>
      </w:tc>
      <w:tc>
        <w:tcPr>
          <w:tcW w:w="973" w:type="dxa"/>
        </w:tcPr>
        <w:p w14:paraId="509DEF4A" w14:textId="77777777" w:rsidR="005871F3" w:rsidRDefault="005871F3">
          <w:pPr>
            <w:pStyle w:val="ac"/>
          </w:pPr>
        </w:p>
      </w:tc>
      <w:tc>
        <w:tcPr>
          <w:tcW w:w="973" w:type="dxa"/>
        </w:tcPr>
        <w:p w14:paraId="55F1CD3D" w14:textId="77777777" w:rsidR="005871F3" w:rsidRDefault="005871F3">
          <w:pPr>
            <w:pStyle w:val="ac"/>
          </w:pPr>
        </w:p>
      </w:tc>
      <w:tc>
        <w:tcPr>
          <w:tcW w:w="973" w:type="dxa"/>
        </w:tcPr>
        <w:p w14:paraId="385B7175" w14:textId="77777777" w:rsidR="005871F3" w:rsidRDefault="005871F3">
          <w:pPr>
            <w:pStyle w:val="ac"/>
          </w:pPr>
        </w:p>
      </w:tc>
      <w:tc>
        <w:tcPr>
          <w:tcW w:w="973" w:type="dxa"/>
        </w:tcPr>
        <w:p w14:paraId="271C563E" w14:textId="77777777" w:rsidR="005871F3" w:rsidRDefault="005871F3">
          <w:pPr>
            <w:pStyle w:val="ac"/>
          </w:pPr>
        </w:p>
      </w:tc>
      <w:tc>
        <w:tcPr>
          <w:tcW w:w="973" w:type="dxa"/>
        </w:tcPr>
        <w:p w14:paraId="05255FF8" w14:textId="77777777" w:rsidR="005871F3" w:rsidRDefault="005871F3">
          <w:pPr>
            <w:pStyle w:val="ac"/>
          </w:pPr>
        </w:p>
      </w:tc>
      <w:tc>
        <w:tcPr>
          <w:tcW w:w="973" w:type="dxa"/>
        </w:tcPr>
        <w:p w14:paraId="05DF5F99" w14:textId="77777777" w:rsidR="005871F3" w:rsidRDefault="005871F3">
          <w:pPr>
            <w:pStyle w:val="ac"/>
          </w:pPr>
        </w:p>
      </w:tc>
      <w:tc>
        <w:tcPr>
          <w:tcW w:w="974" w:type="dxa"/>
        </w:tcPr>
        <w:p w14:paraId="65633464" w14:textId="77777777" w:rsidR="005871F3" w:rsidRDefault="005871F3">
          <w:pPr>
            <w:pStyle w:val="ac"/>
          </w:pPr>
        </w:p>
      </w:tc>
    </w:tr>
    <w:tr w:rsidR="005871F3" w14:paraId="2383B317" w14:textId="77777777">
      <w:tc>
        <w:tcPr>
          <w:tcW w:w="973" w:type="dxa"/>
        </w:tcPr>
        <w:p w14:paraId="3C721BD1" w14:textId="77777777" w:rsidR="005871F3" w:rsidRDefault="005871F3">
          <w:pPr>
            <w:pStyle w:val="ac"/>
          </w:pPr>
        </w:p>
      </w:tc>
      <w:tc>
        <w:tcPr>
          <w:tcW w:w="973" w:type="dxa"/>
        </w:tcPr>
        <w:p w14:paraId="00A1F41A" w14:textId="77777777" w:rsidR="005871F3" w:rsidRDefault="005871F3">
          <w:pPr>
            <w:pStyle w:val="ac"/>
          </w:pPr>
        </w:p>
      </w:tc>
      <w:tc>
        <w:tcPr>
          <w:tcW w:w="973" w:type="dxa"/>
        </w:tcPr>
        <w:p w14:paraId="601E2E62" w14:textId="77777777" w:rsidR="005871F3" w:rsidRDefault="005871F3">
          <w:pPr>
            <w:pStyle w:val="ac"/>
          </w:pPr>
        </w:p>
      </w:tc>
      <w:tc>
        <w:tcPr>
          <w:tcW w:w="973" w:type="dxa"/>
        </w:tcPr>
        <w:p w14:paraId="00E65480" w14:textId="77777777" w:rsidR="005871F3" w:rsidRDefault="005871F3">
          <w:pPr>
            <w:pStyle w:val="ac"/>
          </w:pPr>
        </w:p>
      </w:tc>
      <w:tc>
        <w:tcPr>
          <w:tcW w:w="973" w:type="dxa"/>
        </w:tcPr>
        <w:p w14:paraId="1F446AD9" w14:textId="77777777" w:rsidR="005871F3" w:rsidRDefault="005871F3">
          <w:pPr>
            <w:pStyle w:val="ac"/>
          </w:pPr>
        </w:p>
      </w:tc>
      <w:tc>
        <w:tcPr>
          <w:tcW w:w="973" w:type="dxa"/>
        </w:tcPr>
        <w:p w14:paraId="1EC3D117" w14:textId="77777777" w:rsidR="005871F3" w:rsidRDefault="005871F3">
          <w:pPr>
            <w:pStyle w:val="ac"/>
          </w:pPr>
        </w:p>
      </w:tc>
      <w:tc>
        <w:tcPr>
          <w:tcW w:w="973" w:type="dxa"/>
        </w:tcPr>
        <w:p w14:paraId="59391E8E" w14:textId="77777777" w:rsidR="005871F3" w:rsidRDefault="005871F3">
          <w:pPr>
            <w:pStyle w:val="ac"/>
          </w:pPr>
        </w:p>
      </w:tc>
      <w:tc>
        <w:tcPr>
          <w:tcW w:w="973" w:type="dxa"/>
        </w:tcPr>
        <w:p w14:paraId="7F5622CF" w14:textId="77777777" w:rsidR="005871F3" w:rsidRDefault="005871F3">
          <w:pPr>
            <w:pStyle w:val="ac"/>
          </w:pPr>
        </w:p>
      </w:tc>
      <w:tc>
        <w:tcPr>
          <w:tcW w:w="973" w:type="dxa"/>
        </w:tcPr>
        <w:p w14:paraId="2682530A" w14:textId="77777777" w:rsidR="005871F3" w:rsidRDefault="005871F3">
          <w:pPr>
            <w:pStyle w:val="ac"/>
          </w:pPr>
        </w:p>
      </w:tc>
      <w:tc>
        <w:tcPr>
          <w:tcW w:w="973" w:type="dxa"/>
        </w:tcPr>
        <w:p w14:paraId="70B87993" w14:textId="77777777" w:rsidR="005871F3" w:rsidRDefault="005871F3">
          <w:pPr>
            <w:pStyle w:val="ac"/>
          </w:pPr>
        </w:p>
      </w:tc>
      <w:tc>
        <w:tcPr>
          <w:tcW w:w="974" w:type="dxa"/>
        </w:tcPr>
        <w:p w14:paraId="701CFF86" w14:textId="77777777" w:rsidR="005871F3" w:rsidRDefault="005871F3">
          <w:pPr>
            <w:pStyle w:val="ac"/>
          </w:pPr>
        </w:p>
      </w:tc>
    </w:tr>
    <w:tr w:rsidR="005871F3" w14:paraId="262A8A08" w14:textId="77777777">
      <w:tc>
        <w:tcPr>
          <w:tcW w:w="973" w:type="dxa"/>
        </w:tcPr>
        <w:p w14:paraId="0E7A3321" w14:textId="77777777" w:rsidR="005871F3" w:rsidRDefault="005871F3">
          <w:pPr>
            <w:pStyle w:val="ac"/>
          </w:pPr>
        </w:p>
      </w:tc>
      <w:tc>
        <w:tcPr>
          <w:tcW w:w="973" w:type="dxa"/>
        </w:tcPr>
        <w:p w14:paraId="01082E31" w14:textId="77777777" w:rsidR="005871F3" w:rsidRDefault="005871F3">
          <w:pPr>
            <w:pStyle w:val="ac"/>
          </w:pPr>
        </w:p>
      </w:tc>
      <w:tc>
        <w:tcPr>
          <w:tcW w:w="973" w:type="dxa"/>
        </w:tcPr>
        <w:p w14:paraId="31E0BFEE" w14:textId="77777777" w:rsidR="005871F3" w:rsidRDefault="005871F3">
          <w:pPr>
            <w:pStyle w:val="ac"/>
          </w:pPr>
        </w:p>
      </w:tc>
      <w:tc>
        <w:tcPr>
          <w:tcW w:w="973" w:type="dxa"/>
        </w:tcPr>
        <w:p w14:paraId="162FD4CC" w14:textId="77777777" w:rsidR="005871F3" w:rsidRDefault="005871F3">
          <w:pPr>
            <w:pStyle w:val="ac"/>
          </w:pPr>
        </w:p>
      </w:tc>
      <w:tc>
        <w:tcPr>
          <w:tcW w:w="973" w:type="dxa"/>
        </w:tcPr>
        <w:p w14:paraId="44035217" w14:textId="77777777" w:rsidR="005871F3" w:rsidRDefault="005871F3">
          <w:pPr>
            <w:pStyle w:val="ac"/>
          </w:pPr>
        </w:p>
      </w:tc>
      <w:tc>
        <w:tcPr>
          <w:tcW w:w="973" w:type="dxa"/>
        </w:tcPr>
        <w:p w14:paraId="4E71127C" w14:textId="77777777" w:rsidR="005871F3" w:rsidRDefault="005871F3">
          <w:pPr>
            <w:pStyle w:val="ac"/>
          </w:pPr>
        </w:p>
      </w:tc>
      <w:tc>
        <w:tcPr>
          <w:tcW w:w="973" w:type="dxa"/>
        </w:tcPr>
        <w:p w14:paraId="62DF0433" w14:textId="77777777" w:rsidR="005871F3" w:rsidRDefault="005871F3">
          <w:pPr>
            <w:pStyle w:val="ac"/>
          </w:pPr>
        </w:p>
      </w:tc>
      <w:tc>
        <w:tcPr>
          <w:tcW w:w="973" w:type="dxa"/>
        </w:tcPr>
        <w:p w14:paraId="20B0FA9C" w14:textId="77777777" w:rsidR="005871F3" w:rsidRDefault="005871F3">
          <w:pPr>
            <w:pStyle w:val="ac"/>
          </w:pPr>
        </w:p>
      </w:tc>
      <w:tc>
        <w:tcPr>
          <w:tcW w:w="973" w:type="dxa"/>
        </w:tcPr>
        <w:p w14:paraId="408B0398" w14:textId="77777777" w:rsidR="005871F3" w:rsidRDefault="005871F3">
          <w:pPr>
            <w:pStyle w:val="ac"/>
          </w:pPr>
        </w:p>
      </w:tc>
      <w:tc>
        <w:tcPr>
          <w:tcW w:w="973" w:type="dxa"/>
        </w:tcPr>
        <w:p w14:paraId="3015BEA7" w14:textId="77777777" w:rsidR="005871F3" w:rsidRDefault="005871F3">
          <w:pPr>
            <w:pStyle w:val="ac"/>
          </w:pPr>
        </w:p>
      </w:tc>
      <w:tc>
        <w:tcPr>
          <w:tcW w:w="974" w:type="dxa"/>
        </w:tcPr>
        <w:p w14:paraId="4D3FDDBD" w14:textId="77777777" w:rsidR="005871F3" w:rsidRDefault="005871F3">
          <w:pPr>
            <w:pStyle w:val="ac"/>
          </w:pPr>
        </w:p>
      </w:tc>
    </w:tr>
    <w:tr w:rsidR="005871F3" w14:paraId="4919F6F0" w14:textId="77777777">
      <w:tc>
        <w:tcPr>
          <w:tcW w:w="973" w:type="dxa"/>
        </w:tcPr>
        <w:p w14:paraId="48FE1DBD" w14:textId="77777777" w:rsidR="005871F3" w:rsidRDefault="005871F3">
          <w:pPr>
            <w:pStyle w:val="ac"/>
          </w:pPr>
        </w:p>
      </w:tc>
      <w:tc>
        <w:tcPr>
          <w:tcW w:w="973" w:type="dxa"/>
        </w:tcPr>
        <w:p w14:paraId="57C7A46A" w14:textId="77777777" w:rsidR="005871F3" w:rsidRDefault="005871F3">
          <w:pPr>
            <w:pStyle w:val="ac"/>
          </w:pPr>
        </w:p>
      </w:tc>
      <w:tc>
        <w:tcPr>
          <w:tcW w:w="973" w:type="dxa"/>
        </w:tcPr>
        <w:p w14:paraId="20FB5EA9" w14:textId="77777777" w:rsidR="005871F3" w:rsidRDefault="005871F3">
          <w:pPr>
            <w:pStyle w:val="ac"/>
          </w:pPr>
        </w:p>
      </w:tc>
      <w:tc>
        <w:tcPr>
          <w:tcW w:w="973" w:type="dxa"/>
        </w:tcPr>
        <w:p w14:paraId="666B3F4D" w14:textId="77777777" w:rsidR="005871F3" w:rsidRDefault="005871F3">
          <w:pPr>
            <w:pStyle w:val="ac"/>
          </w:pPr>
        </w:p>
      </w:tc>
      <w:tc>
        <w:tcPr>
          <w:tcW w:w="973" w:type="dxa"/>
        </w:tcPr>
        <w:p w14:paraId="3B6858DF" w14:textId="77777777" w:rsidR="005871F3" w:rsidRDefault="005871F3">
          <w:pPr>
            <w:pStyle w:val="ac"/>
          </w:pPr>
        </w:p>
      </w:tc>
      <w:tc>
        <w:tcPr>
          <w:tcW w:w="973" w:type="dxa"/>
        </w:tcPr>
        <w:p w14:paraId="2D262C11" w14:textId="77777777" w:rsidR="005871F3" w:rsidRDefault="005871F3">
          <w:pPr>
            <w:pStyle w:val="ac"/>
          </w:pPr>
        </w:p>
      </w:tc>
      <w:tc>
        <w:tcPr>
          <w:tcW w:w="973" w:type="dxa"/>
        </w:tcPr>
        <w:p w14:paraId="2C7565D6" w14:textId="77777777" w:rsidR="005871F3" w:rsidRDefault="005871F3">
          <w:pPr>
            <w:pStyle w:val="ac"/>
          </w:pPr>
        </w:p>
      </w:tc>
      <w:tc>
        <w:tcPr>
          <w:tcW w:w="973" w:type="dxa"/>
        </w:tcPr>
        <w:p w14:paraId="2ED09E88" w14:textId="77777777" w:rsidR="005871F3" w:rsidRDefault="005871F3">
          <w:pPr>
            <w:pStyle w:val="ac"/>
          </w:pPr>
        </w:p>
      </w:tc>
      <w:tc>
        <w:tcPr>
          <w:tcW w:w="973" w:type="dxa"/>
        </w:tcPr>
        <w:p w14:paraId="145E8E71" w14:textId="77777777" w:rsidR="005871F3" w:rsidRDefault="005871F3">
          <w:pPr>
            <w:pStyle w:val="ac"/>
          </w:pPr>
        </w:p>
      </w:tc>
      <w:tc>
        <w:tcPr>
          <w:tcW w:w="973" w:type="dxa"/>
        </w:tcPr>
        <w:p w14:paraId="0A8B4006" w14:textId="77777777" w:rsidR="005871F3" w:rsidRDefault="005871F3">
          <w:pPr>
            <w:pStyle w:val="ac"/>
          </w:pPr>
        </w:p>
      </w:tc>
      <w:tc>
        <w:tcPr>
          <w:tcW w:w="974" w:type="dxa"/>
        </w:tcPr>
        <w:p w14:paraId="1B23D7C9" w14:textId="77777777" w:rsidR="005871F3" w:rsidRDefault="005871F3">
          <w:pPr>
            <w:pStyle w:val="ac"/>
          </w:pPr>
        </w:p>
      </w:tc>
    </w:tr>
    <w:tr w:rsidR="005871F3" w14:paraId="6A71E860" w14:textId="77777777">
      <w:tc>
        <w:tcPr>
          <w:tcW w:w="973" w:type="dxa"/>
        </w:tcPr>
        <w:p w14:paraId="04232284" w14:textId="77777777" w:rsidR="005871F3" w:rsidRDefault="005871F3">
          <w:pPr>
            <w:pStyle w:val="ac"/>
          </w:pPr>
        </w:p>
      </w:tc>
      <w:tc>
        <w:tcPr>
          <w:tcW w:w="973" w:type="dxa"/>
        </w:tcPr>
        <w:p w14:paraId="52EFE6D0" w14:textId="77777777" w:rsidR="005871F3" w:rsidRDefault="005871F3">
          <w:pPr>
            <w:pStyle w:val="ac"/>
          </w:pPr>
        </w:p>
      </w:tc>
      <w:tc>
        <w:tcPr>
          <w:tcW w:w="973" w:type="dxa"/>
        </w:tcPr>
        <w:p w14:paraId="587690A1" w14:textId="77777777" w:rsidR="005871F3" w:rsidRDefault="005871F3">
          <w:pPr>
            <w:pStyle w:val="ac"/>
          </w:pPr>
        </w:p>
      </w:tc>
      <w:tc>
        <w:tcPr>
          <w:tcW w:w="973" w:type="dxa"/>
        </w:tcPr>
        <w:p w14:paraId="57974CE0" w14:textId="77777777" w:rsidR="005871F3" w:rsidRDefault="005871F3">
          <w:pPr>
            <w:pStyle w:val="ac"/>
          </w:pPr>
        </w:p>
      </w:tc>
      <w:tc>
        <w:tcPr>
          <w:tcW w:w="973" w:type="dxa"/>
        </w:tcPr>
        <w:p w14:paraId="626D05CA" w14:textId="77777777" w:rsidR="005871F3" w:rsidRDefault="005871F3">
          <w:pPr>
            <w:pStyle w:val="ac"/>
          </w:pPr>
        </w:p>
      </w:tc>
      <w:tc>
        <w:tcPr>
          <w:tcW w:w="973" w:type="dxa"/>
        </w:tcPr>
        <w:p w14:paraId="0B83FD1D" w14:textId="77777777" w:rsidR="005871F3" w:rsidRDefault="005871F3">
          <w:pPr>
            <w:pStyle w:val="ac"/>
          </w:pPr>
        </w:p>
      </w:tc>
      <w:tc>
        <w:tcPr>
          <w:tcW w:w="973" w:type="dxa"/>
        </w:tcPr>
        <w:p w14:paraId="6191F622" w14:textId="77777777" w:rsidR="005871F3" w:rsidRDefault="005871F3">
          <w:pPr>
            <w:pStyle w:val="ac"/>
          </w:pPr>
        </w:p>
      </w:tc>
      <w:tc>
        <w:tcPr>
          <w:tcW w:w="973" w:type="dxa"/>
        </w:tcPr>
        <w:p w14:paraId="379C63D3" w14:textId="77777777" w:rsidR="005871F3" w:rsidRDefault="005871F3">
          <w:pPr>
            <w:pStyle w:val="ac"/>
          </w:pPr>
        </w:p>
      </w:tc>
      <w:tc>
        <w:tcPr>
          <w:tcW w:w="973" w:type="dxa"/>
        </w:tcPr>
        <w:p w14:paraId="05AE5798" w14:textId="77777777" w:rsidR="005871F3" w:rsidRDefault="005871F3">
          <w:pPr>
            <w:pStyle w:val="ac"/>
          </w:pPr>
        </w:p>
      </w:tc>
      <w:tc>
        <w:tcPr>
          <w:tcW w:w="973" w:type="dxa"/>
        </w:tcPr>
        <w:p w14:paraId="0C630FB4" w14:textId="77777777" w:rsidR="005871F3" w:rsidRDefault="005871F3">
          <w:pPr>
            <w:pStyle w:val="ac"/>
          </w:pPr>
        </w:p>
      </w:tc>
      <w:tc>
        <w:tcPr>
          <w:tcW w:w="974" w:type="dxa"/>
        </w:tcPr>
        <w:p w14:paraId="4F5E29AE" w14:textId="77777777" w:rsidR="005871F3" w:rsidRDefault="005871F3">
          <w:pPr>
            <w:pStyle w:val="ac"/>
          </w:pPr>
        </w:p>
      </w:tc>
    </w:tr>
  </w:tbl>
  <w:p w14:paraId="2EECA7DB" w14:textId="77777777" w:rsidR="005871F3" w:rsidRDefault="005871F3">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CD928" w14:textId="77777777" w:rsidR="005871F3" w:rsidRDefault="005871F3">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4A2B1" w14:textId="77777777" w:rsidR="005871F3" w:rsidRDefault="005871F3" w:rsidP="000F2D3B">
    <w:pPr>
      <w:pStyle w:val="ac"/>
      <w:framePr w:wrap="around" w:vAnchor="text" w:hAnchor="margin" w:xAlign="right" w:y="1"/>
      <w:rPr>
        <w:rStyle w:val="af6"/>
      </w:rPr>
    </w:pPr>
    <w:r>
      <w:rPr>
        <w:rStyle w:val="af6"/>
      </w:rPr>
      <w:fldChar w:fldCharType="begin"/>
    </w:r>
    <w:r>
      <w:rPr>
        <w:rStyle w:val="af6"/>
      </w:rPr>
      <w:instrText xml:space="preserve">PAGE  </w:instrText>
    </w:r>
    <w:r>
      <w:rPr>
        <w:rStyle w:val="af6"/>
      </w:rPr>
      <w:fldChar w:fldCharType="end"/>
    </w:r>
  </w:p>
  <w:p w14:paraId="34326500" w14:textId="77777777" w:rsidR="005871F3" w:rsidRDefault="005871F3" w:rsidP="000F2D3B">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4078" w14:textId="77777777" w:rsidR="005871F3" w:rsidRPr="00A16082" w:rsidRDefault="005871F3" w:rsidP="00281069">
    <w:pPr>
      <w:pStyle w:val="ac"/>
      <w:framePr w:w="386" w:wrap="around" w:vAnchor="text" w:hAnchor="page" w:x="10995" w:y="204"/>
      <w:jc w:val="center"/>
      <w:rPr>
        <w:rStyle w:val="af6"/>
      </w:rPr>
    </w:pPr>
    <w:r w:rsidRPr="00A16082">
      <w:rPr>
        <w:rStyle w:val="af6"/>
      </w:rPr>
      <w:fldChar w:fldCharType="begin"/>
    </w:r>
    <w:r w:rsidRPr="00A16082">
      <w:rPr>
        <w:rStyle w:val="af6"/>
      </w:rPr>
      <w:instrText xml:space="preserve">PAGE  </w:instrText>
    </w:r>
    <w:r w:rsidRPr="00A16082">
      <w:rPr>
        <w:rStyle w:val="af6"/>
      </w:rPr>
      <w:fldChar w:fldCharType="separate"/>
    </w:r>
    <w:r w:rsidR="00F7562E" w:rsidRPr="00A16082">
      <w:rPr>
        <w:rStyle w:val="af6"/>
        <w:noProof/>
      </w:rPr>
      <w:t>71</w:t>
    </w:r>
    <w:r w:rsidRPr="00A16082">
      <w:rPr>
        <w:rStyle w:val="af6"/>
      </w:rPr>
      <w:fldChar w:fldCharType="end"/>
    </w:r>
  </w:p>
  <w:p w14:paraId="010A1C2E" w14:textId="13B18302" w:rsidR="005871F3" w:rsidRPr="00091A9D" w:rsidRDefault="005871F3" w:rsidP="009B150D">
    <w:pPr>
      <w:pStyle w:val="ac"/>
      <w:ind w:right="360" w:firstLine="3402"/>
      <w:jc w:val="center"/>
      <w:rPr>
        <w:sz w:val="28"/>
      </w:rPr>
    </w:pPr>
    <w:r w:rsidRPr="00091A9D">
      <w:rPr>
        <w:sz w:val="28"/>
        <w:szCs w:val="28"/>
      </w:rPr>
      <w:t>МИВУ 09</w:t>
    </w:r>
    <w:r w:rsidR="009162AF">
      <w:rPr>
        <w:sz w:val="28"/>
        <w:szCs w:val="28"/>
      </w:rPr>
      <w:t>.</w:t>
    </w:r>
    <w:r w:rsidRPr="00091A9D">
      <w:rPr>
        <w:sz w:val="28"/>
        <w:szCs w:val="28"/>
      </w:rPr>
      <w:t>03</w:t>
    </w:r>
    <w:r w:rsidR="009162AF">
      <w:rPr>
        <w:sz w:val="28"/>
        <w:szCs w:val="28"/>
      </w:rPr>
      <w:t>.</w:t>
    </w:r>
    <w:r w:rsidRPr="00091A9D">
      <w:rPr>
        <w:sz w:val="28"/>
        <w:szCs w:val="28"/>
      </w:rPr>
      <w:t>02-</w:t>
    </w:r>
    <w:r>
      <w:rPr>
        <w:sz w:val="28"/>
        <w:szCs w:val="28"/>
      </w:rPr>
      <w:t>00</w:t>
    </w:r>
    <w:r w:rsidRPr="00091A9D">
      <w:rPr>
        <w:sz w:val="28"/>
        <w:szCs w:val="28"/>
      </w:rPr>
      <w:t>.000 ПЗ</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8BA7C" w14:textId="13ABD4D0" w:rsidR="005871F3" w:rsidRPr="00A16082" w:rsidRDefault="00EE13DA">
    <w:pPr>
      <w:pStyle w:val="ac"/>
    </w:pPr>
    <w:r w:rsidRPr="00A16082">
      <w:rPr>
        <w:noProof/>
      </w:rPr>
      <mc:AlternateContent>
        <mc:Choice Requires="wps">
          <w:drawing>
            <wp:anchor distT="0" distB="0" distL="114300" distR="114300" simplePos="0" relativeHeight="251676672" behindDoc="0" locked="0" layoutInCell="0" allowOverlap="1" wp14:anchorId="08FEA1E4" wp14:editId="4EF77942">
              <wp:simplePos x="0" y="0"/>
              <wp:positionH relativeFrom="column">
                <wp:posOffset>2211070</wp:posOffset>
              </wp:positionH>
              <wp:positionV relativeFrom="paragraph">
                <wp:posOffset>-601981</wp:posOffset>
              </wp:positionV>
              <wp:extent cx="2377440" cy="913765"/>
              <wp:effectExtent l="0" t="0" r="22860" b="19685"/>
              <wp:wrapNone/>
              <wp:docPr id="12" name="Поле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3765"/>
                      </a:xfrm>
                      <a:prstGeom prst="rect">
                        <a:avLst/>
                      </a:prstGeom>
                      <a:solidFill>
                        <a:srgbClr val="FFFFFF"/>
                      </a:solidFill>
                      <a:ln w="9525">
                        <a:solidFill>
                          <a:srgbClr val="000000"/>
                        </a:solidFill>
                        <a:miter lim="800000"/>
                        <a:headEnd/>
                        <a:tailEnd/>
                      </a:ln>
                    </wps:spPr>
                    <wps:txbx>
                      <w:txbxContent>
                        <w:p w14:paraId="67586BE0" w14:textId="245DF37F" w:rsidR="005871F3" w:rsidRPr="00EE13DA" w:rsidRDefault="005871F3" w:rsidP="00EE13DA">
                          <w:pPr>
                            <w:spacing w:before="120"/>
                            <w:jc w:val="center"/>
                            <w:rPr>
                              <w:sz w:val="22"/>
                              <w:szCs w:val="22"/>
                            </w:rPr>
                          </w:pPr>
                          <w:r w:rsidRPr="00EE13DA">
                            <w:rPr>
                              <w:color w:val="000000"/>
                              <w:sz w:val="22"/>
                              <w:szCs w:val="22"/>
                              <w:shd w:val="clear" w:color="auto" w:fill="FFFFFF"/>
                            </w:rPr>
                            <w:t>Разработка</w:t>
                          </w:r>
                          <w:r w:rsidR="00F618F6" w:rsidRPr="00EE13DA">
                            <w:rPr>
                              <w:color w:val="000000"/>
                              <w:sz w:val="22"/>
                              <w:szCs w:val="22"/>
                              <w:shd w:val="clear" w:color="auto" w:fill="FFFFFF"/>
                            </w:rPr>
                            <w:t xml:space="preserve"> и исследование </w:t>
                          </w:r>
                          <w:r w:rsidRPr="00EE13DA">
                            <w:rPr>
                              <w:color w:val="000000"/>
                              <w:sz w:val="22"/>
                              <w:szCs w:val="22"/>
                              <w:shd w:val="clear" w:color="auto" w:fill="FFFFFF"/>
                            </w:rPr>
                            <w:t>алгоритма</w:t>
                          </w:r>
                          <w:r w:rsidR="00F618F6" w:rsidRPr="00EE13DA">
                            <w:rPr>
                              <w:color w:val="000000"/>
                              <w:sz w:val="22"/>
                              <w:szCs w:val="22"/>
                              <w:shd w:val="clear" w:color="auto" w:fill="FFFFFF"/>
                            </w:rPr>
                            <w:t xml:space="preserve"> для комплексирования векторных данных с сохранен</w:t>
                          </w:r>
                          <w:r w:rsidR="00EE13DA" w:rsidRPr="00EE13DA">
                            <w:rPr>
                              <w:color w:val="000000"/>
                              <w:sz w:val="22"/>
                              <w:szCs w:val="22"/>
                              <w:shd w:val="clear" w:color="auto" w:fill="FFFFFF"/>
                            </w:rPr>
                            <w:t>ием топологий</w:t>
                          </w:r>
                        </w:p>
                      </w:txbxContent>
                    </wps:txbx>
                    <wps:bodyPr rot="0" vert="horz" wrap="square" lIns="91440" tIns="4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EA1E4" id="_x0000_t202" coordsize="21600,21600" o:spt="202" path="m,l,21600r21600,l21600,xe">
              <v:stroke joinstyle="miter"/>
              <v:path gradientshapeok="t" o:connecttype="rect"/>
            </v:shapetype>
            <v:shape id="Поле 315" o:spid="_x0000_s1044" type="#_x0000_t202" style="position:absolute;margin-left:174.1pt;margin-top:-47.4pt;width:187.2pt;height:7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" o:allowincell="f">
              <v:textbox inset=",1.3mm">
                <w:txbxContent>
                  <w:p w14:paraId="67586BE0" w14:textId="245DF37F" w:rsidR="005871F3" w:rsidRPr="00EE13DA" w:rsidRDefault="005871F3" w:rsidP="00EE13DA">
                    <w:pPr>
                      <w:spacing w:before="120"/>
                      <w:jc w:val="center"/>
                      <w:rPr>
                        <w:sz w:val="22"/>
                        <w:szCs w:val="22"/>
                      </w:rPr>
                    </w:pPr>
                    <w:r w:rsidRPr="00EE13DA">
                      <w:rPr>
                        <w:color w:val="000000"/>
                        <w:sz w:val="22"/>
                        <w:szCs w:val="22"/>
                        <w:shd w:val="clear" w:color="auto" w:fill="FFFFFF"/>
                      </w:rPr>
                      <w:t>Разработка</w:t>
                    </w:r>
                    <w:r w:rsidR="00F618F6" w:rsidRPr="00EE13DA">
                      <w:rPr>
                        <w:color w:val="000000"/>
                        <w:sz w:val="22"/>
                        <w:szCs w:val="22"/>
                        <w:shd w:val="clear" w:color="auto" w:fill="FFFFFF"/>
                      </w:rPr>
                      <w:t xml:space="preserve"> и исследование </w:t>
                    </w:r>
                    <w:r w:rsidRPr="00EE13DA">
                      <w:rPr>
                        <w:color w:val="000000"/>
                        <w:sz w:val="22"/>
                        <w:szCs w:val="22"/>
                        <w:shd w:val="clear" w:color="auto" w:fill="FFFFFF"/>
                      </w:rPr>
                      <w:t>алгоритма</w:t>
                    </w:r>
                    <w:r w:rsidR="00F618F6" w:rsidRPr="00EE13DA">
                      <w:rPr>
                        <w:color w:val="000000"/>
                        <w:sz w:val="22"/>
                        <w:szCs w:val="22"/>
                        <w:shd w:val="clear" w:color="auto" w:fill="FFFFFF"/>
                      </w:rPr>
                      <w:t xml:space="preserve"> для комплексирования векторных данных с сохранен</w:t>
                    </w:r>
                    <w:r w:rsidR="00EE13DA" w:rsidRPr="00EE13DA">
                      <w:rPr>
                        <w:color w:val="000000"/>
                        <w:sz w:val="22"/>
                        <w:szCs w:val="22"/>
                        <w:shd w:val="clear" w:color="auto" w:fill="FFFFFF"/>
                      </w:rPr>
                      <w:t>ием топологий</w:t>
                    </w:r>
                  </w:p>
                </w:txbxContent>
              </v:textbox>
            </v:shape>
          </w:pict>
        </mc:Fallback>
      </mc:AlternateContent>
    </w:r>
    <w:r w:rsidR="005871F3" w:rsidRPr="00A16082">
      <w:rPr>
        <w:noProof/>
      </w:rPr>
      <mc:AlternateContent>
        <mc:Choice Requires="wps">
          <w:drawing>
            <wp:anchor distT="0" distB="0" distL="114299" distR="114299" simplePos="0" relativeHeight="251645952" behindDoc="0" locked="0" layoutInCell="0" allowOverlap="1" wp14:anchorId="003B4795" wp14:editId="7D35C5F0">
              <wp:simplePos x="0" y="0"/>
              <wp:positionH relativeFrom="column">
                <wp:posOffset>1297304</wp:posOffset>
              </wp:positionH>
              <wp:positionV relativeFrom="paragraph">
                <wp:posOffset>-1153160</wp:posOffset>
              </wp:positionV>
              <wp:extent cx="0" cy="1463040"/>
              <wp:effectExtent l="0" t="0" r="19050" b="22860"/>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6C97CD" id="Прямая соединительная линия 292"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2.15pt,-90.8pt" to="102.1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79744" behindDoc="0" locked="0" layoutInCell="1" allowOverlap="1" wp14:anchorId="12F78BD7" wp14:editId="3DBC7E83">
              <wp:simplePos x="0" y="0"/>
              <wp:positionH relativeFrom="column">
                <wp:posOffset>4555490</wp:posOffset>
              </wp:positionH>
              <wp:positionV relativeFrom="paragraph">
                <wp:posOffset>-442595</wp:posOffset>
              </wp:positionV>
              <wp:extent cx="182880" cy="256540"/>
              <wp:effectExtent l="0" t="0" r="0" b="0"/>
              <wp:wrapNone/>
              <wp:docPr id="343" name="Поле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19E4" w14:textId="77777777" w:rsidR="005871F3" w:rsidRPr="00A16082" w:rsidRDefault="005871F3" w:rsidP="00F36965">
                          <w:pPr>
                            <w:jc w:val="center"/>
                            <w:rPr>
                              <w:sz w:val="18"/>
                              <w:szCs w:val="18"/>
                            </w:rPr>
                          </w:pPr>
                          <w:r w:rsidRPr="00A16082">
                            <w:rPr>
                              <w:sz w:val="18"/>
                              <w:szCs w:val="18"/>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8BD7" id="Поле 343" o:spid="_x0000_s1045" type="#_x0000_t202" style="position:absolute;margin-left:358.7pt;margin-top:-34.85pt;width:14.4pt;height:2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" filled="f" stroked="f">
              <v:textbox>
                <w:txbxContent>
                  <w:p w14:paraId="06DF19E4" w14:textId="77777777" w:rsidR="005871F3" w:rsidRPr="00A16082" w:rsidRDefault="005871F3" w:rsidP="00F36965">
                    <w:pPr>
                      <w:jc w:val="center"/>
                      <w:rPr>
                        <w:sz w:val="18"/>
                        <w:szCs w:val="18"/>
                      </w:rPr>
                    </w:pPr>
                    <w:r w:rsidRPr="00A16082">
                      <w:rPr>
                        <w:sz w:val="18"/>
                        <w:szCs w:val="18"/>
                      </w:rPr>
                      <w:t>у</w:t>
                    </w:r>
                  </w:p>
                </w:txbxContent>
              </v:textbox>
            </v:shape>
          </w:pict>
        </mc:Fallback>
      </mc:AlternateContent>
    </w:r>
    <w:r w:rsidR="005871F3" w:rsidRPr="00A16082">
      <w:rPr>
        <w:noProof/>
      </w:rPr>
      <mc:AlternateContent>
        <mc:Choice Requires="wps">
          <w:drawing>
            <wp:anchor distT="0" distB="0" distL="114300" distR="114300" simplePos="0" relativeHeight="251678720" behindDoc="0" locked="0" layoutInCell="1" allowOverlap="1" wp14:anchorId="034E4567" wp14:editId="6CC943C7">
              <wp:simplePos x="0" y="0"/>
              <wp:positionH relativeFrom="column">
                <wp:posOffset>5741670</wp:posOffset>
              </wp:positionH>
              <wp:positionV relativeFrom="paragraph">
                <wp:posOffset>-432435</wp:posOffset>
              </wp:positionV>
              <wp:extent cx="563880" cy="229870"/>
              <wp:effectExtent l="0" t="0" r="0" b="0"/>
              <wp:wrapNone/>
              <wp:docPr id="320" name="Поле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AF6A5" w14:textId="375B1E32" w:rsidR="005871F3" w:rsidRPr="00F36965" w:rsidRDefault="005871F3" w:rsidP="000F2D3B">
                          <w:pPr>
                            <w:jc w:val="center"/>
                            <w:rPr>
                              <w:rFonts w:ascii="Arial" w:hAnsi="Arial" w:cs="Arial"/>
                              <w:sz w:val="18"/>
                              <w:szCs w:val="18"/>
                            </w:rPr>
                          </w:pPr>
                          <w:r>
                            <w:t>7</w:t>
                          </w:r>
                          <w:r w:rsidR="00A16082">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E4567" id="Поле 320" o:spid="_x0000_s1046" type="#_x0000_t202" style="position:absolute;margin-left:452.1pt;margin-top:-34.05pt;width:44.4pt;height:1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" filled="f" stroked="f">
              <v:textbox>
                <w:txbxContent>
                  <w:p w14:paraId="334AF6A5" w14:textId="375B1E32" w:rsidR="005871F3" w:rsidRPr="00F36965" w:rsidRDefault="005871F3" w:rsidP="000F2D3B">
                    <w:pPr>
                      <w:jc w:val="center"/>
                      <w:rPr>
                        <w:rFonts w:ascii="Arial" w:hAnsi="Arial" w:cs="Arial"/>
                        <w:sz w:val="18"/>
                        <w:szCs w:val="18"/>
                      </w:rPr>
                    </w:pPr>
                    <w:r>
                      <w:t>7</w:t>
                    </w:r>
                    <w:r w:rsidR="00A16082">
                      <w:t>7</w:t>
                    </w:r>
                  </w:p>
                </w:txbxContent>
              </v:textbox>
            </v:shape>
          </w:pict>
        </mc:Fallback>
      </mc:AlternateContent>
    </w:r>
    <w:r w:rsidR="005871F3" w:rsidRPr="00A16082">
      <w:rPr>
        <w:noProof/>
      </w:rPr>
      <mc:AlternateContent>
        <mc:Choice Requires="wps">
          <w:drawing>
            <wp:anchor distT="0" distB="0" distL="114300" distR="114300" simplePos="0" relativeHeight="251658240" behindDoc="0" locked="0" layoutInCell="0" allowOverlap="1" wp14:anchorId="003A0E74" wp14:editId="4E492493">
              <wp:simplePos x="0" y="0"/>
              <wp:positionH relativeFrom="column">
                <wp:posOffset>459740</wp:posOffset>
              </wp:positionH>
              <wp:positionV relativeFrom="paragraph">
                <wp:posOffset>-432435</wp:posOffset>
              </wp:positionV>
              <wp:extent cx="822960" cy="182880"/>
              <wp:effectExtent l="0" t="0" r="15240" b="7620"/>
              <wp:wrapNone/>
              <wp:docPr id="299" name="Поле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568EB" w14:textId="4C28272B" w:rsidR="005871F3" w:rsidRPr="00A16082" w:rsidRDefault="005871F3">
                          <w:pPr>
                            <w:rPr>
                              <w:sz w:val="18"/>
                              <w:szCs w:val="18"/>
                            </w:rPr>
                          </w:pPr>
                          <w:r w:rsidRPr="00A16082">
                            <w:rPr>
                              <w:sz w:val="18"/>
                              <w:szCs w:val="18"/>
                            </w:rPr>
                            <w:t xml:space="preserve"> </w:t>
                          </w:r>
                          <w:r w:rsidR="00F618F6" w:rsidRPr="00A16082">
                            <w:rPr>
                              <w:sz w:val="18"/>
                              <w:szCs w:val="18"/>
                            </w:rPr>
                            <w:t>Еремеев С.В.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A0E74" id="Поле 299" o:spid="_x0000_s1047" type="#_x0000_t202" style="position:absolute;margin-left:36.2pt;margin-top:-34.05pt;width:64.8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" o:allowincell="f" filled="f" stroked="f">
              <v:textbox inset="0,1mm,0,0">
                <w:txbxContent>
                  <w:p w14:paraId="319568EB" w14:textId="4C28272B" w:rsidR="005871F3" w:rsidRPr="00A16082" w:rsidRDefault="005871F3">
                    <w:pPr>
                      <w:rPr>
                        <w:sz w:val="18"/>
                        <w:szCs w:val="18"/>
                      </w:rPr>
                    </w:pPr>
                    <w:r w:rsidRPr="00A16082">
                      <w:rPr>
                        <w:sz w:val="18"/>
                        <w:szCs w:val="18"/>
                      </w:rPr>
                      <w:t xml:space="preserve"> </w:t>
                    </w:r>
                    <w:r w:rsidR="00F618F6" w:rsidRPr="00A16082">
                      <w:rPr>
                        <w:sz w:val="18"/>
                        <w:szCs w:val="18"/>
                      </w:rPr>
                      <w:t>Еремеев С.В.</w:t>
                    </w:r>
                  </w:p>
                </w:txbxContent>
              </v:textbox>
            </v:shape>
          </w:pict>
        </mc:Fallback>
      </mc:AlternateContent>
    </w:r>
    <w:r w:rsidR="005871F3" w:rsidRPr="00A16082">
      <w:rPr>
        <w:noProof/>
      </w:rPr>
      <mc:AlternateContent>
        <mc:Choice Requires="wps">
          <w:drawing>
            <wp:anchor distT="0" distB="0" distL="114300" distR="114300" simplePos="0" relativeHeight="251656192" behindDoc="0" locked="0" layoutInCell="0" allowOverlap="1" wp14:anchorId="670CEA3A" wp14:editId="75829E97">
              <wp:simplePos x="0" y="0"/>
              <wp:positionH relativeFrom="column">
                <wp:posOffset>459740</wp:posOffset>
              </wp:positionH>
              <wp:positionV relativeFrom="paragraph">
                <wp:posOffset>-608965</wp:posOffset>
              </wp:positionV>
              <wp:extent cx="984250" cy="182880"/>
              <wp:effectExtent l="0" t="0" r="6350" b="7620"/>
              <wp:wrapNone/>
              <wp:docPr id="297" name="Поле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798ED" w14:textId="18995B54" w:rsidR="005871F3" w:rsidRPr="00A16082" w:rsidRDefault="00B73E7D" w:rsidP="00C14A1A">
                          <w:pPr>
                            <w:pStyle w:val="32"/>
                            <w:ind w:left="28"/>
                            <w:rPr>
                              <w:rFonts w:ascii="Times New Roman" w:hAnsi="Times New Roman"/>
                              <w:i w:val="0"/>
                              <w:sz w:val="18"/>
                              <w:szCs w:val="18"/>
                            </w:rPr>
                          </w:pPr>
                          <w:r w:rsidRPr="00A16082">
                            <w:rPr>
                              <w:rFonts w:ascii="Times New Roman" w:hAnsi="Times New Roman"/>
                              <w:i w:val="0"/>
                              <w:sz w:val="18"/>
                              <w:szCs w:val="18"/>
                            </w:rPr>
                            <w:t>Кашин Н.</w:t>
                          </w:r>
                          <w:r w:rsidR="00F618F6" w:rsidRPr="00A16082">
                            <w:rPr>
                              <w:rFonts w:ascii="Times New Roman" w:hAnsi="Times New Roman"/>
                              <w:i w:val="0"/>
                              <w:sz w:val="18"/>
                              <w:szCs w:val="18"/>
                            </w:rPr>
                            <w:t>П.</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CEA3A" id="Поле 297" o:spid="_x0000_s1048" type="#_x0000_t202" style="position:absolute;margin-left:36.2pt;margin-top:-47.95pt;width:77.5pt;height:1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" o:allowincell="f" filled="f" stroked="f">
              <v:textbox inset="0,1mm,0,0">
                <w:txbxContent>
                  <w:p w14:paraId="6FD798ED" w14:textId="18995B54" w:rsidR="005871F3" w:rsidRPr="00A16082" w:rsidRDefault="00B73E7D" w:rsidP="00C14A1A">
                    <w:pPr>
                      <w:pStyle w:val="32"/>
                      <w:ind w:left="28"/>
                      <w:rPr>
                        <w:rFonts w:ascii="Times New Roman" w:hAnsi="Times New Roman"/>
                        <w:i w:val="0"/>
                        <w:sz w:val="18"/>
                        <w:szCs w:val="18"/>
                      </w:rPr>
                    </w:pPr>
                    <w:r w:rsidRPr="00A16082">
                      <w:rPr>
                        <w:rFonts w:ascii="Times New Roman" w:hAnsi="Times New Roman"/>
                        <w:i w:val="0"/>
                        <w:sz w:val="18"/>
                        <w:szCs w:val="18"/>
                      </w:rPr>
                      <w:t>Кашин Н.</w:t>
                    </w:r>
                    <w:r w:rsidR="00F618F6" w:rsidRPr="00A16082">
                      <w:rPr>
                        <w:rFonts w:ascii="Times New Roman" w:hAnsi="Times New Roman"/>
                        <w:i w:val="0"/>
                        <w:sz w:val="18"/>
                        <w:szCs w:val="18"/>
                      </w:rPr>
                      <w:t>П.</w:t>
                    </w:r>
                  </w:p>
                </w:txbxContent>
              </v:textbox>
            </v:shape>
          </w:pict>
        </mc:Fallback>
      </mc:AlternateContent>
    </w:r>
    <w:r w:rsidR="005871F3" w:rsidRPr="00A16082">
      <w:rPr>
        <w:noProof/>
      </w:rPr>
      <mc:AlternateContent>
        <mc:Choice Requires="wps">
          <w:drawing>
            <wp:anchor distT="0" distB="0" distL="114300" distR="114300" simplePos="0" relativeHeight="251657216" behindDoc="0" locked="0" layoutInCell="0" allowOverlap="1" wp14:anchorId="2F0AF9CC" wp14:editId="531DD329">
              <wp:simplePos x="0" y="0"/>
              <wp:positionH relativeFrom="column">
                <wp:posOffset>-168910</wp:posOffset>
              </wp:positionH>
              <wp:positionV relativeFrom="paragraph">
                <wp:posOffset>-436245</wp:posOffset>
              </wp:positionV>
              <wp:extent cx="640080" cy="182880"/>
              <wp:effectExtent l="0" t="0" r="7620" b="7620"/>
              <wp:wrapNone/>
              <wp:docPr id="298" name="Поле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1FF7" w14:textId="77777777" w:rsidR="005871F3" w:rsidRPr="00A16082" w:rsidRDefault="005871F3" w:rsidP="007670E7">
                          <w:pPr>
                            <w:ind w:firstLine="142"/>
                          </w:pPr>
                          <w:r w:rsidRPr="00A16082">
                            <w:rPr>
                              <w:sz w:val="18"/>
                              <w:szCs w:val="18"/>
                            </w:rPr>
                            <w:t>Пров</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AF9CC" id="Поле 298" o:spid="_x0000_s1049" type="#_x0000_t202" style="position:absolute;margin-left:-13.3pt;margin-top:-34.35pt;width:50.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" o:allowincell="f" filled="f" stroked="f">
              <v:textbox inset="0,1mm,0,0">
                <w:txbxContent>
                  <w:p w14:paraId="137B1FF7" w14:textId="77777777" w:rsidR="005871F3" w:rsidRPr="00A16082" w:rsidRDefault="005871F3" w:rsidP="007670E7">
                    <w:pPr>
                      <w:ind w:firstLine="142"/>
                    </w:pPr>
                    <w:r w:rsidRPr="00A16082">
                      <w:rPr>
                        <w:sz w:val="18"/>
                        <w:szCs w:val="18"/>
                      </w:rPr>
                      <w:t>Пров</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60288" behindDoc="0" locked="0" layoutInCell="0" allowOverlap="1" wp14:anchorId="3A3AB3BF" wp14:editId="790E76C8">
              <wp:simplePos x="0" y="0"/>
              <wp:positionH relativeFrom="column">
                <wp:posOffset>-168910</wp:posOffset>
              </wp:positionH>
              <wp:positionV relativeFrom="paragraph">
                <wp:posOffset>112395</wp:posOffset>
              </wp:positionV>
              <wp:extent cx="640080" cy="182880"/>
              <wp:effectExtent l="0" t="0" r="7620" b="7620"/>
              <wp:wrapNone/>
              <wp:docPr id="301" name="Поле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4729" w14:textId="77777777" w:rsidR="005871F3" w:rsidRPr="00A16082" w:rsidRDefault="005871F3" w:rsidP="001E107E">
                          <w:pPr>
                            <w:ind w:firstLine="142"/>
                          </w:pPr>
                          <w:r w:rsidRPr="00A16082">
                            <w:rPr>
                              <w:sz w:val="18"/>
                              <w:szCs w:val="18"/>
                            </w:rPr>
                            <w:t>Утв</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B3BF" id="Поле 301" o:spid="_x0000_s1050" type="#_x0000_t202" style="position:absolute;margin-left:-13.3pt;margin-top:8.85pt;width:50.4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" o:allowincell="f" filled="f" stroked="f">
              <v:textbox inset="0,1mm,0,0">
                <w:txbxContent>
                  <w:p w14:paraId="2E474729" w14:textId="77777777" w:rsidR="005871F3" w:rsidRPr="00A16082" w:rsidRDefault="005871F3" w:rsidP="001E107E">
                    <w:pPr>
                      <w:ind w:firstLine="142"/>
                    </w:pPr>
                    <w:r w:rsidRPr="00A16082">
                      <w:rPr>
                        <w:sz w:val="18"/>
                        <w:szCs w:val="18"/>
                      </w:rPr>
                      <w:t>Утв</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59264" behindDoc="0" locked="0" layoutInCell="0" allowOverlap="1" wp14:anchorId="3AEFD30A" wp14:editId="6F6288D4">
              <wp:simplePos x="0" y="0"/>
              <wp:positionH relativeFrom="column">
                <wp:posOffset>-168910</wp:posOffset>
              </wp:positionH>
              <wp:positionV relativeFrom="paragraph">
                <wp:posOffset>-72390</wp:posOffset>
              </wp:positionV>
              <wp:extent cx="640080" cy="182880"/>
              <wp:effectExtent l="0" t="0" r="7620" b="7620"/>
              <wp:wrapNone/>
              <wp:docPr id="300" name="Поле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E39EB" w14:textId="77777777" w:rsidR="005871F3" w:rsidRPr="00A16082" w:rsidRDefault="005871F3" w:rsidP="001E107E">
                          <w:pPr>
                            <w:ind w:firstLine="142"/>
                          </w:pPr>
                          <w:r w:rsidRPr="00A16082">
                            <w:rPr>
                              <w:sz w:val="18"/>
                              <w:szCs w:val="18"/>
                            </w:rPr>
                            <w:t>Н. контр</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FD30A" id="Поле 300" o:spid="_x0000_s1051" type="#_x0000_t202" style="position:absolute;margin-left:-13.3pt;margin-top:-5.7pt;width:50.4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" o:allowincell="f" filled="f" stroked="f">
              <v:textbox inset="0,1mm,0,0">
                <w:txbxContent>
                  <w:p w14:paraId="31EE39EB" w14:textId="77777777" w:rsidR="005871F3" w:rsidRPr="00A16082" w:rsidRDefault="005871F3" w:rsidP="001E107E">
                    <w:pPr>
                      <w:ind w:firstLine="142"/>
                    </w:pPr>
                    <w:r w:rsidRPr="00A16082">
                      <w:rPr>
                        <w:sz w:val="18"/>
                        <w:szCs w:val="18"/>
                      </w:rPr>
                      <w:t>Н. контр</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75648" behindDoc="0" locked="0" layoutInCell="0" allowOverlap="1" wp14:anchorId="4FE1932F" wp14:editId="6CBE967B">
              <wp:simplePos x="0" y="0"/>
              <wp:positionH relativeFrom="column">
                <wp:posOffset>2229485</wp:posOffset>
              </wp:positionH>
              <wp:positionV relativeFrom="paragraph">
                <wp:posOffset>-1146175</wp:posOffset>
              </wp:positionV>
              <wp:extent cx="4114800" cy="522605"/>
              <wp:effectExtent l="0" t="0" r="3810" b="0"/>
              <wp:wrapNone/>
              <wp:docPr id="22" name="Поле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2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2FA77" w14:textId="77777777" w:rsidR="005871F3" w:rsidRPr="00091A9D" w:rsidRDefault="005871F3" w:rsidP="00911BA8">
                          <w:pPr>
                            <w:spacing w:before="60"/>
                            <w:jc w:val="center"/>
                            <w:rPr>
                              <w:sz w:val="28"/>
                              <w:szCs w:val="28"/>
                            </w:rPr>
                          </w:pPr>
                          <w:r w:rsidRPr="00091A9D">
                            <w:rPr>
                              <w:sz w:val="28"/>
                              <w:szCs w:val="28"/>
                            </w:rPr>
                            <w:t>М</w:t>
                          </w:r>
                          <w:r>
                            <w:rPr>
                              <w:sz w:val="28"/>
                              <w:szCs w:val="28"/>
                            </w:rPr>
                            <w:t>ИВУ.09.03.02-00</w:t>
                          </w:r>
                          <w:r w:rsidRPr="00091A9D">
                            <w:rPr>
                              <w:sz w:val="28"/>
                              <w:szCs w:val="28"/>
                            </w:rPr>
                            <w:t>.000 ПЗ</w:t>
                          </w:r>
                        </w:p>
                      </w:txbxContent>
                    </wps:txbx>
                    <wps:bodyPr rot="0" vert="horz" wrap="square" lIns="91440" tIns="144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1932F" id="Поле 317" o:spid="_x0000_s1052" type="#_x0000_t202" style="position:absolute;margin-left:175.55pt;margin-top:-90.25pt;width:324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" o:allowincell="f" filled="f" stroked="f">
              <v:textbox inset=",4mm">
                <w:txbxContent>
                  <w:p w14:paraId="3622FA77" w14:textId="77777777" w:rsidR="005871F3" w:rsidRPr="00091A9D" w:rsidRDefault="005871F3" w:rsidP="00911BA8">
                    <w:pPr>
                      <w:spacing w:before="60"/>
                      <w:jc w:val="center"/>
                      <w:rPr>
                        <w:sz w:val="28"/>
                        <w:szCs w:val="28"/>
                      </w:rPr>
                    </w:pPr>
                    <w:r w:rsidRPr="00091A9D">
                      <w:rPr>
                        <w:sz w:val="28"/>
                        <w:szCs w:val="28"/>
                      </w:rPr>
                      <w:t>М</w:t>
                    </w:r>
                    <w:r>
                      <w:rPr>
                        <w:sz w:val="28"/>
                        <w:szCs w:val="28"/>
                      </w:rPr>
                      <w:t>ИВУ.09.03.02-00</w:t>
                    </w:r>
                    <w:r w:rsidRPr="00091A9D">
                      <w:rPr>
                        <w:sz w:val="28"/>
                        <w:szCs w:val="28"/>
                      </w:rPr>
                      <w:t>.000 ПЗ</w:t>
                    </w:r>
                  </w:p>
                </w:txbxContent>
              </v:textbox>
            </v:shape>
          </w:pict>
        </mc:Fallback>
      </mc:AlternateContent>
    </w:r>
    <w:r w:rsidR="005871F3" w:rsidRPr="00A16082">
      <w:rPr>
        <w:noProof/>
      </w:rPr>
      <mc:AlternateContent>
        <mc:Choice Requires="wps">
          <w:drawing>
            <wp:anchor distT="0" distB="0" distL="114300" distR="114300" simplePos="0" relativeHeight="251674624" behindDoc="0" locked="0" layoutInCell="0" allowOverlap="1" wp14:anchorId="550A547D" wp14:editId="08581A74">
              <wp:simplePos x="0" y="0"/>
              <wp:positionH relativeFrom="column">
                <wp:posOffset>4599940</wp:posOffset>
              </wp:positionH>
              <wp:positionV relativeFrom="paragraph">
                <wp:posOffset>-186055</wp:posOffset>
              </wp:positionV>
              <wp:extent cx="1781810" cy="457200"/>
              <wp:effectExtent l="0" t="0" r="0" b="0"/>
              <wp:wrapNone/>
              <wp:docPr id="318" name="Поле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457200"/>
                      </a:xfrm>
                      <a:prstGeom prst="rect">
                        <a:avLst/>
                      </a:prstGeom>
                      <a:noFill/>
                      <a:ln>
                        <a:noFill/>
                      </a:ln>
                    </wps:spPr>
                    <wps:txbx>
                      <w:txbxContent>
                        <w:p w14:paraId="5E681380" w14:textId="77777777" w:rsidR="005871F3" w:rsidRPr="00A16082" w:rsidRDefault="005871F3" w:rsidP="000F2D3B">
                          <w:pPr>
                            <w:jc w:val="center"/>
                            <w:rPr>
                              <w:sz w:val="24"/>
                              <w:szCs w:val="24"/>
                            </w:rPr>
                          </w:pPr>
                          <w:r w:rsidRPr="00A16082">
                            <w:rPr>
                              <w:sz w:val="24"/>
                              <w:szCs w:val="24"/>
                            </w:rPr>
                            <w:t xml:space="preserve">МИ </w:t>
                          </w:r>
                          <w:r w:rsidRPr="00A16082">
                            <w:rPr>
                              <w:sz w:val="24"/>
                              <w:szCs w:val="24"/>
                            </w:rPr>
                            <w:t>ВлГУ</w:t>
                          </w:r>
                        </w:p>
                        <w:p w14:paraId="59C1066A" w14:textId="77777777" w:rsidR="005871F3" w:rsidRPr="00A16082" w:rsidRDefault="005871F3" w:rsidP="000F2D3B">
                          <w:pPr>
                            <w:jc w:val="center"/>
                            <w:rPr>
                              <w:sz w:val="24"/>
                              <w:szCs w:val="24"/>
                            </w:rPr>
                          </w:pPr>
                          <w:r w:rsidRPr="00A16082">
                            <w:rPr>
                              <w:sz w:val="24"/>
                              <w:szCs w:val="24"/>
                            </w:rPr>
                            <w:t>ИС-118</w:t>
                          </w:r>
                        </w:p>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A547D" id="Поле 318" o:spid="_x0000_s1053" type="#_x0000_t202" style="position:absolute;margin-left:362.2pt;margin-top:-14.65pt;width:14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" o:allowincell="f" filled="f" stroked="f">
              <v:textbox inset="2mm,1mm,2mm,1mm">
                <w:txbxContent>
                  <w:p w14:paraId="5E681380" w14:textId="77777777" w:rsidR="005871F3" w:rsidRPr="00A16082" w:rsidRDefault="005871F3" w:rsidP="000F2D3B">
                    <w:pPr>
                      <w:jc w:val="center"/>
                      <w:rPr>
                        <w:sz w:val="24"/>
                        <w:szCs w:val="24"/>
                      </w:rPr>
                    </w:pPr>
                    <w:r w:rsidRPr="00A16082">
                      <w:rPr>
                        <w:sz w:val="24"/>
                        <w:szCs w:val="24"/>
                      </w:rPr>
                      <w:t xml:space="preserve">МИ </w:t>
                    </w:r>
                    <w:r w:rsidRPr="00A16082">
                      <w:rPr>
                        <w:sz w:val="24"/>
                        <w:szCs w:val="24"/>
                      </w:rPr>
                      <w:t>ВлГУ</w:t>
                    </w:r>
                  </w:p>
                  <w:p w14:paraId="59C1066A" w14:textId="77777777" w:rsidR="005871F3" w:rsidRPr="00A16082" w:rsidRDefault="005871F3" w:rsidP="000F2D3B">
                    <w:pPr>
                      <w:jc w:val="center"/>
                      <w:rPr>
                        <w:sz w:val="24"/>
                        <w:szCs w:val="24"/>
                      </w:rPr>
                    </w:pPr>
                    <w:r w:rsidRPr="00A16082">
                      <w:rPr>
                        <w:sz w:val="24"/>
                        <w:szCs w:val="24"/>
                      </w:rPr>
                      <w:t>ИС-118</w:t>
                    </w:r>
                  </w:p>
                </w:txbxContent>
              </v:textbox>
            </v:shape>
          </w:pict>
        </mc:Fallback>
      </mc:AlternateContent>
    </w:r>
    <w:r w:rsidR="005871F3" w:rsidRPr="00A16082">
      <w:rPr>
        <w:noProof/>
      </w:rPr>
      <mc:AlternateContent>
        <mc:Choice Requires="wps">
          <w:drawing>
            <wp:anchor distT="0" distB="0" distL="114300" distR="114300" simplePos="0" relativeHeight="251661312" behindDoc="0" locked="0" layoutInCell="0" allowOverlap="1" wp14:anchorId="36FB7BDA" wp14:editId="68CB3E5F">
              <wp:simplePos x="0" y="0"/>
              <wp:positionH relativeFrom="column">
                <wp:posOffset>471170</wp:posOffset>
              </wp:positionH>
              <wp:positionV relativeFrom="paragraph">
                <wp:posOffset>-50800</wp:posOffset>
              </wp:positionV>
              <wp:extent cx="822960" cy="182880"/>
              <wp:effectExtent l="0" t="0" r="15240" b="26670"/>
              <wp:wrapNone/>
              <wp:docPr id="302" name="Поле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solidFill>
                        <a:srgbClr val="FFFFFF"/>
                      </a:solidFill>
                      <a:ln w="9525">
                        <a:solidFill>
                          <a:srgbClr val="000000"/>
                        </a:solidFill>
                        <a:miter lim="800000"/>
                        <a:headEnd/>
                        <a:tailEnd/>
                      </a:ln>
                    </wps:spPr>
                    <wps:txbx>
                      <w:txbxContent>
                        <w:p w14:paraId="30A41982" w14:textId="77777777" w:rsidR="005871F3" w:rsidRPr="00A16082" w:rsidRDefault="005871F3">
                          <w:pPr>
                            <w:rPr>
                              <w:sz w:val="16"/>
                              <w:szCs w:val="16"/>
                            </w:rPr>
                          </w:pPr>
                          <w:r w:rsidRPr="00A16082">
                            <w:rPr>
                              <w:sz w:val="18"/>
                              <w:szCs w:val="18"/>
                            </w:rPr>
                            <w:t>Булаев А.В.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B7BDA" id="Поле 302" o:spid="_x0000_s1054" type="#_x0000_t202" style="position:absolute;margin-left:37.1pt;margin-top:-4pt;width:64.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" o:allowincell="f">
              <v:textbox inset="0,1mm,0,0">
                <w:txbxContent>
                  <w:p w14:paraId="30A41982" w14:textId="77777777" w:rsidR="005871F3" w:rsidRPr="00A16082" w:rsidRDefault="005871F3">
                    <w:pPr>
                      <w:rPr>
                        <w:sz w:val="16"/>
                        <w:szCs w:val="16"/>
                      </w:rPr>
                    </w:pPr>
                    <w:r w:rsidRPr="00A16082">
                      <w:rPr>
                        <w:sz w:val="18"/>
                        <w:szCs w:val="18"/>
                      </w:rPr>
                      <w:t>Булаев А.В.</w:t>
                    </w:r>
                  </w:p>
                </w:txbxContent>
              </v:textbox>
            </v:shape>
          </w:pict>
        </mc:Fallback>
      </mc:AlternateContent>
    </w:r>
    <w:r w:rsidR="005871F3" w:rsidRPr="00A16082">
      <w:rPr>
        <w:noProof/>
      </w:rPr>
      <mc:AlternateContent>
        <mc:Choice Requires="wps">
          <w:drawing>
            <wp:anchor distT="0" distB="0" distL="114300" distR="114300" simplePos="0" relativeHeight="251677696" behindDoc="0" locked="0" layoutInCell="1" allowOverlap="1" wp14:anchorId="5824BD18" wp14:editId="147721DB">
              <wp:simplePos x="0" y="0"/>
              <wp:positionH relativeFrom="column">
                <wp:posOffset>5106670</wp:posOffset>
              </wp:positionH>
              <wp:positionV relativeFrom="paragraph">
                <wp:posOffset>-438785</wp:posOffset>
              </wp:positionV>
              <wp:extent cx="606425" cy="212725"/>
              <wp:effectExtent l="0" t="0" r="0" b="0"/>
              <wp:wrapNone/>
              <wp:docPr id="321" name="Поле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6D360" w14:textId="77777777" w:rsidR="005871F3" w:rsidRPr="00A16082" w:rsidRDefault="005871F3" w:rsidP="000F2D3B">
                          <w:pPr>
                            <w:jc w:val="center"/>
                            <w:rPr>
                              <w:sz w:val="18"/>
                              <w:szCs w:val="18"/>
                              <w:lang w:val="en-US"/>
                            </w:rPr>
                          </w:pPr>
                          <w:r w:rsidRPr="00A16082">
                            <w:rPr>
                              <w:sz w:val="18"/>
                              <w:szCs w:val="18"/>
                              <w:lang w:val="en-US"/>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4BD18" id="Поле 321" o:spid="_x0000_s1055" type="#_x0000_t202" style="position:absolute;margin-left:402.1pt;margin-top:-34.55pt;width:47.75pt;height:1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" filled="f" stroked="f">
              <v:textbox>
                <w:txbxContent>
                  <w:p w14:paraId="3F06D360" w14:textId="77777777" w:rsidR="005871F3" w:rsidRPr="00A16082" w:rsidRDefault="005871F3" w:rsidP="000F2D3B">
                    <w:pPr>
                      <w:jc w:val="center"/>
                      <w:rPr>
                        <w:sz w:val="18"/>
                        <w:szCs w:val="18"/>
                        <w:lang w:val="en-US"/>
                      </w:rPr>
                    </w:pPr>
                    <w:r w:rsidRPr="00A16082">
                      <w:rPr>
                        <w:sz w:val="18"/>
                        <w:szCs w:val="18"/>
                        <w:lang w:val="en-US"/>
                      </w:rPr>
                      <w:t>6</w:t>
                    </w:r>
                  </w:p>
                </w:txbxContent>
              </v:textbox>
            </v:shape>
          </w:pict>
        </mc:Fallback>
      </mc:AlternateContent>
    </w:r>
    <w:r w:rsidR="005871F3" w:rsidRPr="00A16082">
      <w:rPr>
        <w:noProof/>
      </w:rPr>
      <mc:AlternateContent>
        <mc:Choice Requires="wps">
          <w:drawing>
            <wp:anchor distT="0" distB="0" distL="114300" distR="114300" simplePos="0" relativeHeight="251670528" behindDoc="0" locked="0" layoutInCell="0" allowOverlap="1" wp14:anchorId="395A83C2" wp14:editId="607D81F7">
              <wp:simplePos x="0" y="0"/>
              <wp:positionH relativeFrom="column">
                <wp:posOffset>4585970</wp:posOffset>
              </wp:positionH>
              <wp:positionV relativeFrom="paragraph">
                <wp:posOffset>-597535</wp:posOffset>
              </wp:positionV>
              <wp:extent cx="548640" cy="182880"/>
              <wp:effectExtent l="0" t="0" r="3810" b="7620"/>
              <wp:wrapNone/>
              <wp:docPr id="311" name="Поле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B4750" w14:textId="77777777" w:rsidR="005871F3" w:rsidRPr="00A16082" w:rsidRDefault="005871F3">
                          <w:pPr>
                            <w:jc w:val="center"/>
                            <w:rPr>
                              <w:sz w:val="18"/>
                              <w:szCs w:val="18"/>
                            </w:rPr>
                          </w:pPr>
                          <w:r w:rsidRPr="00A16082">
                            <w:rPr>
                              <w:sz w:val="18"/>
                              <w:szCs w:val="18"/>
                            </w:rPr>
                            <w:t>Лит.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A83C2" id="Поле 311" o:spid="_x0000_s1056" type="#_x0000_t202" style="position:absolute;margin-left:361.1pt;margin-top:-47.05pt;width:43.2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" o:allowincell="f" filled="f" stroked="f">
              <v:textbox inset="0,1mm,0,0">
                <w:txbxContent>
                  <w:p w14:paraId="734B4750" w14:textId="77777777" w:rsidR="005871F3" w:rsidRPr="00A16082" w:rsidRDefault="005871F3">
                    <w:pPr>
                      <w:jc w:val="center"/>
                      <w:rPr>
                        <w:sz w:val="18"/>
                        <w:szCs w:val="18"/>
                      </w:rPr>
                    </w:pPr>
                    <w:r w:rsidRPr="00A16082">
                      <w:rPr>
                        <w:sz w:val="18"/>
                        <w:szCs w:val="18"/>
                      </w:rPr>
                      <w:t>Лит.</w:t>
                    </w:r>
                  </w:p>
                </w:txbxContent>
              </v:textbox>
            </v:shape>
          </w:pict>
        </mc:Fallback>
      </mc:AlternateContent>
    </w:r>
    <w:r w:rsidR="005871F3" w:rsidRPr="00A16082">
      <w:rPr>
        <w:noProof/>
      </w:rPr>
      <mc:AlternateContent>
        <mc:Choice Requires="wps">
          <w:drawing>
            <wp:anchor distT="0" distB="0" distL="114300" distR="114300" simplePos="0" relativeHeight="251673600" behindDoc="0" locked="0" layoutInCell="0" allowOverlap="1" wp14:anchorId="49EFCE6D" wp14:editId="0FCF0271">
              <wp:simplePos x="0" y="0"/>
              <wp:positionH relativeFrom="column">
                <wp:posOffset>5681345</wp:posOffset>
              </wp:positionH>
              <wp:positionV relativeFrom="paragraph">
                <wp:posOffset>-597535</wp:posOffset>
              </wp:positionV>
              <wp:extent cx="731520" cy="182880"/>
              <wp:effectExtent l="0" t="0" r="11430" b="7620"/>
              <wp:wrapNone/>
              <wp:docPr id="314" name="Поле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2BDF" w14:textId="77777777" w:rsidR="005871F3" w:rsidRPr="00A16082" w:rsidRDefault="005871F3">
                          <w:pPr>
                            <w:jc w:val="center"/>
                            <w:rPr>
                              <w:i/>
                            </w:rPr>
                          </w:pPr>
                          <w:r w:rsidRPr="00A16082">
                            <w:rPr>
                              <w:sz w:val="18"/>
                              <w:szCs w:val="18"/>
                            </w:rPr>
                            <w:t>Листов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FCE6D" id="Поле 314" o:spid="_x0000_s1057" type="#_x0000_t202" style="position:absolute;margin-left:447.35pt;margin-top:-47.05pt;width:57.6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" o:allowincell="f" filled="f" stroked="f">
              <v:textbox inset="0,1mm,0,0">
                <w:txbxContent>
                  <w:p w14:paraId="38562BDF" w14:textId="77777777" w:rsidR="005871F3" w:rsidRPr="00A16082" w:rsidRDefault="005871F3">
                    <w:pPr>
                      <w:jc w:val="center"/>
                      <w:rPr>
                        <w:i/>
                      </w:rPr>
                    </w:pPr>
                    <w:r w:rsidRPr="00A16082">
                      <w:rPr>
                        <w:sz w:val="18"/>
                        <w:szCs w:val="18"/>
                      </w:rPr>
                      <w:t>Листов</w:t>
                    </w:r>
                  </w:p>
                </w:txbxContent>
              </v:textbox>
            </v:shape>
          </w:pict>
        </mc:Fallback>
      </mc:AlternateContent>
    </w:r>
    <w:r w:rsidR="005871F3" w:rsidRPr="00A16082">
      <w:rPr>
        <w:noProof/>
      </w:rPr>
      <mc:AlternateContent>
        <mc:Choice Requires="wps">
          <w:drawing>
            <wp:anchor distT="0" distB="0" distL="114300" distR="114300" simplePos="0" relativeHeight="251638784" behindDoc="0" locked="0" layoutInCell="0" allowOverlap="1" wp14:anchorId="139D7089" wp14:editId="19F2F630">
              <wp:simplePos x="0" y="0"/>
              <wp:positionH relativeFrom="column">
                <wp:posOffset>1294130</wp:posOffset>
              </wp:positionH>
              <wp:positionV relativeFrom="paragraph">
                <wp:posOffset>-795020</wp:posOffset>
              </wp:positionV>
              <wp:extent cx="480695" cy="184785"/>
              <wp:effectExtent l="0" t="0" r="0" b="5715"/>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69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642069" w14:textId="77777777" w:rsidR="005871F3" w:rsidRPr="00A16082" w:rsidRDefault="005871F3">
                          <w:pPr>
                            <w:jc w:val="center"/>
                          </w:pPr>
                          <w:r w:rsidRPr="00A16082">
                            <w:rPr>
                              <w:sz w:val="18"/>
                              <w:szCs w:val="18"/>
                            </w:rPr>
                            <w:t>Подп</w:t>
                          </w:r>
                          <w:r w:rsidRPr="00A16082">
                            <w:t>.</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D7089" id="Прямоугольник 285" o:spid="_x0000_s1058" style="position:absolute;margin-left:101.9pt;margin-top:-62.6pt;width:37.85pt;height:14.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" o:allowincell="f" filled="f" stroked="f">
              <v:textbox inset="0,1pt,1pt,1pt">
                <w:txbxContent>
                  <w:p w14:paraId="46642069" w14:textId="77777777" w:rsidR="005871F3" w:rsidRPr="00A16082" w:rsidRDefault="005871F3">
                    <w:pPr>
                      <w:jc w:val="center"/>
                    </w:pPr>
                    <w:r w:rsidRPr="00A16082">
                      <w:rPr>
                        <w:sz w:val="18"/>
                        <w:szCs w:val="18"/>
                      </w:rPr>
                      <w:t>Подп</w:t>
                    </w:r>
                    <w:r w:rsidRPr="00A16082">
                      <w:t>.</w:t>
                    </w:r>
                  </w:p>
                </w:txbxContent>
              </v:textbox>
            </v:rect>
          </w:pict>
        </mc:Fallback>
      </mc:AlternateContent>
    </w:r>
    <w:r w:rsidR="005871F3" w:rsidRPr="00A16082">
      <w:rPr>
        <w:noProof/>
      </w:rPr>
      <mc:AlternateContent>
        <mc:Choice Requires="wps">
          <w:drawing>
            <wp:anchor distT="0" distB="0" distL="114300" distR="114300" simplePos="0" relativeHeight="251639808" behindDoc="0" locked="0" layoutInCell="0" allowOverlap="1" wp14:anchorId="18DB4EAE" wp14:editId="30662860">
              <wp:simplePos x="0" y="0"/>
              <wp:positionH relativeFrom="column">
                <wp:posOffset>1842770</wp:posOffset>
              </wp:positionH>
              <wp:positionV relativeFrom="paragraph">
                <wp:posOffset>-780415</wp:posOffset>
              </wp:positionV>
              <wp:extent cx="360680" cy="185420"/>
              <wp:effectExtent l="0" t="0" r="1270" b="5080"/>
              <wp:wrapNone/>
              <wp:docPr id="286" name="Прямоугольник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 cy="185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89B31" w14:textId="77777777" w:rsidR="005871F3" w:rsidRPr="00A16082" w:rsidRDefault="005871F3">
                          <w:pPr>
                            <w:jc w:val="center"/>
                            <w:rPr>
                              <w:sz w:val="18"/>
                              <w:szCs w:val="18"/>
                            </w:rPr>
                          </w:pPr>
                          <w:r w:rsidRPr="00A16082">
                            <w:rPr>
                              <w:sz w:val="18"/>
                              <w:szCs w:val="18"/>
                            </w:rPr>
                            <w:t>Дата</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B4EAE" id="Прямоугольник 286" o:spid="_x0000_s1059" style="position:absolute;margin-left:145.1pt;margin-top:-61.45pt;width:28.4pt;height:14.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" o:allowincell="f" filled="f" stroked="f">
              <v:textbox inset="0,1pt,1pt,1pt">
                <w:txbxContent>
                  <w:p w14:paraId="45489B31" w14:textId="77777777" w:rsidR="005871F3" w:rsidRPr="00A16082" w:rsidRDefault="005871F3">
                    <w:pPr>
                      <w:jc w:val="center"/>
                      <w:rPr>
                        <w:sz w:val="18"/>
                        <w:szCs w:val="18"/>
                      </w:rPr>
                    </w:pPr>
                    <w:r w:rsidRPr="00A16082">
                      <w:rPr>
                        <w:sz w:val="18"/>
                        <w:szCs w:val="18"/>
                      </w:rPr>
                      <w:t>Дата</w:t>
                    </w:r>
                  </w:p>
                </w:txbxContent>
              </v:textbox>
            </v:rect>
          </w:pict>
        </mc:Fallback>
      </mc:AlternateContent>
    </w:r>
    <w:r w:rsidR="005871F3" w:rsidRPr="00A16082">
      <w:rPr>
        <w:noProof/>
      </w:rPr>
      <mc:AlternateContent>
        <mc:Choice Requires="wps">
          <w:drawing>
            <wp:anchor distT="0" distB="0" distL="114300" distR="114300" simplePos="0" relativeHeight="251637760" behindDoc="0" locked="0" layoutInCell="0" allowOverlap="1" wp14:anchorId="5A27C96F" wp14:editId="43678A01">
              <wp:simplePos x="0" y="0"/>
              <wp:positionH relativeFrom="column">
                <wp:posOffset>471170</wp:posOffset>
              </wp:positionH>
              <wp:positionV relativeFrom="paragraph">
                <wp:posOffset>-780415</wp:posOffset>
              </wp:positionV>
              <wp:extent cx="823595" cy="184785"/>
              <wp:effectExtent l="0" t="0" r="0" b="5715"/>
              <wp:wrapNone/>
              <wp:docPr id="284" name="Прямоугольник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359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88A3E7" w14:textId="77777777" w:rsidR="005871F3" w:rsidRPr="00A16082" w:rsidRDefault="005871F3">
                          <w:pPr>
                            <w:jc w:val="center"/>
                            <w:rPr>
                              <w:sz w:val="18"/>
                              <w:szCs w:val="18"/>
                            </w:rPr>
                          </w:pPr>
                          <w:r w:rsidRPr="00A16082">
                            <w:rPr>
                              <w:sz w:val="18"/>
                              <w:szCs w:val="18"/>
                            </w:rPr>
                            <w:t>№ докум.</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7C96F" id="Прямоугольник 284" o:spid="_x0000_s1060" style="position:absolute;margin-left:37.1pt;margin-top:-61.45pt;width:64.85pt;height:14.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" o:allowincell="f" filled="f" stroked="f">
              <v:textbox inset="0,1pt,1pt,1pt">
                <w:txbxContent>
                  <w:p w14:paraId="1388A3E7" w14:textId="77777777" w:rsidR="005871F3" w:rsidRPr="00A16082" w:rsidRDefault="005871F3">
                    <w:pPr>
                      <w:jc w:val="center"/>
                      <w:rPr>
                        <w:sz w:val="18"/>
                        <w:szCs w:val="18"/>
                      </w:rPr>
                    </w:pPr>
                    <w:r w:rsidRPr="00A16082">
                      <w:rPr>
                        <w:sz w:val="18"/>
                        <w:szCs w:val="18"/>
                      </w:rPr>
                      <w:t>№ докум.</w:t>
                    </w:r>
                  </w:p>
                </w:txbxContent>
              </v:textbox>
            </v:rect>
          </w:pict>
        </mc:Fallback>
      </mc:AlternateContent>
    </w:r>
    <w:r w:rsidR="005871F3" w:rsidRPr="00A16082">
      <w:rPr>
        <w:noProof/>
      </w:rPr>
      <mc:AlternateContent>
        <mc:Choice Requires="wps">
          <w:drawing>
            <wp:anchor distT="0" distB="0" distL="114300" distR="114300" simplePos="0" relativeHeight="251636736" behindDoc="0" locked="0" layoutInCell="0" allowOverlap="1" wp14:anchorId="76262AAB" wp14:editId="313FC7F3">
              <wp:simplePos x="0" y="0"/>
              <wp:positionH relativeFrom="column">
                <wp:posOffset>105410</wp:posOffset>
              </wp:positionH>
              <wp:positionV relativeFrom="paragraph">
                <wp:posOffset>-780415</wp:posOffset>
              </wp:positionV>
              <wp:extent cx="356235" cy="184785"/>
              <wp:effectExtent l="0" t="0" r="5715" b="5715"/>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839EBF" w14:textId="77777777" w:rsidR="005871F3" w:rsidRPr="00A16082" w:rsidRDefault="005871F3" w:rsidP="001E107E">
                          <w:pPr>
                            <w:jc w:val="center"/>
                            <w:rPr>
                              <w:sz w:val="18"/>
                              <w:szCs w:val="18"/>
                            </w:rPr>
                          </w:pPr>
                          <w:r w:rsidRPr="00A16082">
                            <w:rPr>
                              <w:sz w:val="18"/>
                              <w:szCs w:val="18"/>
                            </w:rPr>
                            <w:t>Лист</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62AAB" id="Прямоугольник 282" o:spid="_x0000_s1061" style="position:absolute;margin-left:8.3pt;margin-top:-61.45pt;width:28.05pt;height:14.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" o:allowincell="f" filled="f" stroked="f">
              <v:textbox inset="0,1pt,1pt,1pt">
                <w:txbxContent>
                  <w:p w14:paraId="57839EBF" w14:textId="77777777" w:rsidR="005871F3" w:rsidRPr="00A16082" w:rsidRDefault="005871F3" w:rsidP="001E107E">
                    <w:pPr>
                      <w:jc w:val="center"/>
                      <w:rPr>
                        <w:sz w:val="18"/>
                        <w:szCs w:val="18"/>
                      </w:rPr>
                    </w:pPr>
                    <w:r w:rsidRPr="00A16082">
                      <w:rPr>
                        <w:sz w:val="18"/>
                        <w:szCs w:val="18"/>
                      </w:rPr>
                      <w:t>Лист</w:t>
                    </w:r>
                  </w:p>
                </w:txbxContent>
              </v:textbox>
            </v:rect>
          </w:pict>
        </mc:Fallback>
      </mc:AlternateContent>
    </w:r>
    <w:r w:rsidR="005871F3" w:rsidRPr="00A16082">
      <w:rPr>
        <w:noProof/>
      </w:rPr>
      <mc:AlternateContent>
        <mc:Choice Requires="wps">
          <w:drawing>
            <wp:anchor distT="4294967295" distB="4294967295" distL="114300" distR="114300" simplePos="0" relativeHeight="251653120" behindDoc="0" locked="0" layoutInCell="0" allowOverlap="1" wp14:anchorId="76E6896B" wp14:editId="1685EFF2">
              <wp:simplePos x="0" y="0"/>
              <wp:positionH relativeFrom="column">
                <wp:posOffset>-176530</wp:posOffset>
              </wp:positionH>
              <wp:positionV relativeFrom="paragraph">
                <wp:posOffset>-52071</wp:posOffset>
              </wp:positionV>
              <wp:extent cx="2377440" cy="0"/>
              <wp:effectExtent l="0" t="0" r="22860" b="1905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3138E" id="Прямая соединительная линия 316" o:spid="_x0000_s1026" style="position:absolute;flip:y;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9pt,-4.1pt" to="173.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72576" behindDoc="0" locked="0" layoutInCell="0" allowOverlap="1" wp14:anchorId="1DB11BEE" wp14:editId="2E893F4C">
              <wp:simplePos x="0" y="0"/>
              <wp:positionH relativeFrom="column">
                <wp:posOffset>5134610</wp:posOffset>
              </wp:positionH>
              <wp:positionV relativeFrom="paragraph">
                <wp:posOffset>-604520</wp:posOffset>
              </wp:positionV>
              <wp:extent cx="548640" cy="182880"/>
              <wp:effectExtent l="0" t="0" r="22860" b="26670"/>
              <wp:wrapNone/>
              <wp:docPr id="313" name="Поле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txbx>
                      <w:txbxContent>
                        <w:p w14:paraId="222A5008" w14:textId="77777777" w:rsidR="005871F3" w:rsidRPr="00A16082" w:rsidRDefault="005871F3">
                          <w:pPr>
                            <w:jc w:val="center"/>
                            <w:rPr>
                              <w:sz w:val="18"/>
                              <w:szCs w:val="18"/>
                            </w:rPr>
                          </w:pPr>
                          <w:r w:rsidRPr="00A16082">
                            <w:rPr>
                              <w:sz w:val="18"/>
                              <w:szCs w:val="18"/>
                            </w:rPr>
                            <w:t>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11BEE" id="Поле 313" o:spid="_x0000_s1062" type="#_x0000_t202" style="position:absolute;margin-left:404.3pt;margin-top:-47.6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" o:allowincell="f">
              <v:textbox inset="0,1mm,0,0">
                <w:txbxContent>
                  <w:p w14:paraId="222A5008" w14:textId="77777777" w:rsidR="005871F3" w:rsidRPr="00A16082" w:rsidRDefault="005871F3">
                    <w:pPr>
                      <w:jc w:val="center"/>
                      <w:rPr>
                        <w:sz w:val="18"/>
                        <w:szCs w:val="18"/>
                      </w:rPr>
                    </w:pPr>
                    <w:r w:rsidRPr="00A16082">
                      <w:rPr>
                        <w:sz w:val="18"/>
                        <w:szCs w:val="18"/>
                      </w:rPr>
                      <w:t>Лист</w:t>
                    </w:r>
                  </w:p>
                </w:txbxContent>
              </v:textbox>
            </v:shape>
          </w:pict>
        </mc:Fallback>
      </mc:AlternateContent>
    </w:r>
    <w:r w:rsidR="005871F3" w:rsidRPr="00A16082">
      <w:rPr>
        <w:noProof/>
      </w:rPr>
      <mc:AlternateContent>
        <mc:Choice Requires="wps">
          <w:drawing>
            <wp:anchor distT="0" distB="0" distL="114300" distR="114300" simplePos="0" relativeHeight="251671552" behindDoc="0" locked="0" layoutInCell="0" allowOverlap="1" wp14:anchorId="624E052C" wp14:editId="66295C86">
              <wp:simplePos x="0" y="0"/>
              <wp:positionH relativeFrom="column">
                <wp:posOffset>4585970</wp:posOffset>
              </wp:positionH>
              <wp:positionV relativeFrom="paragraph">
                <wp:posOffset>-421640</wp:posOffset>
              </wp:positionV>
              <wp:extent cx="182880" cy="182880"/>
              <wp:effectExtent l="0" t="0" r="26670" b="26670"/>
              <wp:wrapNone/>
              <wp:docPr id="312" name="Поле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txbx>
                      <w:txbxContent>
                        <w:p w14:paraId="3FEB1B65" w14:textId="77777777" w:rsidR="005871F3" w:rsidRDefault="005871F3">
                          <w:pPr>
                            <w:rPr>
                              <w:rFonts w:ascii="Arial" w:hAnsi="Arial"/>
                              <w:i/>
                            </w:rPr>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E052C" id="Поле 312" o:spid="_x0000_s1063" type="#_x0000_t202" style="position:absolute;margin-left:361.1pt;margin-top:-33.2pt;width:14.4pt;height: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" o:allowincell="f">
              <v:textbox inset="0,1mm,0,0">
                <w:txbxContent>
                  <w:p w14:paraId="3FEB1B65" w14:textId="77777777" w:rsidR="005871F3" w:rsidRDefault="005871F3">
                    <w:pPr>
                      <w:rPr>
                        <w:rFonts w:ascii="Arial" w:hAnsi="Arial"/>
                        <w:i/>
                      </w:rPr>
                    </w:pPr>
                  </w:p>
                </w:txbxContent>
              </v:textbox>
            </v:shape>
          </w:pict>
        </mc:Fallback>
      </mc:AlternateContent>
    </w:r>
    <w:r w:rsidR="005871F3" w:rsidRPr="00A16082">
      <w:rPr>
        <w:noProof/>
      </w:rPr>
      <mc:AlternateContent>
        <mc:Choice Requires="wps">
          <w:drawing>
            <wp:anchor distT="0" distB="0" distL="114299" distR="114299" simplePos="0" relativeHeight="251669504" behindDoc="0" locked="0" layoutInCell="0" allowOverlap="1" wp14:anchorId="5BCF5DF7" wp14:editId="3D54AC0A">
              <wp:simplePos x="0" y="0"/>
              <wp:positionH relativeFrom="page">
                <wp:posOffset>5852159</wp:posOffset>
              </wp:positionH>
              <wp:positionV relativeFrom="page">
                <wp:posOffset>9692640</wp:posOffset>
              </wp:positionV>
              <wp:extent cx="0" cy="182880"/>
              <wp:effectExtent l="0" t="0" r="19050" b="2667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90195" id="Прямая соединительная линия 310" o:spid="_x0000_s1026" style="position:absolute;z-index:2516695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60.8pt,763.2pt" to="460.8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8480" behindDoc="0" locked="0" layoutInCell="0" allowOverlap="1" wp14:anchorId="7458D744" wp14:editId="0F475187">
              <wp:simplePos x="0" y="0"/>
              <wp:positionH relativeFrom="page">
                <wp:posOffset>5669279</wp:posOffset>
              </wp:positionH>
              <wp:positionV relativeFrom="page">
                <wp:posOffset>9692640</wp:posOffset>
              </wp:positionV>
              <wp:extent cx="0" cy="182880"/>
              <wp:effectExtent l="0" t="0" r="19050" b="2667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D5A175" id="Прямая соединительная линия 309" o:spid="_x0000_s1026" style="position:absolute;z-index:2516684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46.4pt,763.2pt" to="446.4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7456" behindDoc="0" locked="0" layoutInCell="0" allowOverlap="1" wp14:anchorId="3E0F6B67" wp14:editId="70983392">
              <wp:simplePos x="0" y="0"/>
              <wp:positionH relativeFrom="page">
                <wp:posOffset>6583679</wp:posOffset>
              </wp:positionH>
              <wp:positionV relativeFrom="page">
                <wp:posOffset>9509760</wp:posOffset>
              </wp:positionV>
              <wp:extent cx="0" cy="365760"/>
              <wp:effectExtent l="0" t="0" r="19050" b="15240"/>
              <wp:wrapNone/>
              <wp:docPr id="308" name="Прямая соединительная линия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9F5F0C" id="Прямая соединительная линия 308" o:spid="_x0000_s1026" style="position:absolute;z-index:2516674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18.4pt,748.8pt" to="518.4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6432" behindDoc="0" locked="0" layoutInCell="0" allowOverlap="1" wp14:anchorId="19FF4A1F" wp14:editId="71CB5842">
              <wp:simplePos x="0" y="0"/>
              <wp:positionH relativeFrom="page">
                <wp:posOffset>6035039</wp:posOffset>
              </wp:positionH>
              <wp:positionV relativeFrom="page">
                <wp:posOffset>9509760</wp:posOffset>
              </wp:positionV>
              <wp:extent cx="0" cy="365760"/>
              <wp:effectExtent l="0" t="0" r="19050" b="1524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4A4598" id="Прямая соединительная линия 307" o:spid="_x0000_s1026" style="position:absolute;z-index:2516664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75.2pt,748.8pt" to="475.2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4294967295" distB="4294967295" distL="114300" distR="114300" simplePos="0" relativeHeight="251665408" behindDoc="0" locked="0" layoutInCell="0" allowOverlap="1" wp14:anchorId="2105C361" wp14:editId="75252D30">
              <wp:simplePos x="0" y="0"/>
              <wp:positionH relativeFrom="column">
                <wp:posOffset>4585970</wp:posOffset>
              </wp:positionH>
              <wp:positionV relativeFrom="paragraph">
                <wp:posOffset>-238761</wp:posOffset>
              </wp:positionV>
              <wp:extent cx="1781810" cy="0"/>
              <wp:effectExtent l="0" t="0" r="27940" b="19050"/>
              <wp:wrapNone/>
              <wp:docPr id="306" name="Прямая соединительная линия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181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45B8AA" id="Прямая соединительная линия 30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1pt,-18.8pt" to="501.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64384" behindDoc="0" locked="0" layoutInCell="0" allowOverlap="1" wp14:anchorId="2E43792F" wp14:editId="6D8CC588">
              <wp:simplePos x="0" y="0"/>
              <wp:positionH relativeFrom="column">
                <wp:posOffset>4585970</wp:posOffset>
              </wp:positionH>
              <wp:positionV relativeFrom="paragraph">
                <wp:posOffset>-421641</wp:posOffset>
              </wp:positionV>
              <wp:extent cx="1781810" cy="0"/>
              <wp:effectExtent l="0" t="0" r="27940" b="19050"/>
              <wp:wrapNone/>
              <wp:docPr id="305" name="Прямая соединительная линия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181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0C2D50" id="Прямая соединительная линия 305" o:spid="_x0000_s1026" style="position:absolute;flip:y;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1pt,-33.2pt" to="501.4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63360" behindDoc="0" locked="0" layoutInCell="0" allowOverlap="1" wp14:anchorId="4C82DADB" wp14:editId="5312E57D">
              <wp:simplePos x="0" y="0"/>
              <wp:positionH relativeFrom="page">
                <wp:posOffset>5486400</wp:posOffset>
              </wp:positionH>
              <wp:positionV relativeFrom="page">
                <wp:posOffset>9509760</wp:posOffset>
              </wp:positionV>
              <wp:extent cx="1905" cy="913765"/>
              <wp:effectExtent l="0" t="0" r="36195" b="19685"/>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91376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D00282" id="Прямая соединительная линия 304"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748.8pt" to="432.15pt,8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300" distR="114300" simplePos="0" relativeHeight="251662336" behindDoc="0" locked="0" layoutInCell="0" allowOverlap="1" wp14:anchorId="16FAD5C3" wp14:editId="2FE75C27">
              <wp:simplePos x="0" y="0"/>
              <wp:positionH relativeFrom="column">
                <wp:posOffset>471170</wp:posOffset>
              </wp:positionH>
              <wp:positionV relativeFrom="paragraph">
                <wp:posOffset>127000</wp:posOffset>
              </wp:positionV>
              <wp:extent cx="822960" cy="182880"/>
              <wp:effectExtent l="0" t="0" r="15240" b="26670"/>
              <wp:wrapNone/>
              <wp:docPr id="303" name="Поле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solidFill>
                        <a:srgbClr val="FFFFFF"/>
                      </a:solidFill>
                      <a:ln w="9525">
                        <a:solidFill>
                          <a:srgbClr val="000000"/>
                        </a:solidFill>
                        <a:miter lim="800000"/>
                        <a:headEnd/>
                        <a:tailEnd/>
                      </a:ln>
                    </wps:spPr>
                    <wps:txbx>
                      <w:txbxContent>
                        <w:p w14:paraId="01E2019A" w14:textId="77777777" w:rsidR="005871F3" w:rsidRPr="00A16082" w:rsidRDefault="005871F3" w:rsidP="00171EAB">
                          <w:pPr>
                            <w:pStyle w:val="a5"/>
                            <w:rPr>
                              <w:rFonts w:ascii="Times New Roman" w:hAnsi="Times New Roman" w:cs="Times New Roman"/>
                              <w:i w:val="0"/>
                              <w:sz w:val="16"/>
                              <w:szCs w:val="16"/>
                              <w:lang w:val="ru-RU"/>
                            </w:rPr>
                          </w:pPr>
                          <w:r w:rsidRPr="00A16082">
                            <w:rPr>
                              <w:rFonts w:ascii="Times New Roman" w:hAnsi="Times New Roman" w:cs="Times New Roman"/>
                              <w:i w:val="0"/>
                              <w:sz w:val="16"/>
                              <w:szCs w:val="16"/>
                              <w:lang w:val="ru-RU"/>
                            </w:rPr>
                            <w:t>Андрианов Д.Е.</w:t>
                          </w:r>
                        </w:p>
                        <w:p w14:paraId="56641FC6" w14:textId="77777777" w:rsidR="005871F3" w:rsidRDefault="005871F3">
                          <w:pPr>
                            <w:rPr>
                              <w:i/>
                            </w:rPr>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AD5C3" id="Поле 303" o:spid="_x0000_s1064" type="#_x0000_t202" style="position:absolute;margin-left:37.1pt;margin-top:10pt;width:64.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" o:allowincell="f">
              <v:textbox inset="0,1mm,0,0">
                <w:txbxContent>
                  <w:p w14:paraId="01E2019A" w14:textId="77777777" w:rsidR="005871F3" w:rsidRPr="00A16082" w:rsidRDefault="005871F3" w:rsidP="00171EAB">
                    <w:pPr>
                      <w:pStyle w:val="a5"/>
                      <w:rPr>
                        <w:rFonts w:ascii="Times New Roman" w:hAnsi="Times New Roman" w:cs="Times New Roman"/>
                        <w:i w:val="0"/>
                        <w:sz w:val="16"/>
                        <w:szCs w:val="16"/>
                        <w:lang w:val="ru-RU"/>
                      </w:rPr>
                    </w:pPr>
                    <w:r w:rsidRPr="00A16082">
                      <w:rPr>
                        <w:rFonts w:ascii="Times New Roman" w:hAnsi="Times New Roman" w:cs="Times New Roman"/>
                        <w:i w:val="0"/>
                        <w:sz w:val="16"/>
                        <w:szCs w:val="16"/>
                        <w:lang w:val="ru-RU"/>
                      </w:rPr>
                      <w:t>Андрианов Д.Е.</w:t>
                    </w:r>
                  </w:p>
                  <w:p w14:paraId="56641FC6" w14:textId="77777777" w:rsidR="005871F3" w:rsidRDefault="005871F3">
                    <w:pPr>
                      <w:rPr>
                        <w:i/>
                      </w:rPr>
                    </w:pPr>
                  </w:p>
                </w:txbxContent>
              </v:textbox>
            </v:shape>
          </w:pict>
        </mc:Fallback>
      </mc:AlternateContent>
    </w:r>
    <w:r w:rsidR="005871F3" w:rsidRPr="00A16082">
      <w:rPr>
        <w:noProof/>
      </w:rPr>
      <mc:AlternateContent>
        <mc:Choice Requires="wps">
          <w:drawing>
            <wp:anchor distT="0" distB="0" distL="114300" distR="114300" simplePos="0" relativeHeight="251655168" behindDoc="0" locked="0" layoutInCell="0" allowOverlap="1" wp14:anchorId="59C7147D" wp14:editId="4569F4D3">
              <wp:simplePos x="0" y="0"/>
              <wp:positionH relativeFrom="page">
                <wp:posOffset>720090</wp:posOffset>
              </wp:positionH>
              <wp:positionV relativeFrom="page">
                <wp:posOffset>9505315</wp:posOffset>
              </wp:positionV>
              <wp:extent cx="640080" cy="182880"/>
              <wp:effectExtent l="0" t="0" r="7620" b="7620"/>
              <wp:wrapNone/>
              <wp:docPr id="296" name="Поле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F5374" w14:textId="77777777" w:rsidR="005871F3" w:rsidRPr="00A16082" w:rsidRDefault="005871F3" w:rsidP="001E107E">
                          <w:pPr>
                            <w:ind w:firstLine="142"/>
                            <w:rPr>
                              <w:sz w:val="18"/>
                              <w:szCs w:val="18"/>
                            </w:rPr>
                          </w:pPr>
                          <w:r w:rsidRPr="00A16082">
                            <w:rPr>
                              <w:sz w:val="18"/>
                              <w:szCs w:val="18"/>
                            </w:rPr>
                            <w:t>Разраб.</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7147D" id="Поле 296" o:spid="_x0000_s1065" type="#_x0000_t202" style="position:absolute;margin-left:56.7pt;margin-top:748.45pt;width:50.4pt;height:14.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" o:allowincell="f" filled="f" stroked="f">
              <v:textbox inset="0,1mm,0,0">
                <w:txbxContent>
                  <w:p w14:paraId="2CDF5374" w14:textId="77777777" w:rsidR="005871F3" w:rsidRPr="00A16082" w:rsidRDefault="005871F3" w:rsidP="001E107E">
                    <w:pPr>
                      <w:ind w:firstLine="142"/>
                      <w:rPr>
                        <w:sz w:val="18"/>
                        <w:szCs w:val="18"/>
                      </w:rPr>
                    </w:pPr>
                    <w:r w:rsidRPr="00A16082">
                      <w:rPr>
                        <w:sz w:val="18"/>
                        <w:szCs w:val="18"/>
                      </w:rPr>
                      <w:t>Разраб.</w:t>
                    </w:r>
                  </w:p>
                </w:txbxContent>
              </v:textbox>
              <w10:wrap anchorx="page" anchory="page"/>
            </v:shape>
          </w:pict>
        </mc:Fallback>
      </mc:AlternateContent>
    </w:r>
    <w:r w:rsidR="005871F3" w:rsidRPr="00A16082">
      <w:rPr>
        <w:noProof/>
      </w:rPr>
      <mc:AlternateContent>
        <mc:Choice Requires="wps">
          <w:drawing>
            <wp:anchor distT="0" distB="0" distL="114300" distR="114300" simplePos="0" relativeHeight="251640832" behindDoc="0" locked="0" layoutInCell="0" allowOverlap="1" wp14:anchorId="0CE20E55" wp14:editId="574C97E3">
              <wp:simplePos x="0" y="0"/>
              <wp:positionH relativeFrom="page">
                <wp:posOffset>3107055</wp:posOffset>
              </wp:positionH>
              <wp:positionV relativeFrom="page">
                <wp:posOffset>8961755</wp:posOffset>
              </wp:positionV>
              <wp:extent cx="1905" cy="1462405"/>
              <wp:effectExtent l="0" t="0" r="36195" b="23495"/>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46240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E760C" id="Прямая соединительная линия 295"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65pt,705.65pt" to="244.8pt,8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46976" behindDoc="0" locked="0" layoutInCell="0" allowOverlap="1" wp14:anchorId="306BC478" wp14:editId="315D03BD">
              <wp:simplePos x="0" y="0"/>
              <wp:positionH relativeFrom="column">
                <wp:posOffset>1842769</wp:posOffset>
              </wp:positionH>
              <wp:positionV relativeFrom="paragraph">
                <wp:posOffset>-1153160</wp:posOffset>
              </wp:positionV>
              <wp:extent cx="0" cy="1463040"/>
              <wp:effectExtent l="0" t="0" r="19050" b="2286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39067" id="Прямая соединительная линия 294"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5.1pt,-90.8pt" to="14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50048" behindDoc="0" locked="0" layoutInCell="0" allowOverlap="1" wp14:anchorId="586542D3" wp14:editId="3FC17856">
              <wp:simplePos x="0" y="0"/>
              <wp:positionH relativeFrom="column">
                <wp:posOffset>-168910</wp:posOffset>
              </wp:positionH>
              <wp:positionV relativeFrom="paragraph">
                <wp:posOffset>-604520</wp:posOffset>
              </wp:positionV>
              <wp:extent cx="6543675" cy="635"/>
              <wp:effectExtent l="0" t="0" r="9525" b="37465"/>
              <wp:wrapNone/>
              <wp:docPr id="293" name="Прямая соединительная линия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ED74DC" id="Прямая соединительная линия 29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47.6pt" to="501.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299" distR="114299" simplePos="0" relativeHeight="251644928" behindDoc="0" locked="0" layoutInCell="0" allowOverlap="1" wp14:anchorId="7C32535B" wp14:editId="31B4BB47">
              <wp:simplePos x="0" y="0"/>
              <wp:positionH relativeFrom="column">
                <wp:posOffset>471169</wp:posOffset>
              </wp:positionH>
              <wp:positionV relativeFrom="paragraph">
                <wp:posOffset>-1153160</wp:posOffset>
              </wp:positionV>
              <wp:extent cx="0" cy="1463040"/>
              <wp:effectExtent l="0" t="0" r="19050" b="2286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8DA85" id="Прямая соединительная линия 291"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1pt,-90.8pt" to="37.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4144" behindDoc="0" locked="0" layoutInCell="0" allowOverlap="1" wp14:anchorId="7D8157F3" wp14:editId="6617F837">
              <wp:simplePos x="0" y="0"/>
              <wp:positionH relativeFrom="column">
                <wp:posOffset>-168910</wp:posOffset>
              </wp:positionH>
              <wp:positionV relativeFrom="paragraph">
                <wp:posOffset>126999</wp:posOffset>
              </wp:positionV>
              <wp:extent cx="2377440" cy="0"/>
              <wp:effectExtent l="0" t="0" r="22860" b="19050"/>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8B077" id="Прямая соединительная линия 290" o:spid="_x0000_s1026" style="position:absolute;flip:y;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10pt" to="173.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2096" behindDoc="0" locked="0" layoutInCell="0" allowOverlap="1" wp14:anchorId="409A4865" wp14:editId="79D8328A">
              <wp:simplePos x="0" y="0"/>
              <wp:positionH relativeFrom="column">
                <wp:posOffset>-168910</wp:posOffset>
              </wp:positionH>
              <wp:positionV relativeFrom="paragraph">
                <wp:posOffset>-238761</wp:posOffset>
              </wp:positionV>
              <wp:extent cx="2377440" cy="0"/>
              <wp:effectExtent l="0" t="0" r="22860" b="1905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BCFE21" id="Прямая соединительная линия 289" o:spid="_x0000_s1026" style="position:absolute;flip:y;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18.8pt" to="173.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1072" behindDoc="0" locked="0" layoutInCell="0" allowOverlap="1" wp14:anchorId="7617CEE4" wp14:editId="0A68FD4A">
              <wp:simplePos x="0" y="0"/>
              <wp:positionH relativeFrom="column">
                <wp:posOffset>-168910</wp:posOffset>
              </wp:positionH>
              <wp:positionV relativeFrom="paragraph">
                <wp:posOffset>-421641</wp:posOffset>
              </wp:positionV>
              <wp:extent cx="2377440" cy="0"/>
              <wp:effectExtent l="0" t="0" r="22860" b="19050"/>
              <wp:wrapNone/>
              <wp:docPr id="288" name="Прямая соединительная линия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4DD477" id="Прямая соединительная линия 288" o:spid="_x0000_s1026" style="position:absolute;flip:y;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33.2pt" to="173.9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3904" behindDoc="0" locked="0" layoutInCell="0" allowOverlap="1" wp14:anchorId="78C9A81E" wp14:editId="6B43757E">
              <wp:simplePos x="0" y="0"/>
              <wp:positionH relativeFrom="page">
                <wp:posOffset>989965</wp:posOffset>
              </wp:positionH>
              <wp:positionV relativeFrom="page">
                <wp:posOffset>8961120</wp:posOffset>
              </wp:positionV>
              <wp:extent cx="635" cy="539115"/>
              <wp:effectExtent l="0" t="0" r="37465" b="13335"/>
              <wp:wrapNone/>
              <wp:docPr id="287" name="Прямая соединительная линия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1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2395F6" id="Прямая соединительная линия 28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7.95pt,705.6pt" to="78pt,7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300" distR="114300" simplePos="0" relativeHeight="251635712" behindDoc="0" locked="0" layoutInCell="0" allowOverlap="1" wp14:anchorId="15FF4083" wp14:editId="7C5A9E0E">
              <wp:simplePos x="0" y="0"/>
              <wp:positionH relativeFrom="column">
                <wp:posOffset>-168910</wp:posOffset>
              </wp:positionH>
              <wp:positionV relativeFrom="paragraph">
                <wp:posOffset>-787400</wp:posOffset>
              </wp:positionV>
              <wp:extent cx="264795" cy="185420"/>
              <wp:effectExtent l="0" t="0" r="1905" b="508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 cy="185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A526C" w14:textId="77777777" w:rsidR="005871F3" w:rsidRPr="00A16082" w:rsidRDefault="005871F3">
                          <w:pPr>
                            <w:jc w:val="center"/>
                            <w:rPr>
                              <w:sz w:val="18"/>
                              <w:szCs w:val="18"/>
                            </w:rPr>
                          </w:pPr>
                          <w:r w:rsidRPr="00A16082">
                            <w:rPr>
                              <w:sz w:val="18"/>
                              <w:szCs w:val="18"/>
                            </w:rPr>
                            <w:t>Изм</w:t>
                          </w:r>
                          <w:r w:rsidRPr="00A16082">
                            <w:rPr>
                              <w:i/>
                              <w:sz w:val="18"/>
                              <w:szCs w:val="18"/>
                            </w:rPr>
                            <w:t>.</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F4083" id="Прямоугольник 283" o:spid="_x0000_s1066" style="position:absolute;margin-left:-13.3pt;margin-top:-62pt;width:20.85pt;height:14.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" o:allowincell="f" filled="f" stroked="f">
              <v:textbox inset="0,1pt,1pt,1pt">
                <w:txbxContent>
                  <w:p w14:paraId="79BA526C" w14:textId="77777777" w:rsidR="005871F3" w:rsidRPr="00A16082" w:rsidRDefault="005871F3">
                    <w:pPr>
                      <w:jc w:val="center"/>
                      <w:rPr>
                        <w:sz w:val="18"/>
                        <w:szCs w:val="18"/>
                      </w:rPr>
                    </w:pPr>
                    <w:r w:rsidRPr="00A16082">
                      <w:rPr>
                        <w:sz w:val="18"/>
                        <w:szCs w:val="18"/>
                      </w:rPr>
                      <w:t>Изм</w:t>
                    </w:r>
                    <w:r w:rsidRPr="00A16082">
                      <w:rPr>
                        <w:i/>
                        <w:sz w:val="18"/>
                        <w:szCs w:val="18"/>
                      </w:rPr>
                      <w:t>.</w:t>
                    </w:r>
                  </w:p>
                </w:txbxContent>
              </v:textbox>
            </v:rect>
          </w:pict>
        </mc:Fallback>
      </mc:AlternateContent>
    </w:r>
    <w:r w:rsidR="005871F3" w:rsidRPr="00A16082">
      <w:rPr>
        <w:noProof/>
      </w:rPr>
      <mc:AlternateContent>
        <mc:Choice Requires="wps">
          <w:drawing>
            <wp:anchor distT="4294967295" distB="4294967295" distL="114300" distR="114300" simplePos="0" relativeHeight="251649024" behindDoc="0" locked="0" layoutInCell="0" allowOverlap="1" wp14:anchorId="3B6E6F54" wp14:editId="16B1C741">
              <wp:simplePos x="0" y="0"/>
              <wp:positionH relativeFrom="column">
                <wp:posOffset>-168910</wp:posOffset>
              </wp:positionH>
              <wp:positionV relativeFrom="paragraph">
                <wp:posOffset>-787401</wp:posOffset>
              </wp:positionV>
              <wp:extent cx="2377440" cy="0"/>
              <wp:effectExtent l="0" t="0" r="22860" b="19050"/>
              <wp:wrapNone/>
              <wp:docPr id="281" name="Прямая соединительная линия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1F36C" id="Прямая соединительная линия 281" o:spid="_x0000_s1026" style="position:absolute;flip:y;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62pt" to="173.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8000" behindDoc="0" locked="0" layoutInCell="0" allowOverlap="1" wp14:anchorId="3D35C502" wp14:editId="52D3A0A3">
              <wp:simplePos x="0" y="0"/>
              <wp:positionH relativeFrom="column">
                <wp:posOffset>-168910</wp:posOffset>
              </wp:positionH>
              <wp:positionV relativeFrom="paragraph">
                <wp:posOffset>-970280</wp:posOffset>
              </wp:positionV>
              <wp:extent cx="2378075" cy="3175"/>
              <wp:effectExtent l="0" t="0" r="22225" b="34925"/>
              <wp:wrapNone/>
              <wp:docPr id="280" name="Прямая соединительная линия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8075" cy="317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055FB9" id="Прямая соединительная линия 280"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76.4pt" to="173.95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2880" behindDoc="0" locked="0" layoutInCell="0" allowOverlap="1" wp14:anchorId="1BC66EED" wp14:editId="269A282E">
              <wp:simplePos x="0" y="0"/>
              <wp:positionH relativeFrom="column">
                <wp:posOffset>-168910</wp:posOffset>
              </wp:positionH>
              <wp:positionV relativeFrom="paragraph">
                <wp:posOffset>-1153160</wp:posOffset>
              </wp:positionV>
              <wp:extent cx="6543675" cy="635"/>
              <wp:effectExtent l="0" t="0" r="9525" b="37465"/>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601EDB" id="Прямая соединительная линия 279"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0.8pt" to="501.9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" o:allowincell="f">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477B9" w14:textId="77777777" w:rsidR="003C6395" w:rsidRDefault="003C6395" w:rsidP="0098727C">
      <w:r>
        <w:separator/>
      </w:r>
    </w:p>
  </w:footnote>
  <w:footnote w:type="continuationSeparator" w:id="0">
    <w:p w14:paraId="7DE07A3C" w14:textId="77777777" w:rsidR="003C6395" w:rsidRDefault="003C6395" w:rsidP="00987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B930" w14:textId="77777777" w:rsidR="005871F3" w:rsidRDefault="005871F3">
    <w:pPr>
      <w:pStyle w:val="aa"/>
    </w:pPr>
    <w:r>
      <w:rPr>
        <w:noProof/>
      </w:rPr>
      <mc:AlternateContent>
        <mc:Choice Requires="wps">
          <w:drawing>
            <wp:anchor distT="0" distB="0" distL="114300" distR="114300" simplePos="0" relativeHeight="251680768" behindDoc="0" locked="1" layoutInCell="0" allowOverlap="1" wp14:anchorId="71C661C8" wp14:editId="62A23389">
              <wp:simplePos x="0" y="0"/>
              <wp:positionH relativeFrom="page">
                <wp:posOffset>720090</wp:posOffset>
              </wp:positionH>
              <wp:positionV relativeFrom="page">
                <wp:posOffset>252095</wp:posOffset>
              </wp:positionV>
              <wp:extent cx="6588760" cy="10189210"/>
              <wp:effectExtent l="0" t="0" r="21590" b="21590"/>
              <wp:wrapNone/>
              <wp:docPr id="161" name="Прямоугольник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8D905" id="Прямоугольник 161" o:spid="_x0000_s1026" style="position:absolute;margin-left:56.7pt;margin-top:19.85pt;width:518.8pt;height:802.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" o:allowincell="f" filled="f" strokeweight="2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DA47" w14:textId="77777777" w:rsidR="005871F3" w:rsidRDefault="005871F3">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B68F" w14:textId="77777777" w:rsidR="005871F3" w:rsidRDefault="005871F3" w:rsidP="00417556">
    <w:pPr>
      <w:pStyle w:val="aa"/>
      <w:jc w:val="center"/>
    </w:pPr>
    <w:r>
      <w:rPr>
        <w:noProof/>
      </w:rPr>
      <mc:AlternateContent>
        <mc:Choice Requires="wpg">
          <w:drawing>
            <wp:anchor distT="0" distB="0" distL="114300" distR="114300" simplePos="0" relativeHeight="251634688" behindDoc="0" locked="1" layoutInCell="0" allowOverlap="1" wp14:anchorId="039FEE9B" wp14:editId="6F38C53B">
              <wp:simplePos x="0" y="0"/>
              <wp:positionH relativeFrom="page">
                <wp:posOffset>731520</wp:posOffset>
              </wp:positionH>
              <wp:positionV relativeFrom="page">
                <wp:posOffset>281305</wp:posOffset>
              </wp:positionV>
              <wp:extent cx="6567805" cy="10177780"/>
              <wp:effectExtent l="7620" t="5080" r="0" b="0"/>
              <wp:wrapNone/>
              <wp:docPr id="47" name="Группа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805" cy="10177780"/>
                        <a:chOff x="6" y="-44"/>
                        <a:chExt cx="19994" cy="20046"/>
                      </a:xfrm>
                    </wpg:grpSpPr>
                    <wps:wsp>
                      <wps:cNvPr id="3" name="Rectangle 2"/>
                      <wps:cNvSpPr>
                        <a:spLocks noChangeArrowheads="1"/>
                      </wps:cNvSpPr>
                      <wps:spPr bwMode="auto">
                        <a:xfrm>
                          <a:off x="18902" y="18929"/>
                          <a:ext cx="109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7821" w14:textId="77777777" w:rsidR="005871F3" w:rsidRPr="00A16082" w:rsidRDefault="005871F3" w:rsidP="009B150D">
                            <w:pPr>
                              <w:spacing w:before="20"/>
                              <w:jc w:val="center"/>
                              <w:rPr>
                                <w:sz w:val="18"/>
                                <w:szCs w:val="18"/>
                              </w:rPr>
                            </w:pPr>
                            <w:r w:rsidRPr="00A16082">
                              <w:rPr>
                                <w:sz w:val="18"/>
                                <w:szCs w:val="18"/>
                              </w:rPr>
                              <w:t>Лист</w:t>
                            </w:r>
                          </w:p>
                        </w:txbxContent>
                      </wps:txbx>
                      <wps:bodyPr rot="0" vert="horz" wrap="square" lIns="0" tIns="12700" rIns="12700" bIns="12700" anchor="t" anchorCtr="0" upright="1">
                        <a:noAutofit/>
                      </wps:bodyPr>
                    </wps:wsp>
                    <wps:wsp>
                      <wps:cNvPr id="4" name="Rectangle 3"/>
                      <wps:cNvSpPr>
                        <a:spLocks noChangeArrowheads="1"/>
                      </wps:cNvSpPr>
                      <wps:spPr bwMode="auto">
                        <a:xfrm>
                          <a:off x="41" y="19637"/>
                          <a:ext cx="806"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522C9" w14:textId="77777777" w:rsidR="005871F3" w:rsidRPr="00A16082" w:rsidRDefault="005871F3">
                            <w:pPr>
                              <w:jc w:val="center"/>
                              <w:rPr>
                                <w:sz w:val="18"/>
                                <w:szCs w:val="18"/>
                              </w:rPr>
                            </w:pPr>
                            <w:r w:rsidRPr="00A16082">
                              <w:rPr>
                                <w:sz w:val="18"/>
                                <w:szCs w:val="18"/>
                              </w:rPr>
                              <w:t>Изм.</w:t>
                            </w:r>
                          </w:p>
                        </w:txbxContent>
                      </wps:txbx>
                      <wps:bodyPr rot="0" vert="horz" wrap="square" lIns="0" tIns="12700" rIns="12700" bIns="12700" anchor="t" anchorCtr="0" upright="1">
                        <a:noAutofit/>
                      </wps:bodyPr>
                    </wps:wsp>
                    <wps:wsp>
                      <wps:cNvPr id="5" name="Rectangle 4"/>
                      <wps:cNvSpPr>
                        <a:spLocks noChangeArrowheads="1"/>
                      </wps:cNvSpPr>
                      <wps:spPr bwMode="auto">
                        <a:xfrm>
                          <a:off x="899" y="19634"/>
                          <a:ext cx="108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8A953" w14:textId="77777777" w:rsidR="005871F3" w:rsidRPr="00A16082" w:rsidRDefault="005871F3" w:rsidP="008365B2">
                            <w:pPr>
                              <w:jc w:val="center"/>
                              <w:rPr>
                                <w:sz w:val="18"/>
                                <w:szCs w:val="18"/>
                              </w:rPr>
                            </w:pPr>
                            <w:r w:rsidRPr="00A16082">
                              <w:rPr>
                                <w:sz w:val="18"/>
                                <w:szCs w:val="18"/>
                              </w:rPr>
                              <w:t>Лист</w:t>
                            </w:r>
                          </w:p>
                        </w:txbxContent>
                      </wps:txbx>
                      <wps:bodyPr rot="0" vert="horz" wrap="square" lIns="0" tIns="12700" rIns="12700" bIns="12700" anchor="t" anchorCtr="0" upright="1">
                        <a:noAutofit/>
                      </wps:bodyPr>
                    </wps:wsp>
                    <wps:wsp>
                      <wps:cNvPr id="7" name="Rectangle 5"/>
                      <wps:cNvSpPr>
                        <a:spLocks noChangeArrowheads="1"/>
                      </wps:cNvSpPr>
                      <wps:spPr bwMode="auto">
                        <a:xfrm>
                          <a:off x="2036" y="19637"/>
                          <a:ext cx="2507"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3D793" w14:textId="77777777" w:rsidR="005871F3" w:rsidRPr="00A16082" w:rsidRDefault="005871F3">
                            <w:pPr>
                              <w:jc w:val="center"/>
                              <w:rPr>
                                <w:sz w:val="18"/>
                                <w:szCs w:val="18"/>
                              </w:rPr>
                            </w:pPr>
                            <w:r w:rsidRPr="00A16082">
                              <w:rPr>
                                <w:sz w:val="18"/>
                                <w:szCs w:val="18"/>
                              </w:rPr>
                              <w:t>№ докум.</w:t>
                            </w:r>
                          </w:p>
                        </w:txbxContent>
                      </wps:txbx>
                      <wps:bodyPr rot="0" vert="horz" wrap="square" lIns="0" tIns="12700" rIns="12700" bIns="12700" anchor="t" anchorCtr="0" upright="1">
                        <a:noAutofit/>
                      </wps:bodyPr>
                    </wps:wsp>
                    <wps:wsp>
                      <wps:cNvPr id="11" name="Rectangle 6"/>
                      <wps:cNvSpPr>
                        <a:spLocks noChangeArrowheads="1"/>
                      </wps:cNvSpPr>
                      <wps:spPr bwMode="auto">
                        <a:xfrm>
                          <a:off x="4688" y="19634"/>
                          <a:ext cx="1463"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0B28B" w14:textId="77777777" w:rsidR="005871F3" w:rsidRPr="00A16082" w:rsidRDefault="005871F3">
                            <w:pPr>
                              <w:jc w:val="center"/>
                              <w:rPr>
                                <w:sz w:val="18"/>
                                <w:szCs w:val="18"/>
                              </w:rPr>
                            </w:pPr>
                            <w:r w:rsidRPr="00A16082">
                              <w:rPr>
                                <w:sz w:val="18"/>
                                <w:szCs w:val="18"/>
                              </w:rPr>
                              <w:t>Подп.</w:t>
                            </w:r>
                          </w:p>
                        </w:txbxContent>
                      </wps:txbx>
                      <wps:bodyPr rot="0" vert="horz" wrap="square" lIns="0" tIns="12700" rIns="12700" bIns="12700" anchor="t" anchorCtr="0" upright="1">
                        <a:noAutofit/>
                      </wps:bodyPr>
                    </wps:wsp>
                    <wps:wsp>
                      <wps:cNvPr id="65" name="Rectangle 7"/>
                      <wps:cNvSpPr>
                        <a:spLocks noChangeArrowheads="1"/>
                      </wps:cNvSpPr>
                      <wps:spPr bwMode="auto">
                        <a:xfrm>
                          <a:off x="6204" y="19637"/>
                          <a:ext cx="109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88897" w14:textId="77777777" w:rsidR="005871F3" w:rsidRPr="00A16082" w:rsidRDefault="005871F3">
                            <w:pPr>
                              <w:jc w:val="center"/>
                              <w:rPr>
                                <w:sz w:val="18"/>
                                <w:szCs w:val="18"/>
                              </w:rPr>
                            </w:pPr>
                            <w:r w:rsidRPr="00A16082">
                              <w:rPr>
                                <w:sz w:val="18"/>
                                <w:szCs w:val="18"/>
                              </w:rPr>
                              <w:t>Дата</w:t>
                            </w:r>
                          </w:p>
                        </w:txbxContent>
                      </wps:txbx>
                      <wps:bodyPr rot="0" vert="horz" wrap="square" lIns="0" tIns="12700" rIns="12700" bIns="12700" anchor="t" anchorCtr="0" upright="1">
                        <a:noAutofit/>
                      </wps:bodyPr>
                    </wps:wsp>
                    <wps:wsp>
                      <wps:cNvPr id="67" name="Line 8"/>
                      <wps:cNvCnPr>
                        <a:cxnSpLocks noChangeShapeType="1"/>
                      </wps:cNvCnPr>
                      <wps:spPr bwMode="auto">
                        <a:xfrm>
                          <a:off x="18869" y="19282"/>
                          <a:ext cx="1085"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8" name="Line 9"/>
                      <wps:cNvCnPr>
                        <a:cxnSpLocks noChangeShapeType="1"/>
                      </wps:cNvCnPr>
                      <wps:spPr bwMode="auto">
                        <a:xfrm flipH="1">
                          <a:off x="7265" y="18964"/>
                          <a:ext cx="10" cy="102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9" name="Rectangle 10"/>
                      <wps:cNvSpPr>
                        <a:spLocks noChangeArrowheads="1"/>
                      </wps:cNvSpPr>
                      <wps:spPr bwMode="auto">
                        <a:xfrm>
                          <a:off x="6" y="-44"/>
                          <a:ext cx="19955" cy="20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45720" rIns="91440" bIns="45720" anchor="t" anchorCtr="0" upright="1">
                        <a:noAutofit/>
                      </wps:bodyPr>
                    </wps:wsp>
                    <wps:wsp>
                      <wps:cNvPr id="70" name="Line 11"/>
                      <wps:cNvCnPr>
                        <a:cxnSpLocks noChangeShapeType="1"/>
                      </wps:cNvCnPr>
                      <wps:spPr bwMode="auto">
                        <a:xfrm>
                          <a:off x="33" y="18931"/>
                          <a:ext cx="19921" cy="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 name="Line 12"/>
                      <wps:cNvCnPr>
                        <a:cxnSpLocks noChangeShapeType="1"/>
                      </wps:cNvCnPr>
                      <wps:spPr bwMode="auto">
                        <a:xfrm>
                          <a:off x="845" y="18929"/>
                          <a:ext cx="2" cy="106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 name="Line 13"/>
                      <wps:cNvCnPr>
                        <a:cxnSpLocks noChangeShapeType="1"/>
                      </wps:cNvCnPr>
                      <wps:spPr bwMode="auto">
                        <a:xfrm>
                          <a:off x="1997" y="18929"/>
                          <a:ext cx="2" cy="106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 name="Line 14"/>
                      <wps:cNvCnPr>
                        <a:cxnSpLocks noChangeShapeType="1"/>
                      </wps:cNvCnPr>
                      <wps:spPr bwMode="auto">
                        <a:xfrm flipH="1">
                          <a:off x="4580" y="18929"/>
                          <a:ext cx="9" cy="104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4" name="Line 15"/>
                      <wps:cNvCnPr>
                        <a:cxnSpLocks noChangeShapeType="1"/>
                      </wps:cNvCnPr>
                      <wps:spPr bwMode="auto">
                        <a:xfrm>
                          <a:off x="6149" y="18929"/>
                          <a:ext cx="2" cy="106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5" name="Line 16"/>
                      <wps:cNvCnPr>
                        <a:cxnSpLocks noChangeShapeType="1"/>
                      </wps:cNvCnPr>
                      <wps:spPr bwMode="auto">
                        <a:xfrm>
                          <a:off x="18869" y="18929"/>
                          <a:ext cx="2" cy="104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6" name="Line 17"/>
                      <wps:cNvCnPr>
                        <a:cxnSpLocks noChangeShapeType="1"/>
                      </wps:cNvCnPr>
                      <wps:spPr bwMode="auto">
                        <a:xfrm>
                          <a:off x="41" y="19292"/>
                          <a:ext cx="7224"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7" name="Line 18"/>
                      <wps:cNvCnPr>
                        <a:cxnSpLocks noChangeShapeType="1"/>
                      </wps:cNvCnPr>
                      <wps:spPr bwMode="auto">
                        <a:xfrm>
                          <a:off x="33" y="19653"/>
                          <a:ext cx="7242"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9FEE9B" id="Группа 323" o:spid="_x0000_s1026" style="position:absolute;left:0;text-align:left;margin-left:57.6pt;margin-top:22.15pt;width:517.15pt;height:801.4pt;z-index:251634688;mso-position-horizontal-relative:page;mso-position-vertical-relative:page" coordorigin="6,-44" coordsize="19994,2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" o:allowincell="f">
              <v:rect id="Rectangle 2" o:spid="_x0000_s1027" style="position:absolute;left:18902;top:18929;width:109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" filled="f" stroked="f">
                <v:textbox inset="0,1pt,1pt,1pt">
                  <w:txbxContent>
                    <w:p w14:paraId="0D457821" w14:textId="77777777" w:rsidR="005871F3" w:rsidRPr="00A16082" w:rsidRDefault="005871F3" w:rsidP="009B150D">
                      <w:pPr>
                        <w:spacing w:before="20"/>
                        <w:jc w:val="center"/>
                        <w:rPr>
                          <w:sz w:val="18"/>
                          <w:szCs w:val="18"/>
                        </w:rPr>
                      </w:pPr>
                      <w:r w:rsidRPr="00A16082">
                        <w:rPr>
                          <w:sz w:val="18"/>
                          <w:szCs w:val="18"/>
                        </w:rPr>
                        <w:t>Лист</w:t>
                      </w:r>
                    </w:p>
                  </w:txbxContent>
                </v:textbox>
              </v:rect>
              <v:rect id="Rectangle 3" o:spid="_x0000_s1028" style="position:absolute;left:41;top:19637;width:806;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" filled="f" stroked="f">
                <v:textbox inset="0,1pt,1pt,1pt">
                  <w:txbxContent>
                    <w:p w14:paraId="4A8522C9" w14:textId="77777777" w:rsidR="005871F3" w:rsidRPr="00A16082" w:rsidRDefault="005871F3">
                      <w:pPr>
                        <w:jc w:val="center"/>
                        <w:rPr>
                          <w:sz w:val="18"/>
                          <w:szCs w:val="18"/>
                        </w:rPr>
                      </w:pPr>
                      <w:r w:rsidRPr="00A16082">
                        <w:rPr>
                          <w:sz w:val="18"/>
                          <w:szCs w:val="18"/>
                        </w:rPr>
                        <w:t>Изм.</w:t>
                      </w:r>
                    </w:p>
                  </w:txbxContent>
                </v:textbox>
              </v:rect>
              <v:rect id="Rectangle 4" o:spid="_x0000_s1029" style="position:absolute;left:899;top:19634;width:108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" filled="f" stroked="f">
                <v:textbox inset="0,1pt,1pt,1pt">
                  <w:txbxContent>
                    <w:p w14:paraId="0358A953" w14:textId="77777777" w:rsidR="005871F3" w:rsidRPr="00A16082" w:rsidRDefault="005871F3" w:rsidP="008365B2">
                      <w:pPr>
                        <w:jc w:val="center"/>
                        <w:rPr>
                          <w:sz w:val="18"/>
                          <w:szCs w:val="18"/>
                        </w:rPr>
                      </w:pPr>
                      <w:r w:rsidRPr="00A16082">
                        <w:rPr>
                          <w:sz w:val="18"/>
                          <w:szCs w:val="18"/>
                        </w:rPr>
                        <w:t>Лист</w:t>
                      </w:r>
                    </w:p>
                  </w:txbxContent>
                </v:textbox>
              </v:rect>
              <v:rect id="Rectangle 5" o:spid="_x0000_s1030" style="position:absolute;left:2036;top:19637;width:2507;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" filled="f" stroked="f">
                <v:textbox inset="0,1pt,1pt,1pt">
                  <w:txbxContent>
                    <w:p w14:paraId="5B13D793" w14:textId="77777777" w:rsidR="005871F3" w:rsidRPr="00A16082" w:rsidRDefault="005871F3">
                      <w:pPr>
                        <w:jc w:val="center"/>
                        <w:rPr>
                          <w:sz w:val="18"/>
                          <w:szCs w:val="18"/>
                        </w:rPr>
                      </w:pPr>
                      <w:r w:rsidRPr="00A16082">
                        <w:rPr>
                          <w:sz w:val="18"/>
                          <w:szCs w:val="18"/>
                        </w:rPr>
                        <w:t>№ докум.</w:t>
                      </w:r>
                    </w:p>
                  </w:txbxContent>
                </v:textbox>
              </v:rect>
              <v:rect id="Rectangle 6" o:spid="_x0000_s1031" style="position:absolute;left:4688;top:19634;width:146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" filled="f" stroked="f">
                <v:textbox inset="0,1pt,1pt,1pt">
                  <w:txbxContent>
                    <w:p w14:paraId="3490B28B" w14:textId="77777777" w:rsidR="005871F3" w:rsidRPr="00A16082" w:rsidRDefault="005871F3">
                      <w:pPr>
                        <w:jc w:val="center"/>
                        <w:rPr>
                          <w:sz w:val="18"/>
                          <w:szCs w:val="18"/>
                        </w:rPr>
                      </w:pPr>
                      <w:r w:rsidRPr="00A16082">
                        <w:rPr>
                          <w:sz w:val="18"/>
                          <w:szCs w:val="18"/>
                        </w:rPr>
                        <w:t>Подп.</w:t>
                      </w:r>
                    </w:p>
                  </w:txbxContent>
                </v:textbox>
              </v:rect>
              <v:rect id="Rectangle 7" o:spid="_x0000_s1032" style="position:absolute;left:6204;top:19637;width:109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" filled="f" stroked="f">
                <v:textbox inset="0,1pt,1pt,1pt">
                  <w:txbxContent>
                    <w:p w14:paraId="5AC88897" w14:textId="77777777" w:rsidR="005871F3" w:rsidRPr="00A16082" w:rsidRDefault="005871F3">
                      <w:pPr>
                        <w:jc w:val="center"/>
                        <w:rPr>
                          <w:sz w:val="18"/>
                          <w:szCs w:val="18"/>
                        </w:rPr>
                      </w:pPr>
                      <w:r w:rsidRPr="00A16082">
                        <w:rPr>
                          <w:sz w:val="18"/>
                          <w:szCs w:val="18"/>
                        </w:rPr>
                        <w:t>Дата</w:t>
                      </w:r>
                    </w:p>
                  </w:txbxContent>
                </v:textbox>
              </v:rect>
              <v:line id="Line 8" o:spid="_x0000_s1033" style="position:absolute;visibility:visible;mso-wrap-style:square" from="18869,19282" to="19954,1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">
                <v:stroke startarrowwidth="narrow" startarrowlength="short" endarrowwidth="narrow" endarrowlength="short"/>
              </v:line>
              <v:line id="Line 9" o:spid="_x0000_s1034" style="position:absolute;flip:x;visibility:visible;mso-wrap-style:square" from="7265,18964" to="727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">
                <v:stroke startarrowwidth="narrow" startarrowlength="short" endarrowwidth="narrow" endarrowlength="short"/>
              </v:line>
              <v:rect id="Rectangle 10" o:spid="_x0000_s1035" style="position:absolute;left:6;top:-44;width:19955;height:20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" filled="f">
                <v:textbox inset="0"/>
              </v:rect>
              <v:line id="Line 11" o:spid="_x0000_s1036" style="position:absolute;visibility:visible;mso-wrap-style:square" from="33,18931" to="19954,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">
                <v:stroke startarrowwidth="narrow" startarrowlength="short" endarrowwidth="narrow" endarrowlength="short"/>
              </v:line>
              <v:line id="Line 12" o:spid="_x0000_s1037" style="position:absolute;visibility:visible;mso-wrap-style:square" from="845,18929" to="847,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">
                <v:stroke startarrowwidth="narrow" startarrowlength="short" endarrowwidth="narrow" endarrowlength="short"/>
              </v:line>
              <v:line id="Line 13" o:spid="_x0000_s1038" style="position:absolute;visibility:visible;mso-wrap-style:square" from="1997,18929" to="199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">
                <v:stroke startarrowwidth="narrow" startarrowlength="short" endarrowwidth="narrow" endarrowlength="short"/>
              </v:line>
              <v:line id="Line 14" o:spid="_x0000_s1039" style="position:absolute;flip:x;visibility:visible;mso-wrap-style:square" from="4580,18929" to="4589,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">
                <v:stroke startarrowwidth="narrow" startarrowlength="short" endarrowwidth="narrow" endarrowlength="short"/>
              </v:line>
              <v:line id="Line 15" o:spid="_x0000_s1040" style="position:absolute;visibility:visible;mso-wrap-style:square" from="6149,18929" to="615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">
                <v:stroke startarrowwidth="narrow" startarrowlength="short" endarrowwidth="narrow" endarrowlength="short"/>
              </v:line>
              <v:line id="Line 16" o:spid="_x0000_s1041" style="position:absolute;visibility:visible;mso-wrap-style:square" from="18869,18929" to="18871,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">
                <v:stroke startarrowwidth="narrow" startarrowlength="short" endarrowwidth="narrow" endarrowlength="short"/>
              </v:line>
              <v:line id="Line 17" o:spid="_x0000_s1042" style="position:absolute;visibility:visible;mso-wrap-style:square" from="41,19292" to="7265,1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">
                <v:stroke startarrowwidth="narrow" startarrowlength="short" endarrowwidth="narrow" endarrowlength="short"/>
              </v:line>
              <v:line id="Line 18" o:spid="_x0000_s1043" style="position:absolute;visibility:visible;mso-wrap-style:square" from="33,19653" to="7275,19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">
                <v:stroke startarrowwidth="narrow" startarrowlength="short" endarrowwidth="narrow" endarrowlength="short"/>
              </v:line>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E31" w14:textId="77777777" w:rsidR="005871F3" w:rsidRDefault="005871F3">
    <w:pPr>
      <w:pStyle w:val="aa"/>
    </w:pPr>
    <w:r>
      <w:rPr>
        <w:noProof/>
      </w:rPr>
      <mc:AlternateContent>
        <mc:Choice Requires="wps">
          <w:drawing>
            <wp:anchor distT="0" distB="0" distL="114300" distR="114300" simplePos="0" relativeHeight="251641856" behindDoc="0" locked="0" layoutInCell="0" allowOverlap="1" wp14:anchorId="4B82729C" wp14:editId="6673B6DE">
              <wp:simplePos x="0" y="0"/>
              <wp:positionH relativeFrom="column">
                <wp:posOffset>-176530</wp:posOffset>
              </wp:positionH>
              <wp:positionV relativeFrom="paragraph">
                <wp:posOffset>-106680</wp:posOffset>
              </wp:positionV>
              <wp:extent cx="6555105" cy="10170795"/>
              <wp:effectExtent l="0" t="0" r="17145" b="20955"/>
              <wp:wrapNone/>
              <wp:docPr id="322" name="Прямоугольник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5105" cy="1017079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B8E64" id="Прямоугольник 322" o:spid="_x0000_s1026" style="position:absolute;margin-left:-13.9pt;margin-top:-8.4pt;width:516.15pt;height:800.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" o:allowincell="f" filled="f">
              <v:textbox inset="0"/>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64A58A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Num8"/>
    <w:lvl w:ilvl="0">
      <w:start w:val="1"/>
      <w:numFmt w:val="bullet"/>
      <w:lvlText w:val=""/>
      <w:lvlJc w:val="left"/>
      <w:pPr>
        <w:tabs>
          <w:tab w:val="num" w:pos="0"/>
        </w:tabs>
        <w:ind w:left="0" w:hanging="360"/>
      </w:pPr>
      <w:rPr>
        <w:rFonts w:ascii="Symbol" w:hAnsi="Symbol"/>
      </w:rPr>
    </w:lvl>
    <w:lvl w:ilvl="1">
      <w:start w:val="1"/>
      <w:numFmt w:val="lowerLetter"/>
      <w:lvlText w:val="%2."/>
      <w:lvlJc w:val="left"/>
      <w:pPr>
        <w:tabs>
          <w:tab w:val="num" w:pos="0"/>
        </w:tabs>
        <w:ind w:left="589" w:hanging="360"/>
      </w:pPr>
    </w:lvl>
    <w:lvl w:ilvl="2">
      <w:start w:val="1"/>
      <w:numFmt w:val="lowerRoman"/>
      <w:lvlText w:val="%3."/>
      <w:lvlJc w:val="right"/>
      <w:pPr>
        <w:tabs>
          <w:tab w:val="num" w:pos="0"/>
        </w:tabs>
        <w:ind w:left="1309" w:hanging="180"/>
      </w:pPr>
    </w:lvl>
    <w:lvl w:ilvl="3">
      <w:start w:val="1"/>
      <w:numFmt w:val="decimal"/>
      <w:lvlText w:val="%4."/>
      <w:lvlJc w:val="left"/>
      <w:pPr>
        <w:tabs>
          <w:tab w:val="num" w:pos="0"/>
        </w:tabs>
        <w:ind w:left="2029" w:hanging="360"/>
      </w:pPr>
    </w:lvl>
    <w:lvl w:ilvl="4">
      <w:start w:val="1"/>
      <w:numFmt w:val="lowerLetter"/>
      <w:lvlText w:val="%5."/>
      <w:lvlJc w:val="left"/>
      <w:pPr>
        <w:tabs>
          <w:tab w:val="num" w:pos="0"/>
        </w:tabs>
        <w:ind w:left="2749" w:hanging="360"/>
      </w:pPr>
    </w:lvl>
    <w:lvl w:ilvl="5">
      <w:start w:val="1"/>
      <w:numFmt w:val="lowerRoman"/>
      <w:lvlText w:val="%6."/>
      <w:lvlJc w:val="right"/>
      <w:pPr>
        <w:tabs>
          <w:tab w:val="num" w:pos="0"/>
        </w:tabs>
        <w:ind w:left="3469" w:hanging="180"/>
      </w:pPr>
    </w:lvl>
    <w:lvl w:ilvl="6">
      <w:start w:val="1"/>
      <w:numFmt w:val="decimal"/>
      <w:lvlText w:val="%7."/>
      <w:lvlJc w:val="left"/>
      <w:pPr>
        <w:tabs>
          <w:tab w:val="num" w:pos="0"/>
        </w:tabs>
        <w:ind w:left="4189" w:hanging="360"/>
      </w:pPr>
    </w:lvl>
    <w:lvl w:ilvl="7">
      <w:start w:val="1"/>
      <w:numFmt w:val="lowerLetter"/>
      <w:lvlText w:val="%8."/>
      <w:lvlJc w:val="left"/>
      <w:pPr>
        <w:tabs>
          <w:tab w:val="num" w:pos="0"/>
        </w:tabs>
        <w:ind w:left="4909" w:hanging="360"/>
      </w:pPr>
    </w:lvl>
    <w:lvl w:ilvl="8">
      <w:start w:val="1"/>
      <w:numFmt w:val="lowerRoman"/>
      <w:lvlText w:val="%9."/>
      <w:lvlJc w:val="right"/>
      <w:pPr>
        <w:tabs>
          <w:tab w:val="num" w:pos="0"/>
        </w:tabs>
        <w:ind w:left="5629" w:hanging="180"/>
      </w:pPr>
    </w:lvl>
  </w:abstractNum>
  <w:abstractNum w:abstractNumId="2" w15:restartNumberingAfterBreak="0">
    <w:nsid w:val="00000005"/>
    <w:multiLevelType w:val="multilevel"/>
    <w:tmpl w:val="ED5A26FC"/>
    <w:name w:val="WWNum11"/>
    <w:lvl w:ilvl="0">
      <w:start w:val="1"/>
      <w:numFmt w:val="decimal"/>
      <w:lvlText w:val="%1."/>
      <w:lvlJc w:val="left"/>
      <w:pPr>
        <w:tabs>
          <w:tab w:val="num" w:pos="11"/>
        </w:tabs>
        <w:ind w:left="11" w:firstLine="981"/>
      </w:pPr>
      <w:rPr>
        <w:rFonts w:hint="default"/>
      </w:rPr>
    </w:lvl>
    <w:lvl w:ilvl="1">
      <w:start w:val="1"/>
      <w:numFmt w:val="bullet"/>
      <w:lvlText w:val="o"/>
      <w:lvlJc w:val="left"/>
      <w:pPr>
        <w:tabs>
          <w:tab w:val="num" w:pos="0"/>
        </w:tabs>
        <w:ind w:left="731" w:hanging="360"/>
      </w:pPr>
      <w:rPr>
        <w:rFonts w:ascii="Courier New" w:hAnsi="Courier New" w:cs="Courier New"/>
      </w:rPr>
    </w:lvl>
    <w:lvl w:ilvl="2">
      <w:start w:val="1"/>
      <w:numFmt w:val="bullet"/>
      <w:lvlText w:val=""/>
      <w:lvlJc w:val="left"/>
      <w:pPr>
        <w:tabs>
          <w:tab w:val="num" w:pos="0"/>
        </w:tabs>
        <w:ind w:left="1451" w:hanging="360"/>
      </w:pPr>
      <w:rPr>
        <w:rFonts w:ascii="Wingdings" w:hAnsi="Wingdings"/>
      </w:rPr>
    </w:lvl>
    <w:lvl w:ilvl="3">
      <w:start w:val="1"/>
      <w:numFmt w:val="bullet"/>
      <w:lvlText w:val=""/>
      <w:lvlJc w:val="left"/>
      <w:pPr>
        <w:tabs>
          <w:tab w:val="num" w:pos="0"/>
        </w:tabs>
        <w:ind w:left="2171" w:hanging="360"/>
      </w:pPr>
      <w:rPr>
        <w:rFonts w:ascii="Symbol" w:hAnsi="Symbol"/>
      </w:rPr>
    </w:lvl>
    <w:lvl w:ilvl="4">
      <w:start w:val="1"/>
      <w:numFmt w:val="bullet"/>
      <w:lvlText w:val="o"/>
      <w:lvlJc w:val="left"/>
      <w:pPr>
        <w:tabs>
          <w:tab w:val="num" w:pos="0"/>
        </w:tabs>
        <w:ind w:left="2891" w:hanging="360"/>
      </w:pPr>
      <w:rPr>
        <w:rFonts w:ascii="Courier New" w:hAnsi="Courier New" w:cs="Courier New"/>
      </w:rPr>
    </w:lvl>
    <w:lvl w:ilvl="5">
      <w:start w:val="1"/>
      <w:numFmt w:val="bullet"/>
      <w:lvlText w:val=""/>
      <w:lvlJc w:val="left"/>
      <w:pPr>
        <w:tabs>
          <w:tab w:val="num" w:pos="0"/>
        </w:tabs>
        <w:ind w:left="3611" w:hanging="360"/>
      </w:pPr>
      <w:rPr>
        <w:rFonts w:ascii="Wingdings" w:hAnsi="Wingdings"/>
      </w:rPr>
    </w:lvl>
    <w:lvl w:ilvl="6">
      <w:start w:val="1"/>
      <w:numFmt w:val="bullet"/>
      <w:lvlText w:val=""/>
      <w:lvlJc w:val="left"/>
      <w:pPr>
        <w:tabs>
          <w:tab w:val="num" w:pos="0"/>
        </w:tabs>
        <w:ind w:left="4331" w:hanging="360"/>
      </w:pPr>
      <w:rPr>
        <w:rFonts w:ascii="Symbol" w:hAnsi="Symbol"/>
      </w:rPr>
    </w:lvl>
    <w:lvl w:ilvl="7">
      <w:start w:val="1"/>
      <w:numFmt w:val="bullet"/>
      <w:lvlText w:val="o"/>
      <w:lvlJc w:val="left"/>
      <w:pPr>
        <w:tabs>
          <w:tab w:val="num" w:pos="0"/>
        </w:tabs>
        <w:ind w:left="5051" w:hanging="360"/>
      </w:pPr>
      <w:rPr>
        <w:rFonts w:ascii="Courier New" w:hAnsi="Courier New" w:cs="Courier New"/>
      </w:rPr>
    </w:lvl>
    <w:lvl w:ilvl="8">
      <w:start w:val="1"/>
      <w:numFmt w:val="bullet"/>
      <w:lvlText w:val=""/>
      <w:lvlJc w:val="left"/>
      <w:pPr>
        <w:tabs>
          <w:tab w:val="num" w:pos="0"/>
        </w:tabs>
        <w:ind w:left="5771" w:hanging="360"/>
      </w:pPr>
      <w:rPr>
        <w:rFonts w:ascii="Wingdings" w:hAnsi="Wingdings"/>
      </w:rPr>
    </w:lvl>
  </w:abstractNum>
  <w:abstractNum w:abstractNumId="3" w15:restartNumberingAfterBreak="0">
    <w:nsid w:val="00000006"/>
    <w:multiLevelType w:val="multilevel"/>
    <w:tmpl w:val="00000006"/>
    <w:name w:val="WWNum12"/>
    <w:lvl w:ilvl="0">
      <w:start w:val="1"/>
      <w:numFmt w:val="bullet"/>
      <w:lvlText w:val=""/>
      <w:lvlJc w:val="left"/>
      <w:pPr>
        <w:tabs>
          <w:tab w:val="num" w:pos="0"/>
        </w:tabs>
        <w:ind w:left="11" w:hanging="360"/>
      </w:pPr>
      <w:rPr>
        <w:rFonts w:ascii="Symbol" w:hAnsi="Symbol"/>
      </w:rPr>
    </w:lvl>
    <w:lvl w:ilvl="1">
      <w:start w:val="1"/>
      <w:numFmt w:val="bullet"/>
      <w:lvlText w:val="o"/>
      <w:lvlJc w:val="left"/>
      <w:pPr>
        <w:tabs>
          <w:tab w:val="num" w:pos="0"/>
        </w:tabs>
        <w:ind w:left="731" w:hanging="360"/>
      </w:pPr>
      <w:rPr>
        <w:rFonts w:ascii="Courier New" w:hAnsi="Courier New" w:cs="Courier New"/>
      </w:rPr>
    </w:lvl>
    <w:lvl w:ilvl="2">
      <w:start w:val="1"/>
      <w:numFmt w:val="bullet"/>
      <w:lvlText w:val=""/>
      <w:lvlJc w:val="left"/>
      <w:pPr>
        <w:tabs>
          <w:tab w:val="num" w:pos="0"/>
        </w:tabs>
        <w:ind w:left="1451" w:hanging="360"/>
      </w:pPr>
      <w:rPr>
        <w:rFonts w:ascii="Wingdings" w:hAnsi="Wingdings"/>
      </w:rPr>
    </w:lvl>
    <w:lvl w:ilvl="3">
      <w:start w:val="1"/>
      <w:numFmt w:val="bullet"/>
      <w:lvlText w:val=""/>
      <w:lvlJc w:val="left"/>
      <w:pPr>
        <w:tabs>
          <w:tab w:val="num" w:pos="0"/>
        </w:tabs>
        <w:ind w:left="2171" w:hanging="360"/>
      </w:pPr>
      <w:rPr>
        <w:rFonts w:ascii="Symbol" w:hAnsi="Symbol"/>
      </w:rPr>
    </w:lvl>
    <w:lvl w:ilvl="4">
      <w:start w:val="1"/>
      <w:numFmt w:val="bullet"/>
      <w:lvlText w:val="o"/>
      <w:lvlJc w:val="left"/>
      <w:pPr>
        <w:tabs>
          <w:tab w:val="num" w:pos="0"/>
        </w:tabs>
        <w:ind w:left="2891" w:hanging="360"/>
      </w:pPr>
      <w:rPr>
        <w:rFonts w:ascii="Courier New" w:hAnsi="Courier New" w:cs="Courier New"/>
      </w:rPr>
    </w:lvl>
    <w:lvl w:ilvl="5">
      <w:start w:val="1"/>
      <w:numFmt w:val="bullet"/>
      <w:lvlText w:val=""/>
      <w:lvlJc w:val="left"/>
      <w:pPr>
        <w:tabs>
          <w:tab w:val="num" w:pos="0"/>
        </w:tabs>
        <w:ind w:left="3611" w:hanging="360"/>
      </w:pPr>
      <w:rPr>
        <w:rFonts w:ascii="Wingdings" w:hAnsi="Wingdings"/>
      </w:rPr>
    </w:lvl>
    <w:lvl w:ilvl="6">
      <w:start w:val="1"/>
      <w:numFmt w:val="bullet"/>
      <w:lvlText w:val=""/>
      <w:lvlJc w:val="left"/>
      <w:pPr>
        <w:tabs>
          <w:tab w:val="num" w:pos="0"/>
        </w:tabs>
        <w:ind w:left="4331" w:hanging="360"/>
      </w:pPr>
      <w:rPr>
        <w:rFonts w:ascii="Symbol" w:hAnsi="Symbol"/>
      </w:rPr>
    </w:lvl>
    <w:lvl w:ilvl="7">
      <w:start w:val="1"/>
      <w:numFmt w:val="bullet"/>
      <w:lvlText w:val="o"/>
      <w:lvlJc w:val="left"/>
      <w:pPr>
        <w:tabs>
          <w:tab w:val="num" w:pos="0"/>
        </w:tabs>
        <w:ind w:left="5051" w:hanging="360"/>
      </w:pPr>
      <w:rPr>
        <w:rFonts w:ascii="Courier New" w:hAnsi="Courier New" w:cs="Courier New"/>
      </w:rPr>
    </w:lvl>
    <w:lvl w:ilvl="8">
      <w:start w:val="1"/>
      <w:numFmt w:val="bullet"/>
      <w:lvlText w:val=""/>
      <w:lvlJc w:val="left"/>
      <w:pPr>
        <w:tabs>
          <w:tab w:val="num" w:pos="0"/>
        </w:tabs>
        <w:ind w:left="5771" w:hanging="360"/>
      </w:pPr>
      <w:rPr>
        <w:rFonts w:ascii="Wingdings" w:hAnsi="Wingdings"/>
      </w:rPr>
    </w:lvl>
  </w:abstractNum>
  <w:abstractNum w:abstractNumId="4" w15:restartNumberingAfterBreak="0">
    <w:nsid w:val="00000007"/>
    <w:multiLevelType w:val="multilevel"/>
    <w:tmpl w:val="00000007"/>
    <w:name w:val="WWNum13"/>
    <w:lvl w:ilvl="0">
      <w:start w:val="1"/>
      <w:numFmt w:val="bullet"/>
      <w:lvlText w:val=""/>
      <w:lvlJc w:val="left"/>
      <w:pPr>
        <w:tabs>
          <w:tab w:val="num" w:pos="2476"/>
        </w:tabs>
        <w:ind w:left="2487" w:hanging="360"/>
      </w:pPr>
      <w:rPr>
        <w:rFonts w:ascii="Symbol" w:hAnsi="Symbol"/>
      </w:rPr>
    </w:lvl>
    <w:lvl w:ilvl="1">
      <w:start w:val="1"/>
      <w:numFmt w:val="bullet"/>
      <w:lvlText w:val="o"/>
      <w:lvlJc w:val="left"/>
      <w:pPr>
        <w:tabs>
          <w:tab w:val="num" w:pos="2476"/>
        </w:tabs>
        <w:ind w:left="3207" w:hanging="360"/>
      </w:pPr>
      <w:rPr>
        <w:rFonts w:ascii="Courier New" w:hAnsi="Courier New" w:cs="Courier New"/>
      </w:rPr>
    </w:lvl>
    <w:lvl w:ilvl="2">
      <w:start w:val="1"/>
      <w:numFmt w:val="bullet"/>
      <w:lvlText w:val=""/>
      <w:lvlJc w:val="left"/>
      <w:pPr>
        <w:tabs>
          <w:tab w:val="num" w:pos="2476"/>
        </w:tabs>
        <w:ind w:left="3927" w:hanging="360"/>
      </w:pPr>
      <w:rPr>
        <w:rFonts w:ascii="Wingdings" w:hAnsi="Wingdings"/>
      </w:rPr>
    </w:lvl>
    <w:lvl w:ilvl="3">
      <w:start w:val="1"/>
      <w:numFmt w:val="bullet"/>
      <w:lvlText w:val=""/>
      <w:lvlJc w:val="left"/>
      <w:pPr>
        <w:tabs>
          <w:tab w:val="num" w:pos="2476"/>
        </w:tabs>
        <w:ind w:left="4647" w:hanging="360"/>
      </w:pPr>
      <w:rPr>
        <w:rFonts w:ascii="Symbol" w:hAnsi="Symbol"/>
      </w:rPr>
    </w:lvl>
    <w:lvl w:ilvl="4">
      <w:start w:val="1"/>
      <w:numFmt w:val="bullet"/>
      <w:lvlText w:val="o"/>
      <w:lvlJc w:val="left"/>
      <w:pPr>
        <w:tabs>
          <w:tab w:val="num" w:pos="2476"/>
        </w:tabs>
        <w:ind w:left="5367" w:hanging="360"/>
      </w:pPr>
      <w:rPr>
        <w:rFonts w:ascii="Courier New" w:hAnsi="Courier New" w:cs="Courier New"/>
      </w:rPr>
    </w:lvl>
    <w:lvl w:ilvl="5">
      <w:start w:val="1"/>
      <w:numFmt w:val="bullet"/>
      <w:lvlText w:val=""/>
      <w:lvlJc w:val="left"/>
      <w:pPr>
        <w:tabs>
          <w:tab w:val="num" w:pos="2476"/>
        </w:tabs>
        <w:ind w:left="6087" w:hanging="360"/>
      </w:pPr>
      <w:rPr>
        <w:rFonts w:ascii="Wingdings" w:hAnsi="Wingdings"/>
      </w:rPr>
    </w:lvl>
    <w:lvl w:ilvl="6">
      <w:start w:val="1"/>
      <w:numFmt w:val="bullet"/>
      <w:lvlText w:val=""/>
      <w:lvlJc w:val="left"/>
      <w:pPr>
        <w:tabs>
          <w:tab w:val="num" w:pos="2476"/>
        </w:tabs>
        <w:ind w:left="6807" w:hanging="360"/>
      </w:pPr>
      <w:rPr>
        <w:rFonts w:ascii="Symbol" w:hAnsi="Symbol"/>
      </w:rPr>
    </w:lvl>
    <w:lvl w:ilvl="7">
      <w:start w:val="1"/>
      <w:numFmt w:val="bullet"/>
      <w:lvlText w:val="o"/>
      <w:lvlJc w:val="left"/>
      <w:pPr>
        <w:tabs>
          <w:tab w:val="num" w:pos="2476"/>
        </w:tabs>
        <w:ind w:left="7527" w:hanging="360"/>
      </w:pPr>
      <w:rPr>
        <w:rFonts w:ascii="Courier New" w:hAnsi="Courier New" w:cs="Courier New"/>
      </w:rPr>
    </w:lvl>
    <w:lvl w:ilvl="8">
      <w:start w:val="1"/>
      <w:numFmt w:val="bullet"/>
      <w:lvlText w:val=""/>
      <w:lvlJc w:val="left"/>
      <w:pPr>
        <w:tabs>
          <w:tab w:val="num" w:pos="2476"/>
        </w:tabs>
        <w:ind w:left="8247" w:hanging="360"/>
      </w:pPr>
      <w:rPr>
        <w:rFonts w:ascii="Wingdings" w:hAnsi="Wingdings"/>
      </w:rPr>
    </w:lvl>
  </w:abstractNum>
  <w:abstractNum w:abstractNumId="5" w15:restartNumberingAfterBreak="0">
    <w:nsid w:val="00000015"/>
    <w:multiLevelType w:val="multilevel"/>
    <w:tmpl w:val="00000015"/>
    <w:name w:val="WWNum27"/>
    <w:lvl w:ilvl="0">
      <w:start w:val="1"/>
      <w:numFmt w:val="bullet"/>
      <w:lvlText w:val=""/>
      <w:lvlJc w:val="left"/>
      <w:pPr>
        <w:tabs>
          <w:tab w:val="num" w:pos="0"/>
        </w:tabs>
        <w:ind w:left="1146" w:hanging="360"/>
      </w:pPr>
      <w:rPr>
        <w:rFonts w:ascii="Symbol" w:hAnsi="Symbol"/>
      </w:rPr>
    </w:lvl>
    <w:lvl w:ilvl="1">
      <w:start w:val="1"/>
      <w:numFmt w:val="bullet"/>
      <w:lvlText w:val=""/>
      <w:lvlJc w:val="left"/>
      <w:pPr>
        <w:tabs>
          <w:tab w:val="num" w:pos="0"/>
        </w:tabs>
        <w:ind w:left="1866" w:hanging="360"/>
      </w:pPr>
      <w:rPr>
        <w:rFonts w:ascii="Symbol" w:hAnsi="Symbol"/>
      </w:rPr>
    </w:lvl>
    <w:lvl w:ilvl="2">
      <w:start w:val="1"/>
      <w:numFmt w:val="bullet"/>
      <w:lvlText w:val=""/>
      <w:lvlJc w:val="left"/>
      <w:pPr>
        <w:tabs>
          <w:tab w:val="num" w:pos="0"/>
        </w:tabs>
        <w:ind w:left="2586" w:hanging="360"/>
      </w:pPr>
      <w:rPr>
        <w:rFonts w:ascii="Wingdings" w:hAnsi="Wingdings"/>
      </w:rPr>
    </w:lvl>
    <w:lvl w:ilvl="3">
      <w:start w:val="1"/>
      <w:numFmt w:val="bullet"/>
      <w:lvlText w:val=""/>
      <w:lvlJc w:val="left"/>
      <w:pPr>
        <w:tabs>
          <w:tab w:val="num" w:pos="0"/>
        </w:tabs>
        <w:ind w:left="3306" w:hanging="360"/>
      </w:pPr>
      <w:rPr>
        <w:rFonts w:ascii="Symbol" w:hAnsi="Symbol"/>
      </w:rPr>
    </w:lvl>
    <w:lvl w:ilvl="4">
      <w:start w:val="1"/>
      <w:numFmt w:val="bullet"/>
      <w:lvlText w:val="o"/>
      <w:lvlJc w:val="left"/>
      <w:pPr>
        <w:tabs>
          <w:tab w:val="num" w:pos="0"/>
        </w:tabs>
        <w:ind w:left="4026" w:hanging="360"/>
      </w:pPr>
      <w:rPr>
        <w:rFonts w:ascii="Courier New" w:hAnsi="Courier New" w:cs="Courier New"/>
      </w:rPr>
    </w:lvl>
    <w:lvl w:ilvl="5">
      <w:start w:val="1"/>
      <w:numFmt w:val="bullet"/>
      <w:lvlText w:val=""/>
      <w:lvlJc w:val="left"/>
      <w:pPr>
        <w:tabs>
          <w:tab w:val="num" w:pos="0"/>
        </w:tabs>
        <w:ind w:left="4746" w:hanging="360"/>
      </w:pPr>
      <w:rPr>
        <w:rFonts w:ascii="Wingdings" w:hAnsi="Wingdings"/>
      </w:rPr>
    </w:lvl>
    <w:lvl w:ilvl="6">
      <w:start w:val="1"/>
      <w:numFmt w:val="bullet"/>
      <w:lvlText w:val=""/>
      <w:lvlJc w:val="left"/>
      <w:pPr>
        <w:tabs>
          <w:tab w:val="num" w:pos="0"/>
        </w:tabs>
        <w:ind w:left="5466" w:hanging="360"/>
      </w:pPr>
      <w:rPr>
        <w:rFonts w:ascii="Symbol" w:hAnsi="Symbol"/>
      </w:rPr>
    </w:lvl>
    <w:lvl w:ilvl="7">
      <w:start w:val="1"/>
      <w:numFmt w:val="bullet"/>
      <w:lvlText w:val="o"/>
      <w:lvlJc w:val="left"/>
      <w:pPr>
        <w:tabs>
          <w:tab w:val="num" w:pos="0"/>
        </w:tabs>
        <w:ind w:left="6186" w:hanging="360"/>
      </w:pPr>
      <w:rPr>
        <w:rFonts w:ascii="Courier New" w:hAnsi="Courier New" w:cs="Courier New"/>
      </w:rPr>
    </w:lvl>
    <w:lvl w:ilvl="8">
      <w:start w:val="1"/>
      <w:numFmt w:val="bullet"/>
      <w:lvlText w:val=""/>
      <w:lvlJc w:val="left"/>
      <w:pPr>
        <w:tabs>
          <w:tab w:val="num" w:pos="0"/>
        </w:tabs>
        <w:ind w:left="6906" w:hanging="360"/>
      </w:pPr>
      <w:rPr>
        <w:rFonts w:ascii="Wingdings" w:hAnsi="Wingdings"/>
      </w:rPr>
    </w:lvl>
  </w:abstractNum>
  <w:abstractNum w:abstractNumId="6" w15:restartNumberingAfterBreak="0">
    <w:nsid w:val="00000016"/>
    <w:multiLevelType w:val="multilevel"/>
    <w:tmpl w:val="00000016"/>
    <w:name w:val="WWNum28"/>
    <w:lvl w:ilvl="0">
      <w:start w:val="1"/>
      <w:numFmt w:val="bullet"/>
      <w:lvlText w:val=""/>
      <w:lvlJc w:val="left"/>
      <w:pPr>
        <w:tabs>
          <w:tab w:val="num" w:pos="0"/>
        </w:tabs>
        <w:ind w:left="1145" w:hanging="360"/>
      </w:pPr>
      <w:rPr>
        <w:rFonts w:ascii="Symbol" w:hAnsi="Symbol"/>
      </w:rPr>
    </w:lvl>
    <w:lvl w:ilvl="1">
      <w:start w:val="1"/>
      <w:numFmt w:val="bullet"/>
      <w:lvlText w:val="o"/>
      <w:lvlJc w:val="left"/>
      <w:pPr>
        <w:tabs>
          <w:tab w:val="num" w:pos="0"/>
        </w:tabs>
        <w:ind w:left="1865" w:hanging="360"/>
      </w:pPr>
      <w:rPr>
        <w:rFonts w:ascii="Courier New" w:hAnsi="Courier New" w:cs="Courier New"/>
      </w:rPr>
    </w:lvl>
    <w:lvl w:ilvl="2">
      <w:start w:val="1"/>
      <w:numFmt w:val="bullet"/>
      <w:lvlText w:val=""/>
      <w:lvlJc w:val="left"/>
      <w:pPr>
        <w:tabs>
          <w:tab w:val="num" w:pos="0"/>
        </w:tabs>
        <w:ind w:left="2585" w:hanging="360"/>
      </w:pPr>
      <w:rPr>
        <w:rFonts w:ascii="Wingdings" w:hAnsi="Wingdings"/>
      </w:rPr>
    </w:lvl>
    <w:lvl w:ilvl="3">
      <w:start w:val="1"/>
      <w:numFmt w:val="bullet"/>
      <w:lvlText w:val=""/>
      <w:lvlJc w:val="left"/>
      <w:pPr>
        <w:tabs>
          <w:tab w:val="num" w:pos="0"/>
        </w:tabs>
        <w:ind w:left="3305" w:hanging="360"/>
      </w:pPr>
      <w:rPr>
        <w:rFonts w:ascii="Symbol" w:hAnsi="Symbol"/>
      </w:rPr>
    </w:lvl>
    <w:lvl w:ilvl="4">
      <w:start w:val="1"/>
      <w:numFmt w:val="bullet"/>
      <w:lvlText w:val="o"/>
      <w:lvlJc w:val="left"/>
      <w:pPr>
        <w:tabs>
          <w:tab w:val="num" w:pos="0"/>
        </w:tabs>
        <w:ind w:left="4025" w:hanging="360"/>
      </w:pPr>
      <w:rPr>
        <w:rFonts w:ascii="Courier New" w:hAnsi="Courier New" w:cs="Courier New"/>
      </w:rPr>
    </w:lvl>
    <w:lvl w:ilvl="5">
      <w:start w:val="1"/>
      <w:numFmt w:val="bullet"/>
      <w:lvlText w:val=""/>
      <w:lvlJc w:val="left"/>
      <w:pPr>
        <w:tabs>
          <w:tab w:val="num" w:pos="0"/>
        </w:tabs>
        <w:ind w:left="4745" w:hanging="360"/>
      </w:pPr>
      <w:rPr>
        <w:rFonts w:ascii="Wingdings" w:hAnsi="Wingdings"/>
      </w:rPr>
    </w:lvl>
    <w:lvl w:ilvl="6">
      <w:start w:val="1"/>
      <w:numFmt w:val="bullet"/>
      <w:lvlText w:val=""/>
      <w:lvlJc w:val="left"/>
      <w:pPr>
        <w:tabs>
          <w:tab w:val="num" w:pos="0"/>
        </w:tabs>
        <w:ind w:left="5465" w:hanging="360"/>
      </w:pPr>
      <w:rPr>
        <w:rFonts w:ascii="Symbol" w:hAnsi="Symbol"/>
      </w:rPr>
    </w:lvl>
    <w:lvl w:ilvl="7">
      <w:start w:val="1"/>
      <w:numFmt w:val="bullet"/>
      <w:lvlText w:val="o"/>
      <w:lvlJc w:val="left"/>
      <w:pPr>
        <w:tabs>
          <w:tab w:val="num" w:pos="0"/>
        </w:tabs>
        <w:ind w:left="6185" w:hanging="360"/>
      </w:pPr>
      <w:rPr>
        <w:rFonts w:ascii="Courier New" w:hAnsi="Courier New" w:cs="Courier New"/>
      </w:rPr>
    </w:lvl>
    <w:lvl w:ilvl="8">
      <w:start w:val="1"/>
      <w:numFmt w:val="bullet"/>
      <w:lvlText w:val=""/>
      <w:lvlJc w:val="left"/>
      <w:pPr>
        <w:tabs>
          <w:tab w:val="num" w:pos="0"/>
        </w:tabs>
        <w:ind w:left="6905" w:hanging="360"/>
      </w:pPr>
      <w:rPr>
        <w:rFonts w:ascii="Wingdings" w:hAnsi="Wingdings"/>
      </w:rPr>
    </w:lvl>
  </w:abstractNum>
  <w:abstractNum w:abstractNumId="7" w15:restartNumberingAfterBreak="0">
    <w:nsid w:val="00000018"/>
    <w:multiLevelType w:val="multilevel"/>
    <w:tmpl w:val="00000018"/>
    <w:name w:val="WWNum30"/>
    <w:lvl w:ilvl="0">
      <w:start w:val="1"/>
      <w:numFmt w:val="bullet"/>
      <w:lvlText w:val="−"/>
      <w:lvlJc w:val="left"/>
      <w:pPr>
        <w:tabs>
          <w:tab w:val="num" w:pos="0"/>
        </w:tabs>
        <w:ind w:left="720" w:hanging="360"/>
      </w:pPr>
      <w:rPr>
        <w:rFonts w:ascii="Times New Roman" w:hAnsi="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1E"/>
    <w:multiLevelType w:val="multilevel"/>
    <w:tmpl w:val="0000001E"/>
    <w:name w:val="WWNum36"/>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9" w15:restartNumberingAfterBreak="0">
    <w:nsid w:val="06F62BDF"/>
    <w:multiLevelType w:val="hybridMultilevel"/>
    <w:tmpl w:val="6C883B06"/>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25C95"/>
    <w:multiLevelType w:val="hybridMultilevel"/>
    <w:tmpl w:val="366884B0"/>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0D01D2"/>
    <w:multiLevelType w:val="hybridMultilevel"/>
    <w:tmpl w:val="1A386090"/>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B50FB1"/>
    <w:multiLevelType w:val="hybridMultilevel"/>
    <w:tmpl w:val="752218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743542"/>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14" w15:restartNumberingAfterBreak="0">
    <w:nsid w:val="3B027D41"/>
    <w:multiLevelType w:val="hybridMultilevel"/>
    <w:tmpl w:val="A352FEC2"/>
    <w:lvl w:ilvl="0" w:tplc="3ABA7A20">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E1F5A21"/>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16" w15:restartNumberingAfterBreak="0">
    <w:nsid w:val="459E74C3"/>
    <w:multiLevelType w:val="hybridMultilevel"/>
    <w:tmpl w:val="57B429AE"/>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6475824"/>
    <w:multiLevelType w:val="hybridMultilevel"/>
    <w:tmpl w:val="4A22762E"/>
    <w:lvl w:ilvl="0" w:tplc="3ABA7A20">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4F80342A"/>
    <w:multiLevelType w:val="hybridMultilevel"/>
    <w:tmpl w:val="BE08C064"/>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9D6BD7"/>
    <w:multiLevelType w:val="hybridMultilevel"/>
    <w:tmpl w:val="AF06E85E"/>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C381F94"/>
    <w:multiLevelType w:val="hybridMultilevel"/>
    <w:tmpl w:val="6BAC33E0"/>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5CDA52C4"/>
    <w:multiLevelType w:val="hybridMultilevel"/>
    <w:tmpl w:val="E45E7AF4"/>
    <w:lvl w:ilvl="0" w:tplc="BC2C7C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2E5280A"/>
    <w:multiLevelType w:val="hybridMultilevel"/>
    <w:tmpl w:val="952E9C28"/>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3B0A09"/>
    <w:multiLevelType w:val="multilevel"/>
    <w:tmpl w:val="669CFDCA"/>
    <w:lvl w:ilvl="0">
      <w:start w:val="1"/>
      <w:numFmt w:val="decimal"/>
      <w:lvlText w:val="%1"/>
      <w:lvlJc w:val="left"/>
      <w:pPr>
        <w:ind w:left="1070" w:hanging="360"/>
      </w:pPr>
      <w:rPr>
        <w:rFonts w:hint="default"/>
      </w:rPr>
    </w:lvl>
    <w:lvl w:ilvl="1">
      <w:start w:val="1"/>
      <w:numFmt w:val="decimal"/>
      <w:isLgl/>
      <w:lvlText w:val="%1.%2"/>
      <w:lvlJc w:val="left"/>
      <w:pPr>
        <w:ind w:left="1428" w:hanging="648"/>
      </w:pPr>
      <w:rPr>
        <w:rFonts w:hint="default"/>
      </w:rPr>
    </w:lvl>
    <w:lvl w:ilvl="2">
      <w:start w:val="3"/>
      <w:numFmt w:val="decimal"/>
      <w:isLgl/>
      <w:lvlText w:val="%1.%2.%3"/>
      <w:lvlJc w:val="left"/>
      <w:pPr>
        <w:ind w:left="1570" w:hanging="720"/>
      </w:pPr>
      <w:rPr>
        <w:rFonts w:hint="default"/>
      </w:rPr>
    </w:lvl>
    <w:lvl w:ilvl="3">
      <w:start w:val="1"/>
      <w:numFmt w:val="decimal"/>
      <w:isLgl/>
      <w:lvlText w:val="%1.%2.%3.%4"/>
      <w:lvlJc w:val="left"/>
      <w:pPr>
        <w:ind w:left="200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00" w:hanging="1440"/>
      </w:pPr>
      <w:rPr>
        <w:rFonts w:hint="default"/>
      </w:rPr>
    </w:lvl>
    <w:lvl w:ilvl="6">
      <w:start w:val="1"/>
      <w:numFmt w:val="decimal"/>
      <w:isLgl/>
      <w:lvlText w:val="%1.%2.%3.%4.%5.%6.%7"/>
      <w:lvlJc w:val="left"/>
      <w:pPr>
        <w:ind w:left="257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30" w:hanging="2160"/>
      </w:pPr>
      <w:rPr>
        <w:rFonts w:hint="default"/>
      </w:rPr>
    </w:lvl>
  </w:abstractNum>
  <w:abstractNum w:abstractNumId="24" w15:restartNumberingAfterBreak="0">
    <w:nsid w:val="6DDE3212"/>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25" w15:restartNumberingAfterBreak="0">
    <w:nsid w:val="70437A0D"/>
    <w:multiLevelType w:val="hybridMultilevel"/>
    <w:tmpl w:val="D13A18EC"/>
    <w:lvl w:ilvl="0" w:tplc="5FF0F850">
      <w:start w:val="1"/>
      <w:numFmt w:val="lowerLetter"/>
      <w:lvlText w:val="(%1)"/>
      <w:lvlJc w:val="left"/>
      <w:pPr>
        <w:ind w:left="6997" w:hanging="4128"/>
      </w:pPr>
      <w:rPr>
        <w:rFonts w:hint="default"/>
      </w:rPr>
    </w:lvl>
    <w:lvl w:ilvl="1" w:tplc="04190019" w:tentative="1">
      <w:start w:val="1"/>
      <w:numFmt w:val="lowerLetter"/>
      <w:lvlText w:val="%2."/>
      <w:lvlJc w:val="left"/>
      <w:pPr>
        <w:ind w:left="3949" w:hanging="360"/>
      </w:pPr>
    </w:lvl>
    <w:lvl w:ilvl="2" w:tplc="0419001B" w:tentative="1">
      <w:start w:val="1"/>
      <w:numFmt w:val="lowerRoman"/>
      <w:lvlText w:val="%3."/>
      <w:lvlJc w:val="right"/>
      <w:pPr>
        <w:ind w:left="4669" w:hanging="180"/>
      </w:pPr>
    </w:lvl>
    <w:lvl w:ilvl="3" w:tplc="0419000F" w:tentative="1">
      <w:start w:val="1"/>
      <w:numFmt w:val="decimal"/>
      <w:lvlText w:val="%4."/>
      <w:lvlJc w:val="left"/>
      <w:pPr>
        <w:ind w:left="5389" w:hanging="360"/>
      </w:pPr>
    </w:lvl>
    <w:lvl w:ilvl="4" w:tplc="04190019" w:tentative="1">
      <w:start w:val="1"/>
      <w:numFmt w:val="lowerLetter"/>
      <w:lvlText w:val="%5."/>
      <w:lvlJc w:val="left"/>
      <w:pPr>
        <w:ind w:left="6109" w:hanging="360"/>
      </w:pPr>
    </w:lvl>
    <w:lvl w:ilvl="5" w:tplc="0419001B" w:tentative="1">
      <w:start w:val="1"/>
      <w:numFmt w:val="lowerRoman"/>
      <w:lvlText w:val="%6."/>
      <w:lvlJc w:val="right"/>
      <w:pPr>
        <w:ind w:left="6829" w:hanging="180"/>
      </w:pPr>
    </w:lvl>
    <w:lvl w:ilvl="6" w:tplc="0419000F" w:tentative="1">
      <w:start w:val="1"/>
      <w:numFmt w:val="decimal"/>
      <w:lvlText w:val="%7."/>
      <w:lvlJc w:val="left"/>
      <w:pPr>
        <w:ind w:left="7549" w:hanging="360"/>
      </w:pPr>
    </w:lvl>
    <w:lvl w:ilvl="7" w:tplc="04190019" w:tentative="1">
      <w:start w:val="1"/>
      <w:numFmt w:val="lowerLetter"/>
      <w:lvlText w:val="%8."/>
      <w:lvlJc w:val="left"/>
      <w:pPr>
        <w:ind w:left="8269" w:hanging="360"/>
      </w:pPr>
    </w:lvl>
    <w:lvl w:ilvl="8" w:tplc="0419001B" w:tentative="1">
      <w:start w:val="1"/>
      <w:numFmt w:val="lowerRoman"/>
      <w:lvlText w:val="%9."/>
      <w:lvlJc w:val="right"/>
      <w:pPr>
        <w:ind w:left="8989" w:hanging="180"/>
      </w:pPr>
    </w:lvl>
  </w:abstractNum>
  <w:abstractNum w:abstractNumId="26" w15:restartNumberingAfterBreak="0">
    <w:nsid w:val="72543FCF"/>
    <w:multiLevelType w:val="hybridMultilevel"/>
    <w:tmpl w:val="431CE0FA"/>
    <w:lvl w:ilvl="0" w:tplc="43823F42">
      <w:start w:val="1"/>
      <w:numFmt w:val="lowerLetter"/>
      <w:lvlText w:val="(%1)"/>
      <w:lvlJc w:val="left"/>
      <w:pPr>
        <w:ind w:left="3516" w:hanging="360"/>
      </w:pPr>
      <w:rPr>
        <w:rFonts w:hint="default"/>
      </w:rPr>
    </w:lvl>
    <w:lvl w:ilvl="1" w:tplc="04190019" w:tentative="1">
      <w:start w:val="1"/>
      <w:numFmt w:val="lowerLetter"/>
      <w:lvlText w:val="%2."/>
      <w:lvlJc w:val="left"/>
      <w:pPr>
        <w:ind w:left="4236" w:hanging="360"/>
      </w:pPr>
    </w:lvl>
    <w:lvl w:ilvl="2" w:tplc="0419001B" w:tentative="1">
      <w:start w:val="1"/>
      <w:numFmt w:val="lowerRoman"/>
      <w:lvlText w:val="%3."/>
      <w:lvlJc w:val="right"/>
      <w:pPr>
        <w:ind w:left="4956" w:hanging="180"/>
      </w:pPr>
    </w:lvl>
    <w:lvl w:ilvl="3" w:tplc="0419000F" w:tentative="1">
      <w:start w:val="1"/>
      <w:numFmt w:val="decimal"/>
      <w:lvlText w:val="%4."/>
      <w:lvlJc w:val="left"/>
      <w:pPr>
        <w:ind w:left="5676" w:hanging="360"/>
      </w:pPr>
    </w:lvl>
    <w:lvl w:ilvl="4" w:tplc="04190019" w:tentative="1">
      <w:start w:val="1"/>
      <w:numFmt w:val="lowerLetter"/>
      <w:lvlText w:val="%5."/>
      <w:lvlJc w:val="left"/>
      <w:pPr>
        <w:ind w:left="6396" w:hanging="360"/>
      </w:pPr>
    </w:lvl>
    <w:lvl w:ilvl="5" w:tplc="0419001B" w:tentative="1">
      <w:start w:val="1"/>
      <w:numFmt w:val="lowerRoman"/>
      <w:lvlText w:val="%6."/>
      <w:lvlJc w:val="right"/>
      <w:pPr>
        <w:ind w:left="7116" w:hanging="180"/>
      </w:pPr>
    </w:lvl>
    <w:lvl w:ilvl="6" w:tplc="0419000F" w:tentative="1">
      <w:start w:val="1"/>
      <w:numFmt w:val="decimal"/>
      <w:lvlText w:val="%7."/>
      <w:lvlJc w:val="left"/>
      <w:pPr>
        <w:ind w:left="7836" w:hanging="360"/>
      </w:pPr>
    </w:lvl>
    <w:lvl w:ilvl="7" w:tplc="04190019" w:tentative="1">
      <w:start w:val="1"/>
      <w:numFmt w:val="lowerLetter"/>
      <w:lvlText w:val="%8."/>
      <w:lvlJc w:val="left"/>
      <w:pPr>
        <w:ind w:left="8556" w:hanging="360"/>
      </w:pPr>
    </w:lvl>
    <w:lvl w:ilvl="8" w:tplc="0419001B" w:tentative="1">
      <w:start w:val="1"/>
      <w:numFmt w:val="lowerRoman"/>
      <w:lvlText w:val="%9."/>
      <w:lvlJc w:val="right"/>
      <w:pPr>
        <w:ind w:left="9276" w:hanging="180"/>
      </w:pPr>
    </w:lvl>
  </w:abstractNum>
  <w:abstractNum w:abstractNumId="27" w15:restartNumberingAfterBreak="0">
    <w:nsid w:val="782F7F49"/>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num w:numId="1">
    <w:abstractNumId w:val="0"/>
  </w:num>
  <w:num w:numId="2">
    <w:abstractNumId w:val="23"/>
  </w:num>
  <w:num w:numId="3">
    <w:abstractNumId w:val="26"/>
  </w:num>
  <w:num w:numId="4">
    <w:abstractNumId w:val="25"/>
  </w:num>
  <w:num w:numId="5">
    <w:abstractNumId w:val="24"/>
  </w:num>
  <w:num w:numId="6">
    <w:abstractNumId w:val="15"/>
  </w:num>
  <w:num w:numId="7">
    <w:abstractNumId w:val="13"/>
  </w:num>
  <w:num w:numId="8">
    <w:abstractNumId w:val="27"/>
  </w:num>
  <w:num w:numId="9">
    <w:abstractNumId w:val="21"/>
  </w:num>
  <w:num w:numId="10">
    <w:abstractNumId w:val="10"/>
  </w:num>
  <w:num w:numId="11">
    <w:abstractNumId w:val="9"/>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4"/>
  </w:num>
  <w:num w:numId="15">
    <w:abstractNumId w:val="20"/>
  </w:num>
  <w:num w:numId="16">
    <w:abstractNumId w:val="18"/>
  </w:num>
  <w:num w:numId="17">
    <w:abstractNumId w:val="16"/>
  </w:num>
  <w:num w:numId="18">
    <w:abstractNumId w:val="22"/>
  </w:num>
  <w:num w:numId="19">
    <w:abstractNumId w:val="12"/>
  </w:num>
  <w:num w:numId="20">
    <w:abstractNumId w:val="11"/>
  </w:num>
  <w:num w:numId="21">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E5D"/>
    <w:rsid w:val="00000106"/>
    <w:rsid w:val="00000228"/>
    <w:rsid w:val="0000319F"/>
    <w:rsid w:val="00005A2F"/>
    <w:rsid w:val="00006E95"/>
    <w:rsid w:val="0000714C"/>
    <w:rsid w:val="00007214"/>
    <w:rsid w:val="000106A9"/>
    <w:rsid w:val="00011A08"/>
    <w:rsid w:val="00011CC9"/>
    <w:rsid w:val="00011ECF"/>
    <w:rsid w:val="00011FB8"/>
    <w:rsid w:val="00013B10"/>
    <w:rsid w:val="00013FA9"/>
    <w:rsid w:val="00014940"/>
    <w:rsid w:val="000151D2"/>
    <w:rsid w:val="000152AE"/>
    <w:rsid w:val="00015AE2"/>
    <w:rsid w:val="00015D4E"/>
    <w:rsid w:val="000171B0"/>
    <w:rsid w:val="00020E9B"/>
    <w:rsid w:val="00020EF9"/>
    <w:rsid w:val="00021C2A"/>
    <w:rsid w:val="00023728"/>
    <w:rsid w:val="00023BC3"/>
    <w:rsid w:val="00024BA5"/>
    <w:rsid w:val="00024CE4"/>
    <w:rsid w:val="00025098"/>
    <w:rsid w:val="000259BA"/>
    <w:rsid w:val="00025A08"/>
    <w:rsid w:val="0002678E"/>
    <w:rsid w:val="000271A1"/>
    <w:rsid w:val="00030A81"/>
    <w:rsid w:val="00030D4B"/>
    <w:rsid w:val="00031079"/>
    <w:rsid w:val="00034136"/>
    <w:rsid w:val="000343E6"/>
    <w:rsid w:val="000362F6"/>
    <w:rsid w:val="0003631C"/>
    <w:rsid w:val="00036535"/>
    <w:rsid w:val="000376CA"/>
    <w:rsid w:val="00037B97"/>
    <w:rsid w:val="00040CBE"/>
    <w:rsid w:val="000410E8"/>
    <w:rsid w:val="00041232"/>
    <w:rsid w:val="00043971"/>
    <w:rsid w:val="00043BCA"/>
    <w:rsid w:val="000445AA"/>
    <w:rsid w:val="00044D53"/>
    <w:rsid w:val="000464CE"/>
    <w:rsid w:val="00050554"/>
    <w:rsid w:val="000505C9"/>
    <w:rsid w:val="00050653"/>
    <w:rsid w:val="000514A1"/>
    <w:rsid w:val="000527A5"/>
    <w:rsid w:val="00052F5C"/>
    <w:rsid w:val="000538C7"/>
    <w:rsid w:val="00053B27"/>
    <w:rsid w:val="0005476D"/>
    <w:rsid w:val="0005498A"/>
    <w:rsid w:val="00055309"/>
    <w:rsid w:val="00055FCC"/>
    <w:rsid w:val="00056102"/>
    <w:rsid w:val="0005661A"/>
    <w:rsid w:val="000573A2"/>
    <w:rsid w:val="00057A73"/>
    <w:rsid w:val="00060256"/>
    <w:rsid w:val="00060591"/>
    <w:rsid w:val="00060E63"/>
    <w:rsid w:val="00061226"/>
    <w:rsid w:val="00061AE1"/>
    <w:rsid w:val="00061C7A"/>
    <w:rsid w:val="000620E6"/>
    <w:rsid w:val="00062FC9"/>
    <w:rsid w:val="00063283"/>
    <w:rsid w:val="00063F82"/>
    <w:rsid w:val="00065C0F"/>
    <w:rsid w:val="00066E14"/>
    <w:rsid w:val="00070403"/>
    <w:rsid w:val="00070416"/>
    <w:rsid w:val="00070618"/>
    <w:rsid w:val="00071B60"/>
    <w:rsid w:val="00072BBA"/>
    <w:rsid w:val="00072C03"/>
    <w:rsid w:val="00073244"/>
    <w:rsid w:val="0007471A"/>
    <w:rsid w:val="00077E4E"/>
    <w:rsid w:val="0008084B"/>
    <w:rsid w:val="00080BFB"/>
    <w:rsid w:val="0008161C"/>
    <w:rsid w:val="0008185E"/>
    <w:rsid w:val="00081BA1"/>
    <w:rsid w:val="00081E06"/>
    <w:rsid w:val="00082042"/>
    <w:rsid w:val="000829DC"/>
    <w:rsid w:val="000829F9"/>
    <w:rsid w:val="00082DAC"/>
    <w:rsid w:val="000845DE"/>
    <w:rsid w:val="000846C0"/>
    <w:rsid w:val="00084FD3"/>
    <w:rsid w:val="00085C01"/>
    <w:rsid w:val="00087833"/>
    <w:rsid w:val="00090137"/>
    <w:rsid w:val="000908A0"/>
    <w:rsid w:val="000909AF"/>
    <w:rsid w:val="000917AD"/>
    <w:rsid w:val="00091A9D"/>
    <w:rsid w:val="00091F19"/>
    <w:rsid w:val="00092600"/>
    <w:rsid w:val="00092BE2"/>
    <w:rsid w:val="000930C3"/>
    <w:rsid w:val="0009442F"/>
    <w:rsid w:val="00096753"/>
    <w:rsid w:val="00096BFF"/>
    <w:rsid w:val="00096F38"/>
    <w:rsid w:val="00096F67"/>
    <w:rsid w:val="0009738E"/>
    <w:rsid w:val="00097728"/>
    <w:rsid w:val="00097D5A"/>
    <w:rsid w:val="00097FAD"/>
    <w:rsid w:val="00097FFC"/>
    <w:rsid w:val="000A03E9"/>
    <w:rsid w:val="000A21AF"/>
    <w:rsid w:val="000A25E0"/>
    <w:rsid w:val="000A3988"/>
    <w:rsid w:val="000A3AB4"/>
    <w:rsid w:val="000A3CAF"/>
    <w:rsid w:val="000A47D2"/>
    <w:rsid w:val="000A4894"/>
    <w:rsid w:val="000A4A19"/>
    <w:rsid w:val="000A4C0B"/>
    <w:rsid w:val="000A56F0"/>
    <w:rsid w:val="000A6129"/>
    <w:rsid w:val="000A67E9"/>
    <w:rsid w:val="000A67EF"/>
    <w:rsid w:val="000B0B92"/>
    <w:rsid w:val="000B18FC"/>
    <w:rsid w:val="000B35E9"/>
    <w:rsid w:val="000B5592"/>
    <w:rsid w:val="000B56AD"/>
    <w:rsid w:val="000B60E3"/>
    <w:rsid w:val="000B699C"/>
    <w:rsid w:val="000B6DA0"/>
    <w:rsid w:val="000B7A3F"/>
    <w:rsid w:val="000B7BCB"/>
    <w:rsid w:val="000C01AE"/>
    <w:rsid w:val="000C063A"/>
    <w:rsid w:val="000C0FB5"/>
    <w:rsid w:val="000C1F2E"/>
    <w:rsid w:val="000C2971"/>
    <w:rsid w:val="000C4FA4"/>
    <w:rsid w:val="000C6B82"/>
    <w:rsid w:val="000C7938"/>
    <w:rsid w:val="000D0EAC"/>
    <w:rsid w:val="000D301F"/>
    <w:rsid w:val="000D30A5"/>
    <w:rsid w:val="000D432E"/>
    <w:rsid w:val="000D512D"/>
    <w:rsid w:val="000D51E1"/>
    <w:rsid w:val="000D5B7E"/>
    <w:rsid w:val="000D6E52"/>
    <w:rsid w:val="000D7726"/>
    <w:rsid w:val="000D775F"/>
    <w:rsid w:val="000E0791"/>
    <w:rsid w:val="000E3954"/>
    <w:rsid w:val="000E40C9"/>
    <w:rsid w:val="000E48B8"/>
    <w:rsid w:val="000E651E"/>
    <w:rsid w:val="000E6ABA"/>
    <w:rsid w:val="000E7157"/>
    <w:rsid w:val="000E7746"/>
    <w:rsid w:val="000F22AD"/>
    <w:rsid w:val="000F2785"/>
    <w:rsid w:val="000F2D3B"/>
    <w:rsid w:val="000F2D8A"/>
    <w:rsid w:val="000F38CD"/>
    <w:rsid w:val="000F3CC8"/>
    <w:rsid w:val="000F4D25"/>
    <w:rsid w:val="000F5A6E"/>
    <w:rsid w:val="000F5AC9"/>
    <w:rsid w:val="000F61B3"/>
    <w:rsid w:val="000F765D"/>
    <w:rsid w:val="00101117"/>
    <w:rsid w:val="00101567"/>
    <w:rsid w:val="001015B0"/>
    <w:rsid w:val="00101FAE"/>
    <w:rsid w:val="00103936"/>
    <w:rsid w:val="00103A31"/>
    <w:rsid w:val="00104AE7"/>
    <w:rsid w:val="001051C3"/>
    <w:rsid w:val="00106D3B"/>
    <w:rsid w:val="00107734"/>
    <w:rsid w:val="00110014"/>
    <w:rsid w:val="0011012E"/>
    <w:rsid w:val="00112354"/>
    <w:rsid w:val="001123C3"/>
    <w:rsid w:val="001129CB"/>
    <w:rsid w:val="00113A7A"/>
    <w:rsid w:val="00113E7B"/>
    <w:rsid w:val="001144E0"/>
    <w:rsid w:val="001147AD"/>
    <w:rsid w:val="0011497C"/>
    <w:rsid w:val="00115A4D"/>
    <w:rsid w:val="00115CA6"/>
    <w:rsid w:val="001178BB"/>
    <w:rsid w:val="00117F2B"/>
    <w:rsid w:val="00120A37"/>
    <w:rsid w:val="00120E2B"/>
    <w:rsid w:val="00121A0B"/>
    <w:rsid w:val="00121ED1"/>
    <w:rsid w:val="00122102"/>
    <w:rsid w:val="00122DBB"/>
    <w:rsid w:val="00123436"/>
    <w:rsid w:val="001240AA"/>
    <w:rsid w:val="001240D5"/>
    <w:rsid w:val="00124F0A"/>
    <w:rsid w:val="00126964"/>
    <w:rsid w:val="0012711C"/>
    <w:rsid w:val="00127449"/>
    <w:rsid w:val="0012744C"/>
    <w:rsid w:val="001275F3"/>
    <w:rsid w:val="0013028F"/>
    <w:rsid w:val="0013062B"/>
    <w:rsid w:val="00130880"/>
    <w:rsid w:val="00131559"/>
    <w:rsid w:val="00131F87"/>
    <w:rsid w:val="00133B7B"/>
    <w:rsid w:val="00134AEE"/>
    <w:rsid w:val="001351E4"/>
    <w:rsid w:val="001352D4"/>
    <w:rsid w:val="00136025"/>
    <w:rsid w:val="00136BF6"/>
    <w:rsid w:val="00136F80"/>
    <w:rsid w:val="00140A7E"/>
    <w:rsid w:val="001431B2"/>
    <w:rsid w:val="00143D0C"/>
    <w:rsid w:val="00143D3F"/>
    <w:rsid w:val="00144436"/>
    <w:rsid w:val="00144AD9"/>
    <w:rsid w:val="00145F08"/>
    <w:rsid w:val="001505B0"/>
    <w:rsid w:val="00150634"/>
    <w:rsid w:val="001514EB"/>
    <w:rsid w:val="001517ED"/>
    <w:rsid w:val="00151B79"/>
    <w:rsid w:val="00152038"/>
    <w:rsid w:val="001521E0"/>
    <w:rsid w:val="00152B54"/>
    <w:rsid w:val="00152C66"/>
    <w:rsid w:val="00153518"/>
    <w:rsid w:val="001551C1"/>
    <w:rsid w:val="00155F18"/>
    <w:rsid w:val="0015645A"/>
    <w:rsid w:val="0016028A"/>
    <w:rsid w:val="001604B6"/>
    <w:rsid w:val="00161C19"/>
    <w:rsid w:val="00161FB1"/>
    <w:rsid w:val="001629F7"/>
    <w:rsid w:val="00162BC8"/>
    <w:rsid w:val="00162EAD"/>
    <w:rsid w:val="001632B3"/>
    <w:rsid w:val="00163DB2"/>
    <w:rsid w:val="00164A11"/>
    <w:rsid w:val="00165528"/>
    <w:rsid w:val="00166829"/>
    <w:rsid w:val="00166E12"/>
    <w:rsid w:val="00167D9A"/>
    <w:rsid w:val="00170FC3"/>
    <w:rsid w:val="00171157"/>
    <w:rsid w:val="00171641"/>
    <w:rsid w:val="00171D8E"/>
    <w:rsid w:val="00171EAB"/>
    <w:rsid w:val="00172195"/>
    <w:rsid w:val="0017270D"/>
    <w:rsid w:val="00174210"/>
    <w:rsid w:val="001743E7"/>
    <w:rsid w:val="00174723"/>
    <w:rsid w:val="00174B56"/>
    <w:rsid w:val="001756B9"/>
    <w:rsid w:val="001779E3"/>
    <w:rsid w:val="00177C35"/>
    <w:rsid w:val="00182359"/>
    <w:rsid w:val="001824A9"/>
    <w:rsid w:val="00182751"/>
    <w:rsid w:val="00183364"/>
    <w:rsid w:val="00190823"/>
    <w:rsid w:val="00191210"/>
    <w:rsid w:val="00191DC3"/>
    <w:rsid w:val="00192BCF"/>
    <w:rsid w:val="00192C35"/>
    <w:rsid w:val="00192C58"/>
    <w:rsid w:val="001930A4"/>
    <w:rsid w:val="001931D9"/>
    <w:rsid w:val="0019354E"/>
    <w:rsid w:val="0019477B"/>
    <w:rsid w:val="00195039"/>
    <w:rsid w:val="00195A8D"/>
    <w:rsid w:val="00195AF4"/>
    <w:rsid w:val="00195DE7"/>
    <w:rsid w:val="00196F19"/>
    <w:rsid w:val="0019752E"/>
    <w:rsid w:val="00197D56"/>
    <w:rsid w:val="001A0337"/>
    <w:rsid w:val="001A05C5"/>
    <w:rsid w:val="001A0F27"/>
    <w:rsid w:val="001A113A"/>
    <w:rsid w:val="001A3EDE"/>
    <w:rsid w:val="001A4A49"/>
    <w:rsid w:val="001A6484"/>
    <w:rsid w:val="001A6547"/>
    <w:rsid w:val="001A6647"/>
    <w:rsid w:val="001A6749"/>
    <w:rsid w:val="001A78C8"/>
    <w:rsid w:val="001A7BA9"/>
    <w:rsid w:val="001A7E94"/>
    <w:rsid w:val="001B0F0E"/>
    <w:rsid w:val="001B2804"/>
    <w:rsid w:val="001B2938"/>
    <w:rsid w:val="001B348D"/>
    <w:rsid w:val="001B36E7"/>
    <w:rsid w:val="001B4AE0"/>
    <w:rsid w:val="001B5C1A"/>
    <w:rsid w:val="001B604D"/>
    <w:rsid w:val="001B62FF"/>
    <w:rsid w:val="001B6870"/>
    <w:rsid w:val="001B69F5"/>
    <w:rsid w:val="001B6BE6"/>
    <w:rsid w:val="001B7B10"/>
    <w:rsid w:val="001B7C53"/>
    <w:rsid w:val="001B7E66"/>
    <w:rsid w:val="001C0210"/>
    <w:rsid w:val="001C0810"/>
    <w:rsid w:val="001C0FF0"/>
    <w:rsid w:val="001C127F"/>
    <w:rsid w:val="001C1EDC"/>
    <w:rsid w:val="001C2F54"/>
    <w:rsid w:val="001C5DEA"/>
    <w:rsid w:val="001C6E6B"/>
    <w:rsid w:val="001D0DA7"/>
    <w:rsid w:val="001D18F0"/>
    <w:rsid w:val="001D1D56"/>
    <w:rsid w:val="001D3208"/>
    <w:rsid w:val="001D3742"/>
    <w:rsid w:val="001D3EF1"/>
    <w:rsid w:val="001D49DD"/>
    <w:rsid w:val="001D4CA6"/>
    <w:rsid w:val="001E0F18"/>
    <w:rsid w:val="001E107E"/>
    <w:rsid w:val="001E10CC"/>
    <w:rsid w:val="001E1698"/>
    <w:rsid w:val="001E1B11"/>
    <w:rsid w:val="001E2E17"/>
    <w:rsid w:val="001E3147"/>
    <w:rsid w:val="001E3927"/>
    <w:rsid w:val="001E3E89"/>
    <w:rsid w:val="001E3F23"/>
    <w:rsid w:val="001E44A6"/>
    <w:rsid w:val="001E47F3"/>
    <w:rsid w:val="001E57C7"/>
    <w:rsid w:val="001E58DC"/>
    <w:rsid w:val="001E6F9D"/>
    <w:rsid w:val="001E710D"/>
    <w:rsid w:val="001E7160"/>
    <w:rsid w:val="001E7596"/>
    <w:rsid w:val="001E7763"/>
    <w:rsid w:val="001F1101"/>
    <w:rsid w:val="001F1668"/>
    <w:rsid w:val="001F22D1"/>
    <w:rsid w:val="001F4CE9"/>
    <w:rsid w:val="001F4E77"/>
    <w:rsid w:val="001F6265"/>
    <w:rsid w:val="001F68C4"/>
    <w:rsid w:val="001F68E9"/>
    <w:rsid w:val="001F7B30"/>
    <w:rsid w:val="001F7F65"/>
    <w:rsid w:val="00201FAB"/>
    <w:rsid w:val="002033F7"/>
    <w:rsid w:val="002043D5"/>
    <w:rsid w:val="002046AC"/>
    <w:rsid w:val="00204D44"/>
    <w:rsid w:val="00206AFA"/>
    <w:rsid w:val="002078F9"/>
    <w:rsid w:val="002100F1"/>
    <w:rsid w:val="00211168"/>
    <w:rsid w:val="00212E00"/>
    <w:rsid w:val="00213B9C"/>
    <w:rsid w:val="002147ED"/>
    <w:rsid w:val="00215386"/>
    <w:rsid w:val="00215550"/>
    <w:rsid w:val="00215597"/>
    <w:rsid w:val="00220946"/>
    <w:rsid w:val="002212EF"/>
    <w:rsid w:val="002218E1"/>
    <w:rsid w:val="00222346"/>
    <w:rsid w:val="00222379"/>
    <w:rsid w:val="00222980"/>
    <w:rsid w:val="00222A24"/>
    <w:rsid w:val="002230CB"/>
    <w:rsid w:val="002236C9"/>
    <w:rsid w:val="002250A3"/>
    <w:rsid w:val="002254F8"/>
    <w:rsid w:val="0022608B"/>
    <w:rsid w:val="002267CA"/>
    <w:rsid w:val="00226E0C"/>
    <w:rsid w:val="00226EA3"/>
    <w:rsid w:val="002275B4"/>
    <w:rsid w:val="002277C7"/>
    <w:rsid w:val="00230DBF"/>
    <w:rsid w:val="0023157F"/>
    <w:rsid w:val="002318B0"/>
    <w:rsid w:val="00231DDD"/>
    <w:rsid w:val="00232AB0"/>
    <w:rsid w:val="00233156"/>
    <w:rsid w:val="00233907"/>
    <w:rsid w:val="00234C0E"/>
    <w:rsid w:val="00234F86"/>
    <w:rsid w:val="002377B2"/>
    <w:rsid w:val="002404A4"/>
    <w:rsid w:val="00241061"/>
    <w:rsid w:val="002410F1"/>
    <w:rsid w:val="00241256"/>
    <w:rsid w:val="0024214E"/>
    <w:rsid w:val="0024234C"/>
    <w:rsid w:val="00242D51"/>
    <w:rsid w:val="0024327E"/>
    <w:rsid w:val="00243D55"/>
    <w:rsid w:val="002504A9"/>
    <w:rsid w:val="0025149F"/>
    <w:rsid w:val="00251DDE"/>
    <w:rsid w:val="002529E6"/>
    <w:rsid w:val="002529FE"/>
    <w:rsid w:val="00252CD7"/>
    <w:rsid w:val="00255173"/>
    <w:rsid w:val="002553AC"/>
    <w:rsid w:val="002554A0"/>
    <w:rsid w:val="00255A22"/>
    <w:rsid w:val="00255EFE"/>
    <w:rsid w:val="0025648D"/>
    <w:rsid w:val="00257864"/>
    <w:rsid w:val="00260935"/>
    <w:rsid w:val="0026155B"/>
    <w:rsid w:val="0026199D"/>
    <w:rsid w:val="002619F2"/>
    <w:rsid w:val="00262458"/>
    <w:rsid w:val="0026276B"/>
    <w:rsid w:val="0026279D"/>
    <w:rsid w:val="00263A01"/>
    <w:rsid w:val="00263D21"/>
    <w:rsid w:val="0026413C"/>
    <w:rsid w:val="002644E2"/>
    <w:rsid w:val="00264B29"/>
    <w:rsid w:val="00264BD7"/>
    <w:rsid w:val="00264C2E"/>
    <w:rsid w:val="002655C4"/>
    <w:rsid w:val="00265C04"/>
    <w:rsid w:val="00266EAD"/>
    <w:rsid w:val="00267BCD"/>
    <w:rsid w:val="00267F65"/>
    <w:rsid w:val="00272657"/>
    <w:rsid w:val="00272B84"/>
    <w:rsid w:val="00272C6A"/>
    <w:rsid w:val="00272E4A"/>
    <w:rsid w:val="00273500"/>
    <w:rsid w:val="0027377C"/>
    <w:rsid w:val="00273B03"/>
    <w:rsid w:val="00273DCC"/>
    <w:rsid w:val="002744D2"/>
    <w:rsid w:val="00274BE3"/>
    <w:rsid w:val="00275A36"/>
    <w:rsid w:val="00275B0B"/>
    <w:rsid w:val="00275E27"/>
    <w:rsid w:val="00276033"/>
    <w:rsid w:val="002769BB"/>
    <w:rsid w:val="002772DD"/>
    <w:rsid w:val="00277373"/>
    <w:rsid w:val="002803FA"/>
    <w:rsid w:val="00281069"/>
    <w:rsid w:val="0028116F"/>
    <w:rsid w:val="002820E1"/>
    <w:rsid w:val="002824F2"/>
    <w:rsid w:val="00283745"/>
    <w:rsid w:val="00283CD4"/>
    <w:rsid w:val="0028473B"/>
    <w:rsid w:val="002859D2"/>
    <w:rsid w:val="002871F0"/>
    <w:rsid w:val="00290811"/>
    <w:rsid w:val="002908F9"/>
    <w:rsid w:val="00290D0A"/>
    <w:rsid w:val="00290EC7"/>
    <w:rsid w:val="00291DEC"/>
    <w:rsid w:val="00292474"/>
    <w:rsid w:val="00294260"/>
    <w:rsid w:val="002942A9"/>
    <w:rsid w:val="002943D0"/>
    <w:rsid w:val="002962F9"/>
    <w:rsid w:val="00296AE6"/>
    <w:rsid w:val="00296F14"/>
    <w:rsid w:val="00297C7B"/>
    <w:rsid w:val="002A0B1E"/>
    <w:rsid w:val="002A167B"/>
    <w:rsid w:val="002A1B2C"/>
    <w:rsid w:val="002A2FB5"/>
    <w:rsid w:val="002A34B4"/>
    <w:rsid w:val="002A360B"/>
    <w:rsid w:val="002A3B1C"/>
    <w:rsid w:val="002A4070"/>
    <w:rsid w:val="002A42A8"/>
    <w:rsid w:val="002A4B81"/>
    <w:rsid w:val="002A4F8F"/>
    <w:rsid w:val="002A68A0"/>
    <w:rsid w:val="002A719C"/>
    <w:rsid w:val="002A738D"/>
    <w:rsid w:val="002A7AB1"/>
    <w:rsid w:val="002A7E3F"/>
    <w:rsid w:val="002B04D2"/>
    <w:rsid w:val="002B070B"/>
    <w:rsid w:val="002B0F80"/>
    <w:rsid w:val="002B13C7"/>
    <w:rsid w:val="002B2043"/>
    <w:rsid w:val="002B304B"/>
    <w:rsid w:val="002B44D5"/>
    <w:rsid w:val="002B48BD"/>
    <w:rsid w:val="002B55A1"/>
    <w:rsid w:val="002B7AEF"/>
    <w:rsid w:val="002B7BD1"/>
    <w:rsid w:val="002C09F7"/>
    <w:rsid w:val="002C114A"/>
    <w:rsid w:val="002C1FAC"/>
    <w:rsid w:val="002C2413"/>
    <w:rsid w:val="002C2F76"/>
    <w:rsid w:val="002C4192"/>
    <w:rsid w:val="002C5489"/>
    <w:rsid w:val="002C570B"/>
    <w:rsid w:val="002C63EF"/>
    <w:rsid w:val="002C695B"/>
    <w:rsid w:val="002C6983"/>
    <w:rsid w:val="002C6EEF"/>
    <w:rsid w:val="002C7070"/>
    <w:rsid w:val="002C7F60"/>
    <w:rsid w:val="002D016A"/>
    <w:rsid w:val="002D08A0"/>
    <w:rsid w:val="002D09E1"/>
    <w:rsid w:val="002D1833"/>
    <w:rsid w:val="002D1B7D"/>
    <w:rsid w:val="002D1D2F"/>
    <w:rsid w:val="002D1E76"/>
    <w:rsid w:val="002D2B81"/>
    <w:rsid w:val="002D3A03"/>
    <w:rsid w:val="002D5478"/>
    <w:rsid w:val="002D5F81"/>
    <w:rsid w:val="002D6907"/>
    <w:rsid w:val="002E011A"/>
    <w:rsid w:val="002E080B"/>
    <w:rsid w:val="002E21D4"/>
    <w:rsid w:val="002E24DA"/>
    <w:rsid w:val="002E28A1"/>
    <w:rsid w:val="002E2C7B"/>
    <w:rsid w:val="002E2E1F"/>
    <w:rsid w:val="002E3BF8"/>
    <w:rsid w:val="002E4C50"/>
    <w:rsid w:val="002E6C0C"/>
    <w:rsid w:val="002E7AA7"/>
    <w:rsid w:val="002F0D20"/>
    <w:rsid w:val="002F142C"/>
    <w:rsid w:val="002F1550"/>
    <w:rsid w:val="002F168C"/>
    <w:rsid w:val="002F2169"/>
    <w:rsid w:val="002F27ED"/>
    <w:rsid w:val="002F2E80"/>
    <w:rsid w:val="002F2F53"/>
    <w:rsid w:val="002F397E"/>
    <w:rsid w:val="002F3E06"/>
    <w:rsid w:val="002F50BF"/>
    <w:rsid w:val="002F5F77"/>
    <w:rsid w:val="002F5FDA"/>
    <w:rsid w:val="002F7B83"/>
    <w:rsid w:val="00300630"/>
    <w:rsid w:val="00300F3C"/>
    <w:rsid w:val="003015D9"/>
    <w:rsid w:val="00302E8F"/>
    <w:rsid w:val="003033D1"/>
    <w:rsid w:val="00303523"/>
    <w:rsid w:val="00304861"/>
    <w:rsid w:val="00305538"/>
    <w:rsid w:val="00307422"/>
    <w:rsid w:val="00310334"/>
    <w:rsid w:val="00311142"/>
    <w:rsid w:val="00311476"/>
    <w:rsid w:val="00311815"/>
    <w:rsid w:val="00312274"/>
    <w:rsid w:val="00312CEF"/>
    <w:rsid w:val="0031362C"/>
    <w:rsid w:val="00313A21"/>
    <w:rsid w:val="003144F6"/>
    <w:rsid w:val="003159E4"/>
    <w:rsid w:val="00316858"/>
    <w:rsid w:val="00317BA8"/>
    <w:rsid w:val="00320F08"/>
    <w:rsid w:val="003212FA"/>
    <w:rsid w:val="0032165F"/>
    <w:rsid w:val="0032252C"/>
    <w:rsid w:val="003225D5"/>
    <w:rsid w:val="003239C0"/>
    <w:rsid w:val="00324A2A"/>
    <w:rsid w:val="00324F5C"/>
    <w:rsid w:val="003251DA"/>
    <w:rsid w:val="0032547C"/>
    <w:rsid w:val="0032667F"/>
    <w:rsid w:val="0033007F"/>
    <w:rsid w:val="00330B10"/>
    <w:rsid w:val="0033175D"/>
    <w:rsid w:val="00331935"/>
    <w:rsid w:val="0033361A"/>
    <w:rsid w:val="00333A32"/>
    <w:rsid w:val="00333D3C"/>
    <w:rsid w:val="0033485A"/>
    <w:rsid w:val="00335247"/>
    <w:rsid w:val="00335B0F"/>
    <w:rsid w:val="00335C83"/>
    <w:rsid w:val="00336523"/>
    <w:rsid w:val="003366E4"/>
    <w:rsid w:val="00340DB4"/>
    <w:rsid w:val="0034106A"/>
    <w:rsid w:val="003419B2"/>
    <w:rsid w:val="00342756"/>
    <w:rsid w:val="003427B8"/>
    <w:rsid w:val="0034368B"/>
    <w:rsid w:val="00343761"/>
    <w:rsid w:val="00343BF3"/>
    <w:rsid w:val="00344464"/>
    <w:rsid w:val="00346AA9"/>
    <w:rsid w:val="00346F05"/>
    <w:rsid w:val="00347814"/>
    <w:rsid w:val="0035034E"/>
    <w:rsid w:val="00350B3B"/>
    <w:rsid w:val="00350BEC"/>
    <w:rsid w:val="00350E74"/>
    <w:rsid w:val="00351053"/>
    <w:rsid w:val="003515F1"/>
    <w:rsid w:val="00352368"/>
    <w:rsid w:val="003523C7"/>
    <w:rsid w:val="003525A0"/>
    <w:rsid w:val="003529A0"/>
    <w:rsid w:val="00354A4C"/>
    <w:rsid w:val="00356EFC"/>
    <w:rsid w:val="00360351"/>
    <w:rsid w:val="00360972"/>
    <w:rsid w:val="00361EF9"/>
    <w:rsid w:val="00361F1E"/>
    <w:rsid w:val="003627C1"/>
    <w:rsid w:val="00362F1F"/>
    <w:rsid w:val="003646F2"/>
    <w:rsid w:val="00365E45"/>
    <w:rsid w:val="00366DB5"/>
    <w:rsid w:val="00367824"/>
    <w:rsid w:val="00367E9F"/>
    <w:rsid w:val="00370811"/>
    <w:rsid w:val="00371AD1"/>
    <w:rsid w:val="003721B2"/>
    <w:rsid w:val="00374AB9"/>
    <w:rsid w:val="00374B27"/>
    <w:rsid w:val="00374D0D"/>
    <w:rsid w:val="00375DCA"/>
    <w:rsid w:val="0037617B"/>
    <w:rsid w:val="003763A0"/>
    <w:rsid w:val="00376828"/>
    <w:rsid w:val="00380D37"/>
    <w:rsid w:val="003817C2"/>
    <w:rsid w:val="003822B7"/>
    <w:rsid w:val="003829B2"/>
    <w:rsid w:val="003849B6"/>
    <w:rsid w:val="00385576"/>
    <w:rsid w:val="00385F6D"/>
    <w:rsid w:val="003908BF"/>
    <w:rsid w:val="00390D1B"/>
    <w:rsid w:val="00391D54"/>
    <w:rsid w:val="00393776"/>
    <w:rsid w:val="003938A8"/>
    <w:rsid w:val="0039426B"/>
    <w:rsid w:val="00394DB5"/>
    <w:rsid w:val="003963A5"/>
    <w:rsid w:val="00396A32"/>
    <w:rsid w:val="00397F55"/>
    <w:rsid w:val="003A008F"/>
    <w:rsid w:val="003A047C"/>
    <w:rsid w:val="003A0494"/>
    <w:rsid w:val="003A0BEE"/>
    <w:rsid w:val="003A1C65"/>
    <w:rsid w:val="003A2063"/>
    <w:rsid w:val="003A2A7A"/>
    <w:rsid w:val="003A2EAD"/>
    <w:rsid w:val="003A3CA6"/>
    <w:rsid w:val="003A4566"/>
    <w:rsid w:val="003A58D6"/>
    <w:rsid w:val="003A5AAF"/>
    <w:rsid w:val="003A5FEA"/>
    <w:rsid w:val="003A652F"/>
    <w:rsid w:val="003B0175"/>
    <w:rsid w:val="003B0D6D"/>
    <w:rsid w:val="003B0F24"/>
    <w:rsid w:val="003B106C"/>
    <w:rsid w:val="003B1401"/>
    <w:rsid w:val="003B16E7"/>
    <w:rsid w:val="003B3675"/>
    <w:rsid w:val="003B49E1"/>
    <w:rsid w:val="003B53AD"/>
    <w:rsid w:val="003B7867"/>
    <w:rsid w:val="003C09AC"/>
    <w:rsid w:val="003C1389"/>
    <w:rsid w:val="003C1436"/>
    <w:rsid w:val="003C1C7A"/>
    <w:rsid w:val="003C2A41"/>
    <w:rsid w:val="003C55C6"/>
    <w:rsid w:val="003C6395"/>
    <w:rsid w:val="003C6618"/>
    <w:rsid w:val="003C6892"/>
    <w:rsid w:val="003C77A1"/>
    <w:rsid w:val="003D02CF"/>
    <w:rsid w:val="003D10B3"/>
    <w:rsid w:val="003D13C7"/>
    <w:rsid w:val="003D1ACB"/>
    <w:rsid w:val="003D372E"/>
    <w:rsid w:val="003D3DF5"/>
    <w:rsid w:val="003D45B5"/>
    <w:rsid w:val="003D4E8E"/>
    <w:rsid w:val="003E04AC"/>
    <w:rsid w:val="003E097C"/>
    <w:rsid w:val="003E0AFD"/>
    <w:rsid w:val="003E3009"/>
    <w:rsid w:val="003E4020"/>
    <w:rsid w:val="003E4ACA"/>
    <w:rsid w:val="003E6350"/>
    <w:rsid w:val="003E6EF6"/>
    <w:rsid w:val="003E7414"/>
    <w:rsid w:val="003F00D4"/>
    <w:rsid w:val="003F039A"/>
    <w:rsid w:val="003F1409"/>
    <w:rsid w:val="003F27F9"/>
    <w:rsid w:val="003F2F91"/>
    <w:rsid w:val="003F544D"/>
    <w:rsid w:val="003F54BC"/>
    <w:rsid w:val="003F564F"/>
    <w:rsid w:val="003F6C4A"/>
    <w:rsid w:val="003F78EF"/>
    <w:rsid w:val="0040146E"/>
    <w:rsid w:val="00401527"/>
    <w:rsid w:val="0040254B"/>
    <w:rsid w:val="00403038"/>
    <w:rsid w:val="0040333A"/>
    <w:rsid w:val="00403429"/>
    <w:rsid w:val="0040434A"/>
    <w:rsid w:val="00405115"/>
    <w:rsid w:val="00405602"/>
    <w:rsid w:val="004067F8"/>
    <w:rsid w:val="00406B3B"/>
    <w:rsid w:val="004073C8"/>
    <w:rsid w:val="004106D5"/>
    <w:rsid w:val="00410A2D"/>
    <w:rsid w:val="00411BA2"/>
    <w:rsid w:val="00411D45"/>
    <w:rsid w:val="00412855"/>
    <w:rsid w:val="0041300C"/>
    <w:rsid w:val="00414A82"/>
    <w:rsid w:val="0041641E"/>
    <w:rsid w:val="0041657E"/>
    <w:rsid w:val="00417556"/>
    <w:rsid w:val="0042140C"/>
    <w:rsid w:val="00421A12"/>
    <w:rsid w:val="004220D3"/>
    <w:rsid w:val="0042259A"/>
    <w:rsid w:val="00422ABE"/>
    <w:rsid w:val="00422D8A"/>
    <w:rsid w:val="00422E6F"/>
    <w:rsid w:val="00424144"/>
    <w:rsid w:val="004252D6"/>
    <w:rsid w:val="00425399"/>
    <w:rsid w:val="00425ABB"/>
    <w:rsid w:val="0042725D"/>
    <w:rsid w:val="00427D83"/>
    <w:rsid w:val="00427E6D"/>
    <w:rsid w:val="004304D7"/>
    <w:rsid w:val="0043055A"/>
    <w:rsid w:val="004311EC"/>
    <w:rsid w:val="00431596"/>
    <w:rsid w:val="00431C1B"/>
    <w:rsid w:val="00432F86"/>
    <w:rsid w:val="00433039"/>
    <w:rsid w:val="00433E5D"/>
    <w:rsid w:val="0043546F"/>
    <w:rsid w:val="004356D1"/>
    <w:rsid w:val="004360DB"/>
    <w:rsid w:val="00436840"/>
    <w:rsid w:val="00436AD2"/>
    <w:rsid w:val="00436DAD"/>
    <w:rsid w:val="0043730B"/>
    <w:rsid w:val="00437D46"/>
    <w:rsid w:val="00440202"/>
    <w:rsid w:val="00440260"/>
    <w:rsid w:val="004410F3"/>
    <w:rsid w:val="00441DD9"/>
    <w:rsid w:val="004441E3"/>
    <w:rsid w:val="00444350"/>
    <w:rsid w:val="00444435"/>
    <w:rsid w:val="00444772"/>
    <w:rsid w:val="00444D5D"/>
    <w:rsid w:val="00445975"/>
    <w:rsid w:val="00445F03"/>
    <w:rsid w:val="0044791F"/>
    <w:rsid w:val="004524FF"/>
    <w:rsid w:val="00452918"/>
    <w:rsid w:val="00453226"/>
    <w:rsid w:val="00454DFD"/>
    <w:rsid w:val="00455887"/>
    <w:rsid w:val="00455C60"/>
    <w:rsid w:val="00456324"/>
    <w:rsid w:val="00456F1E"/>
    <w:rsid w:val="004574FF"/>
    <w:rsid w:val="00457757"/>
    <w:rsid w:val="00460067"/>
    <w:rsid w:val="004601B6"/>
    <w:rsid w:val="004606F3"/>
    <w:rsid w:val="00460F52"/>
    <w:rsid w:val="00461C92"/>
    <w:rsid w:val="00462270"/>
    <w:rsid w:val="0046241A"/>
    <w:rsid w:val="00463B41"/>
    <w:rsid w:val="00464569"/>
    <w:rsid w:val="00464B49"/>
    <w:rsid w:val="00466F4A"/>
    <w:rsid w:val="004672A4"/>
    <w:rsid w:val="004672EF"/>
    <w:rsid w:val="0046739E"/>
    <w:rsid w:val="0047144E"/>
    <w:rsid w:val="0047334B"/>
    <w:rsid w:val="00473569"/>
    <w:rsid w:val="004739AF"/>
    <w:rsid w:val="00473E39"/>
    <w:rsid w:val="004742F0"/>
    <w:rsid w:val="004743ED"/>
    <w:rsid w:val="00474E38"/>
    <w:rsid w:val="0047529B"/>
    <w:rsid w:val="00475C61"/>
    <w:rsid w:val="00475EE7"/>
    <w:rsid w:val="00476756"/>
    <w:rsid w:val="00476D65"/>
    <w:rsid w:val="00477891"/>
    <w:rsid w:val="0048000A"/>
    <w:rsid w:val="004810F2"/>
    <w:rsid w:val="00483E76"/>
    <w:rsid w:val="004842A4"/>
    <w:rsid w:val="004850B5"/>
    <w:rsid w:val="00485CAC"/>
    <w:rsid w:val="00486B41"/>
    <w:rsid w:val="00487BAA"/>
    <w:rsid w:val="00491009"/>
    <w:rsid w:val="00491624"/>
    <w:rsid w:val="00492B67"/>
    <w:rsid w:val="0049381F"/>
    <w:rsid w:val="00493821"/>
    <w:rsid w:val="00493D37"/>
    <w:rsid w:val="004963B2"/>
    <w:rsid w:val="004A0AAD"/>
    <w:rsid w:val="004A15F8"/>
    <w:rsid w:val="004A1C4D"/>
    <w:rsid w:val="004A2B41"/>
    <w:rsid w:val="004A2BFB"/>
    <w:rsid w:val="004A2D50"/>
    <w:rsid w:val="004A3E25"/>
    <w:rsid w:val="004A4CC8"/>
    <w:rsid w:val="004A51BE"/>
    <w:rsid w:val="004A5741"/>
    <w:rsid w:val="004A5DB7"/>
    <w:rsid w:val="004A5FB9"/>
    <w:rsid w:val="004A6683"/>
    <w:rsid w:val="004A6B01"/>
    <w:rsid w:val="004A7025"/>
    <w:rsid w:val="004B336C"/>
    <w:rsid w:val="004B4ACD"/>
    <w:rsid w:val="004B4E81"/>
    <w:rsid w:val="004B5217"/>
    <w:rsid w:val="004B5C7C"/>
    <w:rsid w:val="004B7C7A"/>
    <w:rsid w:val="004B7F80"/>
    <w:rsid w:val="004C0E65"/>
    <w:rsid w:val="004C1043"/>
    <w:rsid w:val="004C1BBC"/>
    <w:rsid w:val="004C1C67"/>
    <w:rsid w:val="004C289B"/>
    <w:rsid w:val="004C379C"/>
    <w:rsid w:val="004C3A74"/>
    <w:rsid w:val="004C4AA9"/>
    <w:rsid w:val="004C4FE5"/>
    <w:rsid w:val="004C5512"/>
    <w:rsid w:val="004C596C"/>
    <w:rsid w:val="004C6367"/>
    <w:rsid w:val="004C76D0"/>
    <w:rsid w:val="004D0090"/>
    <w:rsid w:val="004D0AE0"/>
    <w:rsid w:val="004D0FCC"/>
    <w:rsid w:val="004D2C15"/>
    <w:rsid w:val="004D4C7A"/>
    <w:rsid w:val="004D5293"/>
    <w:rsid w:val="004D6DC2"/>
    <w:rsid w:val="004D70BD"/>
    <w:rsid w:val="004E21B1"/>
    <w:rsid w:val="004E22B2"/>
    <w:rsid w:val="004E2B85"/>
    <w:rsid w:val="004E390E"/>
    <w:rsid w:val="004E424E"/>
    <w:rsid w:val="004E4947"/>
    <w:rsid w:val="004E4AE0"/>
    <w:rsid w:val="004E527B"/>
    <w:rsid w:val="004E54E1"/>
    <w:rsid w:val="004E604B"/>
    <w:rsid w:val="004E686B"/>
    <w:rsid w:val="004E6CA0"/>
    <w:rsid w:val="004E7A5F"/>
    <w:rsid w:val="004E7E79"/>
    <w:rsid w:val="004F183A"/>
    <w:rsid w:val="004F2EEB"/>
    <w:rsid w:val="004F2FFB"/>
    <w:rsid w:val="004F3144"/>
    <w:rsid w:val="004F3956"/>
    <w:rsid w:val="004F4B0D"/>
    <w:rsid w:val="004F71AE"/>
    <w:rsid w:val="004F7806"/>
    <w:rsid w:val="00500189"/>
    <w:rsid w:val="00501E32"/>
    <w:rsid w:val="00502884"/>
    <w:rsid w:val="00503803"/>
    <w:rsid w:val="005052E3"/>
    <w:rsid w:val="00507535"/>
    <w:rsid w:val="00507747"/>
    <w:rsid w:val="00511693"/>
    <w:rsid w:val="005130F7"/>
    <w:rsid w:val="0051399E"/>
    <w:rsid w:val="00514603"/>
    <w:rsid w:val="00514FAB"/>
    <w:rsid w:val="00516827"/>
    <w:rsid w:val="00516A7C"/>
    <w:rsid w:val="005212CB"/>
    <w:rsid w:val="005230C1"/>
    <w:rsid w:val="0052388F"/>
    <w:rsid w:val="00523B6C"/>
    <w:rsid w:val="00523EB0"/>
    <w:rsid w:val="00524292"/>
    <w:rsid w:val="005252DC"/>
    <w:rsid w:val="0052550F"/>
    <w:rsid w:val="00525531"/>
    <w:rsid w:val="00525F11"/>
    <w:rsid w:val="0052632F"/>
    <w:rsid w:val="00526A5F"/>
    <w:rsid w:val="0052782F"/>
    <w:rsid w:val="005302B5"/>
    <w:rsid w:val="00530737"/>
    <w:rsid w:val="005311C6"/>
    <w:rsid w:val="00532958"/>
    <w:rsid w:val="00532EDE"/>
    <w:rsid w:val="00533B97"/>
    <w:rsid w:val="00533C01"/>
    <w:rsid w:val="005341B2"/>
    <w:rsid w:val="00535A6C"/>
    <w:rsid w:val="00537510"/>
    <w:rsid w:val="00537766"/>
    <w:rsid w:val="00537881"/>
    <w:rsid w:val="0053793A"/>
    <w:rsid w:val="00540C1E"/>
    <w:rsid w:val="00540E83"/>
    <w:rsid w:val="00541E7A"/>
    <w:rsid w:val="00542B0F"/>
    <w:rsid w:val="005439B2"/>
    <w:rsid w:val="00544B82"/>
    <w:rsid w:val="00546900"/>
    <w:rsid w:val="005473D2"/>
    <w:rsid w:val="00547F78"/>
    <w:rsid w:val="00550034"/>
    <w:rsid w:val="00552C9E"/>
    <w:rsid w:val="0055320F"/>
    <w:rsid w:val="00553BEC"/>
    <w:rsid w:val="00554036"/>
    <w:rsid w:val="00554283"/>
    <w:rsid w:val="005551D3"/>
    <w:rsid w:val="005551E6"/>
    <w:rsid w:val="005559C5"/>
    <w:rsid w:val="00555DE2"/>
    <w:rsid w:val="00555FD9"/>
    <w:rsid w:val="00556D0F"/>
    <w:rsid w:val="00557848"/>
    <w:rsid w:val="00560C34"/>
    <w:rsid w:val="0056122C"/>
    <w:rsid w:val="00562110"/>
    <w:rsid w:val="005623AD"/>
    <w:rsid w:val="005626FA"/>
    <w:rsid w:val="00563430"/>
    <w:rsid w:val="005639A5"/>
    <w:rsid w:val="005640FD"/>
    <w:rsid w:val="00564570"/>
    <w:rsid w:val="00564BA6"/>
    <w:rsid w:val="00564D76"/>
    <w:rsid w:val="00566DE2"/>
    <w:rsid w:val="00566DEB"/>
    <w:rsid w:val="0056780C"/>
    <w:rsid w:val="0056783F"/>
    <w:rsid w:val="005704A3"/>
    <w:rsid w:val="0057182C"/>
    <w:rsid w:val="0057229E"/>
    <w:rsid w:val="00572FBA"/>
    <w:rsid w:val="00573E6B"/>
    <w:rsid w:val="0057441C"/>
    <w:rsid w:val="005751DD"/>
    <w:rsid w:val="00575948"/>
    <w:rsid w:val="0057672D"/>
    <w:rsid w:val="00577D3D"/>
    <w:rsid w:val="00580359"/>
    <w:rsid w:val="00580753"/>
    <w:rsid w:val="00580E25"/>
    <w:rsid w:val="005811C4"/>
    <w:rsid w:val="00581911"/>
    <w:rsid w:val="00581D8B"/>
    <w:rsid w:val="005821E7"/>
    <w:rsid w:val="00583428"/>
    <w:rsid w:val="00583BE0"/>
    <w:rsid w:val="005841B0"/>
    <w:rsid w:val="00586063"/>
    <w:rsid w:val="005871B0"/>
    <w:rsid w:val="005871F3"/>
    <w:rsid w:val="005877BA"/>
    <w:rsid w:val="00587CC0"/>
    <w:rsid w:val="005902E5"/>
    <w:rsid w:val="0059153F"/>
    <w:rsid w:val="00591955"/>
    <w:rsid w:val="00592AEB"/>
    <w:rsid w:val="0059395B"/>
    <w:rsid w:val="005939BB"/>
    <w:rsid w:val="005952E8"/>
    <w:rsid w:val="005953E6"/>
    <w:rsid w:val="00596308"/>
    <w:rsid w:val="00597AAA"/>
    <w:rsid w:val="005A1E3B"/>
    <w:rsid w:val="005A22EA"/>
    <w:rsid w:val="005A301B"/>
    <w:rsid w:val="005A3BC0"/>
    <w:rsid w:val="005A6172"/>
    <w:rsid w:val="005A6346"/>
    <w:rsid w:val="005A6794"/>
    <w:rsid w:val="005B0485"/>
    <w:rsid w:val="005B068B"/>
    <w:rsid w:val="005B14FB"/>
    <w:rsid w:val="005B1B3A"/>
    <w:rsid w:val="005B4EED"/>
    <w:rsid w:val="005B561F"/>
    <w:rsid w:val="005B5A50"/>
    <w:rsid w:val="005B5A8D"/>
    <w:rsid w:val="005C2630"/>
    <w:rsid w:val="005C3540"/>
    <w:rsid w:val="005C48FC"/>
    <w:rsid w:val="005C4D9D"/>
    <w:rsid w:val="005C56C9"/>
    <w:rsid w:val="005C68A5"/>
    <w:rsid w:val="005C6D56"/>
    <w:rsid w:val="005C7B68"/>
    <w:rsid w:val="005D3CD7"/>
    <w:rsid w:val="005D438C"/>
    <w:rsid w:val="005D5ACC"/>
    <w:rsid w:val="005D696E"/>
    <w:rsid w:val="005D6B45"/>
    <w:rsid w:val="005D6E9E"/>
    <w:rsid w:val="005D7B94"/>
    <w:rsid w:val="005E05AC"/>
    <w:rsid w:val="005E10D6"/>
    <w:rsid w:val="005E1386"/>
    <w:rsid w:val="005E1B14"/>
    <w:rsid w:val="005E2425"/>
    <w:rsid w:val="005E267E"/>
    <w:rsid w:val="005E3BE3"/>
    <w:rsid w:val="005E51B6"/>
    <w:rsid w:val="005E6A0F"/>
    <w:rsid w:val="005E6F16"/>
    <w:rsid w:val="005F0E1C"/>
    <w:rsid w:val="005F145A"/>
    <w:rsid w:val="005F198F"/>
    <w:rsid w:val="005F1B5D"/>
    <w:rsid w:val="005F3EEE"/>
    <w:rsid w:val="005F47ED"/>
    <w:rsid w:val="005F4DA4"/>
    <w:rsid w:val="005F5A80"/>
    <w:rsid w:val="005F6C92"/>
    <w:rsid w:val="00601210"/>
    <w:rsid w:val="00603836"/>
    <w:rsid w:val="00603B13"/>
    <w:rsid w:val="00603D51"/>
    <w:rsid w:val="00603DED"/>
    <w:rsid w:val="00605B93"/>
    <w:rsid w:val="0060707F"/>
    <w:rsid w:val="0061052C"/>
    <w:rsid w:val="006128B4"/>
    <w:rsid w:val="006141D0"/>
    <w:rsid w:val="0061467F"/>
    <w:rsid w:val="00614F39"/>
    <w:rsid w:val="00615200"/>
    <w:rsid w:val="00620162"/>
    <w:rsid w:val="006210B2"/>
    <w:rsid w:val="00621483"/>
    <w:rsid w:val="00621B40"/>
    <w:rsid w:val="0062221D"/>
    <w:rsid w:val="0062391C"/>
    <w:rsid w:val="0062482D"/>
    <w:rsid w:val="00624E5B"/>
    <w:rsid w:val="006255EB"/>
    <w:rsid w:val="00625F84"/>
    <w:rsid w:val="0062768C"/>
    <w:rsid w:val="006303A6"/>
    <w:rsid w:val="0063094E"/>
    <w:rsid w:val="00631459"/>
    <w:rsid w:val="006317F3"/>
    <w:rsid w:val="0063181C"/>
    <w:rsid w:val="00634240"/>
    <w:rsid w:val="006369E6"/>
    <w:rsid w:val="00636C95"/>
    <w:rsid w:val="00636E37"/>
    <w:rsid w:val="006371A4"/>
    <w:rsid w:val="00637266"/>
    <w:rsid w:val="00640A64"/>
    <w:rsid w:val="00640E1E"/>
    <w:rsid w:val="006419AC"/>
    <w:rsid w:val="00642455"/>
    <w:rsid w:val="006427F7"/>
    <w:rsid w:val="006446A7"/>
    <w:rsid w:val="00644B1D"/>
    <w:rsid w:val="0064526B"/>
    <w:rsid w:val="00645622"/>
    <w:rsid w:val="006460CC"/>
    <w:rsid w:val="00646E31"/>
    <w:rsid w:val="006479F4"/>
    <w:rsid w:val="00650C2F"/>
    <w:rsid w:val="00651437"/>
    <w:rsid w:val="006516A8"/>
    <w:rsid w:val="0065293A"/>
    <w:rsid w:val="00652B2D"/>
    <w:rsid w:val="00654091"/>
    <w:rsid w:val="006545B5"/>
    <w:rsid w:val="00654657"/>
    <w:rsid w:val="00654A1F"/>
    <w:rsid w:val="0065506C"/>
    <w:rsid w:val="00655151"/>
    <w:rsid w:val="006559A7"/>
    <w:rsid w:val="006573A4"/>
    <w:rsid w:val="0066068D"/>
    <w:rsid w:val="00662243"/>
    <w:rsid w:val="0066271E"/>
    <w:rsid w:val="00664972"/>
    <w:rsid w:val="0066509B"/>
    <w:rsid w:val="0066583C"/>
    <w:rsid w:val="006659D9"/>
    <w:rsid w:val="006661CE"/>
    <w:rsid w:val="0066682B"/>
    <w:rsid w:val="00670E52"/>
    <w:rsid w:val="006712C9"/>
    <w:rsid w:val="00671A86"/>
    <w:rsid w:val="00672255"/>
    <w:rsid w:val="006729F5"/>
    <w:rsid w:val="00674767"/>
    <w:rsid w:val="00674C87"/>
    <w:rsid w:val="0067503A"/>
    <w:rsid w:val="006752FF"/>
    <w:rsid w:val="0067565E"/>
    <w:rsid w:val="00675930"/>
    <w:rsid w:val="00675AA0"/>
    <w:rsid w:val="00676B0A"/>
    <w:rsid w:val="00676C9F"/>
    <w:rsid w:val="00684AB8"/>
    <w:rsid w:val="00684AEB"/>
    <w:rsid w:val="00684E04"/>
    <w:rsid w:val="00690682"/>
    <w:rsid w:val="00691489"/>
    <w:rsid w:val="006919B5"/>
    <w:rsid w:val="00691D1D"/>
    <w:rsid w:val="00691E6E"/>
    <w:rsid w:val="006927E2"/>
    <w:rsid w:val="00693F1E"/>
    <w:rsid w:val="006952C3"/>
    <w:rsid w:val="006955A5"/>
    <w:rsid w:val="006960E3"/>
    <w:rsid w:val="0069764F"/>
    <w:rsid w:val="006976A8"/>
    <w:rsid w:val="006A0D34"/>
    <w:rsid w:val="006A0DCF"/>
    <w:rsid w:val="006A26C0"/>
    <w:rsid w:val="006A369C"/>
    <w:rsid w:val="006A3BF4"/>
    <w:rsid w:val="006A3E41"/>
    <w:rsid w:val="006A41E1"/>
    <w:rsid w:val="006A4D2F"/>
    <w:rsid w:val="006A5523"/>
    <w:rsid w:val="006A62EA"/>
    <w:rsid w:val="006A67F2"/>
    <w:rsid w:val="006A6C08"/>
    <w:rsid w:val="006A6C36"/>
    <w:rsid w:val="006A6D48"/>
    <w:rsid w:val="006B09FB"/>
    <w:rsid w:val="006B13B3"/>
    <w:rsid w:val="006B16F4"/>
    <w:rsid w:val="006B1DE3"/>
    <w:rsid w:val="006B34CD"/>
    <w:rsid w:val="006B4CB9"/>
    <w:rsid w:val="006B5A9B"/>
    <w:rsid w:val="006B5C19"/>
    <w:rsid w:val="006B69A3"/>
    <w:rsid w:val="006B7FA2"/>
    <w:rsid w:val="006C087A"/>
    <w:rsid w:val="006C1B96"/>
    <w:rsid w:val="006C2B1E"/>
    <w:rsid w:val="006C2D4B"/>
    <w:rsid w:val="006C3188"/>
    <w:rsid w:val="006C32F6"/>
    <w:rsid w:val="006C4442"/>
    <w:rsid w:val="006C6272"/>
    <w:rsid w:val="006C6FB5"/>
    <w:rsid w:val="006C708A"/>
    <w:rsid w:val="006D2613"/>
    <w:rsid w:val="006D2771"/>
    <w:rsid w:val="006D5596"/>
    <w:rsid w:val="006D55AE"/>
    <w:rsid w:val="006D5897"/>
    <w:rsid w:val="006D63E5"/>
    <w:rsid w:val="006D644E"/>
    <w:rsid w:val="006D6AE6"/>
    <w:rsid w:val="006D75A5"/>
    <w:rsid w:val="006E1238"/>
    <w:rsid w:val="006E24A9"/>
    <w:rsid w:val="006E2F52"/>
    <w:rsid w:val="006E5F00"/>
    <w:rsid w:val="006E617F"/>
    <w:rsid w:val="006E64C2"/>
    <w:rsid w:val="006E6590"/>
    <w:rsid w:val="006F00DB"/>
    <w:rsid w:val="006F0CAB"/>
    <w:rsid w:val="006F1ABD"/>
    <w:rsid w:val="006F1D8A"/>
    <w:rsid w:val="006F22E6"/>
    <w:rsid w:val="006F2355"/>
    <w:rsid w:val="006F252A"/>
    <w:rsid w:val="006F2A97"/>
    <w:rsid w:val="006F46BA"/>
    <w:rsid w:val="006F61AE"/>
    <w:rsid w:val="006F62B9"/>
    <w:rsid w:val="006F70F2"/>
    <w:rsid w:val="006F7992"/>
    <w:rsid w:val="00700D0D"/>
    <w:rsid w:val="007014FE"/>
    <w:rsid w:val="00701515"/>
    <w:rsid w:val="00701BC8"/>
    <w:rsid w:val="0070202B"/>
    <w:rsid w:val="007037DC"/>
    <w:rsid w:val="007044E2"/>
    <w:rsid w:val="00704FC2"/>
    <w:rsid w:val="00705A60"/>
    <w:rsid w:val="00706168"/>
    <w:rsid w:val="007063DD"/>
    <w:rsid w:val="007101AE"/>
    <w:rsid w:val="007108C5"/>
    <w:rsid w:val="00711331"/>
    <w:rsid w:val="00711BEA"/>
    <w:rsid w:val="00711C04"/>
    <w:rsid w:val="0071282F"/>
    <w:rsid w:val="00713342"/>
    <w:rsid w:val="00713CC8"/>
    <w:rsid w:val="00714BB0"/>
    <w:rsid w:val="007155C4"/>
    <w:rsid w:val="0071579D"/>
    <w:rsid w:val="00716A29"/>
    <w:rsid w:val="007200C5"/>
    <w:rsid w:val="0072050B"/>
    <w:rsid w:val="007213E9"/>
    <w:rsid w:val="0072183B"/>
    <w:rsid w:val="00723A2D"/>
    <w:rsid w:val="00725E29"/>
    <w:rsid w:val="00726103"/>
    <w:rsid w:val="00726233"/>
    <w:rsid w:val="00727F6C"/>
    <w:rsid w:val="00730055"/>
    <w:rsid w:val="007312CE"/>
    <w:rsid w:val="007329F1"/>
    <w:rsid w:val="00732D2E"/>
    <w:rsid w:val="00732E43"/>
    <w:rsid w:val="007335EC"/>
    <w:rsid w:val="007347FA"/>
    <w:rsid w:val="0073493C"/>
    <w:rsid w:val="00735096"/>
    <w:rsid w:val="007353A8"/>
    <w:rsid w:val="00735D92"/>
    <w:rsid w:val="00736ED5"/>
    <w:rsid w:val="007370EB"/>
    <w:rsid w:val="00737419"/>
    <w:rsid w:val="00737B8E"/>
    <w:rsid w:val="00742403"/>
    <w:rsid w:val="007442BD"/>
    <w:rsid w:val="00744E0E"/>
    <w:rsid w:val="00744E14"/>
    <w:rsid w:val="007450F5"/>
    <w:rsid w:val="0074564F"/>
    <w:rsid w:val="007456E4"/>
    <w:rsid w:val="00746A08"/>
    <w:rsid w:val="00746CC4"/>
    <w:rsid w:val="00747986"/>
    <w:rsid w:val="00747D1D"/>
    <w:rsid w:val="0075171F"/>
    <w:rsid w:val="0075173B"/>
    <w:rsid w:val="00751F2C"/>
    <w:rsid w:val="007525C2"/>
    <w:rsid w:val="00752937"/>
    <w:rsid w:val="007536C2"/>
    <w:rsid w:val="00754164"/>
    <w:rsid w:val="00754B8A"/>
    <w:rsid w:val="00757B2A"/>
    <w:rsid w:val="0076011B"/>
    <w:rsid w:val="0076094D"/>
    <w:rsid w:val="00760AD7"/>
    <w:rsid w:val="00760C31"/>
    <w:rsid w:val="00760F74"/>
    <w:rsid w:val="00761476"/>
    <w:rsid w:val="007619AC"/>
    <w:rsid w:val="00762128"/>
    <w:rsid w:val="0076303A"/>
    <w:rsid w:val="00764348"/>
    <w:rsid w:val="007649C5"/>
    <w:rsid w:val="00764BE1"/>
    <w:rsid w:val="00764F0B"/>
    <w:rsid w:val="007655E8"/>
    <w:rsid w:val="007662E5"/>
    <w:rsid w:val="00766F6E"/>
    <w:rsid w:val="007670E7"/>
    <w:rsid w:val="00767A45"/>
    <w:rsid w:val="00767B11"/>
    <w:rsid w:val="00767EAB"/>
    <w:rsid w:val="00770954"/>
    <w:rsid w:val="00770A24"/>
    <w:rsid w:val="00770AFD"/>
    <w:rsid w:val="00770BFC"/>
    <w:rsid w:val="00771EF3"/>
    <w:rsid w:val="00772B9A"/>
    <w:rsid w:val="00773F04"/>
    <w:rsid w:val="0077442A"/>
    <w:rsid w:val="0077582E"/>
    <w:rsid w:val="0077603A"/>
    <w:rsid w:val="00776509"/>
    <w:rsid w:val="00777635"/>
    <w:rsid w:val="007779C6"/>
    <w:rsid w:val="00777A8C"/>
    <w:rsid w:val="00777AF1"/>
    <w:rsid w:val="00777B7C"/>
    <w:rsid w:val="00784567"/>
    <w:rsid w:val="007847B1"/>
    <w:rsid w:val="00786CFC"/>
    <w:rsid w:val="00787231"/>
    <w:rsid w:val="0078782F"/>
    <w:rsid w:val="0079057C"/>
    <w:rsid w:val="00791324"/>
    <w:rsid w:val="00792CF7"/>
    <w:rsid w:val="00795230"/>
    <w:rsid w:val="00795341"/>
    <w:rsid w:val="00795727"/>
    <w:rsid w:val="00795F23"/>
    <w:rsid w:val="007964A5"/>
    <w:rsid w:val="00797310"/>
    <w:rsid w:val="00797864"/>
    <w:rsid w:val="007979C0"/>
    <w:rsid w:val="007A0A16"/>
    <w:rsid w:val="007A1339"/>
    <w:rsid w:val="007A192B"/>
    <w:rsid w:val="007A3333"/>
    <w:rsid w:val="007A385A"/>
    <w:rsid w:val="007A3AC5"/>
    <w:rsid w:val="007A45A4"/>
    <w:rsid w:val="007A4C56"/>
    <w:rsid w:val="007A4FD7"/>
    <w:rsid w:val="007A5976"/>
    <w:rsid w:val="007A5A0B"/>
    <w:rsid w:val="007A5F6C"/>
    <w:rsid w:val="007B1651"/>
    <w:rsid w:val="007B1AA9"/>
    <w:rsid w:val="007B3580"/>
    <w:rsid w:val="007B3795"/>
    <w:rsid w:val="007B3E0D"/>
    <w:rsid w:val="007B4155"/>
    <w:rsid w:val="007B44C7"/>
    <w:rsid w:val="007B4925"/>
    <w:rsid w:val="007B609C"/>
    <w:rsid w:val="007B6D5E"/>
    <w:rsid w:val="007B7CC9"/>
    <w:rsid w:val="007C044B"/>
    <w:rsid w:val="007C0450"/>
    <w:rsid w:val="007C0E98"/>
    <w:rsid w:val="007C0FFC"/>
    <w:rsid w:val="007C11B0"/>
    <w:rsid w:val="007C1545"/>
    <w:rsid w:val="007C219F"/>
    <w:rsid w:val="007C2333"/>
    <w:rsid w:val="007C37CF"/>
    <w:rsid w:val="007C42C6"/>
    <w:rsid w:val="007C4764"/>
    <w:rsid w:val="007C4E21"/>
    <w:rsid w:val="007C4FAE"/>
    <w:rsid w:val="007C5B8A"/>
    <w:rsid w:val="007C7A16"/>
    <w:rsid w:val="007D3DE6"/>
    <w:rsid w:val="007D5245"/>
    <w:rsid w:val="007D6745"/>
    <w:rsid w:val="007D6BE0"/>
    <w:rsid w:val="007D6F76"/>
    <w:rsid w:val="007E143A"/>
    <w:rsid w:val="007E16EB"/>
    <w:rsid w:val="007E20F8"/>
    <w:rsid w:val="007E31F3"/>
    <w:rsid w:val="007E35A6"/>
    <w:rsid w:val="007E3D5F"/>
    <w:rsid w:val="007E40AC"/>
    <w:rsid w:val="007E4647"/>
    <w:rsid w:val="007E48FD"/>
    <w:rsid w:val="007E4961"/>
    <w:rsid w:val="007E4C11"/>
    <w:rsid w:val="007E4DF1"/>
    <w:rsid w:val="007E68DE"/>
    <w:rsid w:val="007E6E1E"/>
    <w:rsid w:val="007E7C1C"/>
    <w:rsid w:val="007F0874"/>
    <w:rsid w:val="007F1479"/>
    <w:rsid w:val="007F1B29"/>
    <w:rsid w:val="007F1BA4"/>
    <w:rsid w:val="007F1BFB"/>
    <w:rsid w:val="007F215A"/>
    <w:rsid w:val="007F23EE"/>
    <w:rsid w:val="007F2511"/>
    <w:rsid w:val="007F26C5"/>
    <w:rsid w:val="007F2965"/>
    <w:rsid w:val="007F356D"/>
    <w:rsid w:val="007F3712"/>
    <w:rsid w:val="007F4392"/>
    <w:rsid w:val="007F639C"/>
    <w:rsid w:val="007F684C"/>
    <w:rsid w:val="007F6FE5"/>
    <w:rsid w:val="007F73A4"/>
    <w:rsid w:val="0080014B"/>
    <w:rsid w:val="0080116D"/>
    <w:rsid w:val="008019F1"/>
    <w:rsid w:val="008023AD"/>
    <w:rsid w:val="008026BB"/>
    <w:rsid w:val="00802980"/>
    <w:rsid w:val="00802B72"/>
    <w:rsid w:val="00803C83"/>
    <w:rsid w:val="008052F8"/>
    <w:rsid w:val="00805E14"/>
    <w:rsid w:val="0080631A"/>
    <w:rsid w:val="00807B16"/>
    <w:rsid w:val="00807C48"/>
    <w:rsid w:val="00807DC1"/>
    <w:rsid w:val="00810085"/>
    <w:rsid w:val="008122B4"/>
    <w:rsid w:val="00812662"/>
    <w:rsid w:val="00812ACB"/>
    <w:rsid w:val="008134DE"/>
    <w:rsid w:val="00813B61"/>
    <w:rsid w:val="00813C67"/>
    <w:rsid w:val="00814794"/>
    <w:rsid w:val="0081490A"/>
    <w:rsid w:val="00814C19"/>
    <w:rsid w:val="00816950"/>
    <w:rsid w:val="00816A42"/>
    <w:rsid w:val="008179B9"/>
    <w:rsid w:val="00817AC5"/>
    <w:rsid w:val="00817C84"/>
    <w:rsid w:val="008215C1"/>
    <w:rsid w:val="00822108"/>
    <w:rsid w:val="0082255A"/>
    <w:rsid w:val="00824A48"/>
    <w:rsid w:val="00824DFC"/>
    <w:rsid w:val="00827FF6"/>
    <w:rsid w:val="00830CD8"/>
    <w:rsid w:val="00830E6F"/>
    <w:rsid w:val="0083360A"/>
    <w:rsid w:val="00833630"/>
    <w:rsid w:val="008336A0"/>
    <w:rsid w:val="00833B7C"/>
    <w:rsid w:val="00834D36"/>
    <w:rsid w:val="00835D34"/>
    <w:rsid w:val="00836275"/>
    <w:rsid w:val="00836392"/>
    <w:rsid w:val="008365B2"/>
    <w:rsid w:val="0083676E"/>
    <w:rsid w:val="00836AB3"/>
    <w:rsid w:val="008376F1"/>
    <w:rsid w:val="008417B3"/>
    <w:rsid w:val="00841D26"/>
    <w:rsid w:val="0084280E"/>
    <w:rsid w:val="00842967"/>
    <w:rsid w:val="008437D8"/>
    <w:rsid w:val="00843B89"/>
    <w:rsid w:val="0084524E"/>
    <w:rsid w:val="00845832"/>
    <w:rsid w:val="00847325"/>
    <w:rsid w:val="008479C0"/>
    <w:rsid w:val="00847A1C"/>
    <w:rsid w:val="00847B33"/>
    <w:rsid w:val="00847CC7"/>
    <w:rsid w:val="0085123F"/>
    <w:rsid w:val="008515CD"/>
    <w:rsid w:val="00851F75"/>
    <w:rsid w:val="00852C39"/>
    <w:rsid w:val="00852F18"/>
    <w:rsid w:val="008533DF"/>
    <w:rsid w:val="00854342"/>
    <w:rsid w:val="008545F9"/>
    <w:rsid w:val="00854711"/>
    <w:rsid w:val="00855CBE"/>
    <w:rsid w:val="00855FC5"/>
    <w:rsid w:val="00856490"/>
    <w:rsid w:val="00857181"/>
    <w:rsid w:val="008609B5"/>
    <w:rsid w:val="008609CB"/>
    <w:rsid w:val="0086159B"/>
    <w:rsid w:val="008619AF"/>
    <w:rsid w:val="008636AC"/>
    <w:rsid w:val="00864AB6"/>
    <w:rsid w:val="008653E5"/>
    <w:rsid w:val="0086555B"/>
    <w:rsid w:val="008659ED"/>
    <w:rsid w:val="00866946"/>
    <w:rsid w:val="00866F18"/>
    <w:rsid w:val="00867897"/>
    <w:rsid w:val="008703B0"/>
    <w:rsid w:val="00870D15"/>
    <w:rsid w:val="00871407"/>
    <w:rsid w:val="008717CC"/>
    <w:rsid w:val="00872950"/>
    <w:rsid w:val="0087317E"/>
    <w:rsid w:val="00873292"/>
    <w:rsid w:val="008734E3"/>
    <w:rsid w:val="00873785"/>
    <w:rsid w:val="00873FC0"/>
    <w:rsid w:val="00874507"/>
    <w:rsid w:val="00875A92"/>
    <w:rsid w:val="00876F33"/>
    <w:rsid w:val="00877594"/>
    <w:rsid w:val="00877605"/>
    <w:rsid w:val="00880C4C"/>
    <w:rsid w:val="00882640"/>
    <w:rsid w:val="0088276C"/>
    <w:rsid w:val="008828BD"/>
    <w:rsid w:val="00883249"/>
    <w:rsid w:val="00883272"/>
    <w:rsid w:val="0088345D"/>
    <w:rsid w:val="00883B5D"/>
    <w:rsid w:val="00884060"/>
    <w:rsid w:val="008844EA"/>
    <w:rsid w:val="008844F6"/>
    <w:rsid w:val="008850F5"/>
    <w:rsid w:val="00885157"/>
    <w:rsid w:val="00885658"/>
    <w:rsid w:val="00885981"/>
    <w:rsid w:val="0088668A"/>
    <w:rsid w:val="00887CFE"/>
    <w:rsid w:val="008906C7"/>
    <w:rsid w:val="00891ACE"/>
    <w:rsid w:val="00891E85"/>
    <w:rsid w:val="0089226B"/>
    <w:rsid w:val="00893053"/>
    <w:rsid w:val="008937D3"/>
    <w:rsid w:val="00894A26"/>
    <w:rsid w:val="0089760D"/>
    <w:rsid w:val="00897944"/>
    <w:rsid w:val="00897F82"/>
    <w:rsid w:val="008A134F"/>
    <w:rsid w:val="008A1893"/>
    <w:rsid w:val="008A1C58"/>
    <w:rsid w:val="008A44B2"/>
    <w:rsid w:val="008A4804"/>
    <w:rsid w:val="008A52C3"/>
    <w:rsid w:val="008A5364"/>
    <w:rsid w:val="008A5838"/>
    <w:rsid w:val="008A5F2B"/>
    <w:rsid w:val="008A6576"/>
    <w:rsid w:val="008A7D88"/>
    <w:rsid w:val="008A7DFB"/>
    <w:rsid w:val="008B0CA6"/>
    <w:rsid w:val="008B0F9D"/>
    <w:rsid w:val="008B15B2"/>
    <w:rsid w:val="008B1A47"/>
    <w:rsid w:val="008B1CA8"/>
    <w:rsid w:val="008B349C"/>
    <w:rsid w:val="008B3BCE"/>
    <w:rsid w:val="008B3DA6"/>
    <w:rsid w:val="008B4700"/>
    <w:rsid w:val="008B4867"/>
    <w:rsid w:val="008B4DC5"/>
    <w:rsid w:val="008B4E36"/>
    <w:rsid w:val="008B6ED2"/>
    <w:rsid w:val="008B7801"/>
    <w:rsid w:val="008C0E16"/>
    <w:rsid w:val="008C1441"/>
    <w:rsid w:val="008C342A"/>
    <w:rsid w:val="008C6053"/>
    <w:rsid w:val="008C67B1"/>
    <w:rsid w:val="008C78D7"/>
    <w:rsid w:val="008C79E0"/>
    <w:rsid w:val="008C7C0D"/>
    <w:rsid w:val="008C7F18"/>
    <w:rsid w:val="008D03AF"/>
    <w:rsid w:val="008D0610"/>
    <w:rsid w:val="008D0AC4"/>
    <w:rsid w:val="008D0E25"/>
    <w:rsid w:val="008D0F05"/>
    <w:rsid w:val="008D0F9C"/>
    <w:rsid w:val="008D1D3A"/>
    <w:rsid w:val="008D3BE2"/>
    <w:rsid w:val="008D5243"/>
    <w:rsid w:val="008D5B67"/>
    <w:rsid w:val="008D64D7"/>
    <w:rsid w:val="008E046B"/>
    <w:rsid w:val="008E1857"/>
    <w:rsid w:val="008E19A4"/>
    <w:rsid w:val="008E24AD"/>
    <w:rsid w:val="008E291A"/>
    <w:rsid w:val="008E4A63"/>
    <w:rsid w:val="008E4BA0"/>
    <w:rsid w:val="008E4C3C"/>
    <w:rsid w:val="008E53BB"/>
    <w:rsid w:val="008E5702"/>
    <w:rsid w:val="008E6CF5"/>
    <w:rsid w:val="008E7664"/>
    <w:rsid w:val="008E7FB6"/>
    <w:rsid w:val="008F031A"/>
    <w:rsid w:val="008F1B29"/>
    <w:rsid w:val="008F2A2D"/>
    <w:rsid w:val="008F2AA6"/>
    <w:rsid w:val="008F2C7A"/>
    <w:rsid w:val="008F2D88"/>
    <w:rsid w:val="008F3367"/>
    <w:rsid w:val="008F376F"/>
    <w:rsid w:val="008F4827"/>
    <w:rsid w:val="008F4CD7"/>
    <w:rsid w:val="008F57D2"/>
    <w:rsid w:val="008F602D"/>
    <w:rsid w:val="008F709F"/>
    <w:rsid w:val="008F75DF"/>
    <w:rsid w:val="008F7CC6"/>
    <w:rsid w:val="008F7DB5"/>
    <w:rsid w:val="0090027B"/>
    <w:rsid w:val="00900C0C"/>
    <w:rsid w:val="00902DF1"/>
    <w:rsid w:val="009048E1"/>
    <w:rsid w:val="00905286"/>
    <w:rsid w:val="00905D5F"/>
    <w:rsid w:val="009062F5"/>
    <w:rsid w:val="00907432"/>
    <w:rsid w:val="0090773E"/>
    <w:rsid w:val="00911BA8"/>
    <w:rsid w:val="00912CA3"/>
    <w:rsid w:val="009153A5"/>
    <w:rsid w:val="0091573A"/>
    <w:rsid w:val="00915A01"/>
    <w:rsid w:val="00915BFE"/>
    <w:rsid w:val="009162AF"/>
    <w:rsid w:val="00916802"/>
    <w:rsid w:val="009170DE"/>
    <w:rsid w:val="009172FD"/>
    <w:rsid w:val="0092192B"/>
    <w:rsid w:val="0092250A"/>
    <w:rsid w:val="00922EB7"/>
    <w:rsid w:val="009233F7"/>
    <w:rsid w:val="00924A89"/>
    <w:rsid w:val="00924F39"/>
    <w:rsid w:val="00924FF8"/>
    <w:rsid w:val="00925003"/>
    <w:rsid w:val="00925728"/>
    <w:rsid w:val="0092584D"/>
    <w:rsid w:val="00925E2E"/>
    <w:rsid w:val="00925F36"/>
    <w:rsid w:val="00926A1B"/>
    <w:rsid w:val="009274B8"/>
    <w:rsid w:val="009275B9"/>
    <w:rsid w:val="00927B6F"/>
    <w:rsid w:val="00927BF2"/>
    <w:rsid w:val="00930032"/>
    <w:rsid w:val="0093005C"/>
    <w:rsid w:val="00930D57"/>
    <w:rsid w:val="009318BC"/>
    <w:rsid w:val="00931B60"/>
    <w:rsid w:val="00932A40"/>
    <w:rsid w:val="00932CC7"/>
    <w:rsid w:val="00932EEE"/>
    <w:rsid w:val="00933BC1"/>
    <w:rsid w:val="009342E3"/>
    <w:rsid w:val="00935CAF"/>
    <w:rsid w:val="00935DB1"/>
    <w:rsid w:val="00936053"/>
    <w:rsid w:val="00937B5A"/>
    <w:rsid w:val="009404A1"/>
    <w:rsid w:val="0094072E"/>
    <w:rsid w:val="00940EB9"/>
    <w:rsid w:val="00941575"/>
    <w:rsid w:val="00941859"/>
    <w:rsid w:val="00942770"/>
    <w:rsid w:val="00942C26"/>
    <w:rsid w:val="00943740"/>
    <w:rsid w:val="00943836"/>
    <w:rsid w:val="009462A9"/>
    <w:rsid w:val="009466E2"/>
    <w:rsid w:val="00946856"/>
    <w:rsid w:val="009505A1"/>
    <w:rsid w:val="009508A5"/>
    <w:rsid w:val="009508AF"/>
    <w:rsid w:val="00950C72"/>
    <w:rsid w:val="00952CBD"/>
    <w:rsid w:val="00953E3E"/>
    <w:rsid w:val="0095437E"/>
    <w:rsid w:val="00955493"/>
    <w:rsid w:val="0095596E"/>
    <w:rsid w:val="00955B26"/>
    <w:rsid w:val="00961A5C"/>
    <w:rsid w:val="00962523"/>
    <w:rsid w:val="009628CA"/>
    <w:rsid w:val="00962EFE"/>
    <w:rsid w:val="00962F2F"/>
    <w:rsid w:val="0096546E"/>
    <w:rsid w:val="009664AB"/>
    <w:rsid w:val="00966E44"/>
    <w:rsid w:val="00966F8C"/>
    <w:rsid w:val="00967B1C"/>
    <w:rsid w:val="009707B2"/>
    <w:rsid w:val="0097149A"/>
    <w:rsid w:val="00971507"/>
    <w:rsid w:val="00971745"/>
    <w:rsid w:val="00971B0D"/>
    <w:rsid w:val="0097209C"/>
    <w:rsid w:val="009726C7"/>
    <w:rsid w:val="00972CD3"/>
    <w:rsid w:val="00973792"/>
    <w:rsid w:val="00974059"/>
    <w:rsid w:val="00974996"/>
    <w:rsid w:val="00974EF5"/>
    <w:rsid w:val="00974FDA"/>
    <w:rsid w:val="009754C6"/>
    <w:rsid w:val="00975955"/>
    <w:rsid w:val="009759D3"/>
    <w:rsid w:val="00976442"/>
    <w:rsid w:val="009767E6"/>
    <w:rsid w:val="00977F99"/>
    <w:rsid w:val="0098011A"/>
    <w:rsid w:val="00980A43"/>
    <w:rsid w:val="00981635"/>
    <w:rsid w:val="00981F4C"/>
    <w:rsid w:val="00982194"/>
    <w:rsid w:val="00984987"/>
    <w:rsid w:val="00986164"/>
    <w:rsid w:val="00986737"/>
    <w:rsid w:val="0098727C"/>
    <w:rsid w:val="0098733A"/>
    <w:rsid w:val="00990598"/>
    <w:rsid w:val="009906FC"/>
    <w:rsid w:val="00990CC1"/>
    <w:rsid w:val="0099157B"/>
    <w:rsid w:val="00991B11"/>
    <w:rsid w:val="00993EF6"/>
    <w:rsid w:val="00994331"/>
    <w:rsid w:val="00994707"/>
    <w:rsid w:val="00994C90"/>
    <w:rsid w:val="00995D2C"/>
    <w:rsid w:val="0099625A"/>
    <w:rsid w:val="00996960"/>
    <w:rsid w:val="00996BA7"/>
    <w:rsid w:val="00997048"/>
    <w:rsid w:val="00997766"/>
    <w:rsid w:val="00997A59"/>
    <w:rsid w:val="00997CE6"/>
    <w:rsid w:val="009A005C"/>
    <w:rsid w:val="009A1B28"/>
    <w:rsid w:val="009A20D2"/>
    <w:rsid w:val="009A229F"/>
    <w:rsid w:val="009A2F7B"/>
    <w:rsid w:val="009A35C3"/>
    <w:rsid w:val="009A3E62"/>
    <w:rsid w:val="009A4BEE"/>
    <w:rsid w:val="009A5A4C"/>
    <w:rsid w:val="009A5E0E"/>
    <w:rsid w:val="009A6773"/>
    <w:rsid w:val="009A6C19"/>
    <w:rsid w:val="009A74DA"/>
    <w:rsid w:val="009B004F"/>
    <w:rsid w:val="009B09C1"/>
    <w:rsid w:val="009B0FBF"/>
    <w:rsid w:val="009B14A6"/>
    <w:rsid w:val="009B150D"/>
    <w:rsid w:val="009B21C0"/>
    <w:rsid w:val="009B2387"/>
    <w:rsid w:val="009B43D1"/>
    <w:rsid w:val="009B7841"/>
    <w:rsid w:val="009C1CE7"/>
    <w:rsid w:val="009C1D0A"/>
    <w:rsid w:val="009C1E38"/>
    <w:rsid w:val="009C2624"/>
    <w:rsid w:val="009C2A83"/>
    <w:rsid w:val="009C2FBB"/>
    <w:rsid w:val="009C323C"/>
    <w:rsid w:val="009C3C8A"/>
    <w:rsid w:val="009C5498"/>
    <w:rsid w:val="009C7180"/>
    <w:rsid w:val="009D0A74"/>
    <w:rsid w:val="009D0D46"/>
    <w:rsid w:val="009D1671"/>
    <w:rsid w:val="009D2676"/>
    <w:rsid w:val="009D344E"/>
    <w:rsid w:val="009D34F9"/>
    <w:rsid w:val="009D41AC"/>
    <w:rsid w:val="009D42CC"/>
    <w:rsid w:val="009D45A9"/>
    <w:rsid w:val="009D5564"/>
    <w:rsid w:val="009D56F7"/>
    <w:rsid w:val="009D6251"/>
    <w:rsid w:val="009E3718"/>
    <w:rsid w:val="009E484D"/>
    <w:rsid w:val="009E501B"/>
    <w:rsid w:val="009E53FB"/>
    <w:rsid w:val="009E59A5"/>
    <w:rsid w:val="009E5D9D"/>
    <w:rsid w:val="009E5F46"/>
    <w:rsid w:val="009E62DB"/>
    <w:rsid w:val="009E69CB"/>
    <w:rsid w:val="009E6AFD"/>
    <w:rsid w:val="009E7053"/>
    <w:rsid w:val="009E746C"/>
    <w:rsid w:val="009F06F0"/>
    <w:rsid w:val="009F0FCC"/>
    <w:rsid w:val="009F1FB2"/>
    <w:rsid w:val="009F239A"/>
    <w:rsid w:val="009F2826"/>
    <w:rsid w:val="009F2837"/>
    <w:rsid w:val="009F2DD4"/>
    <w:rsid w:val="009F48E0"/>
    <w:rsid w:val="009F498A"/>
    <w:rsid w:val="009F4FE8"/>
    <w:rsid w:val="009F5823"/>
    <w:rsid w:val="009F6931"/>
    <w:rsid w:val="009F6CD0"/>
    <w:rsid w:val="009F6D99"/>
    <w:rsid w:val="009F7023"/>
    <w:rsid w:val="009F71A5"/>
    <w:rsid w:val="009F7308"/>
    <w:rsid w:val="009F7F63"/>
    <w:rsid w:val="00A012FC"/>
    <w:rsid w:val="00A01FB9"/>
    <w:rsid w:val="00A02C56"/>
    <w:rsid w:val="00A04B36"/>
    <w:rsid w:val="00A04BA4"/>
    <w:rsid w:val="00A04F92"/>
    <w:rsid w:val="00A05CD0"/>
    <w:rsid w:val="00A07C3E"/>
    <w:rsid w:val="00A11542"/>
    <w:rsid w:val="00A120F2"/>
    <w:rsid w:val="00A13664"/>
    <w:rsid w:val="00A13AD2"/>
    <w:rsid w:val="00A13F94"/>
    <w:rsid w:val="00A1458C"/>
    <w:rsid w:val="00A149DB"/>
    <w:rsid w:val="00A16082"/>
    <w:rsid w:val="00A16921"/>
    <w:rsid w:val="00A16F27"/>
    <w:rsid w:val="00A173EF"/>
    <w:rsid w:val="00A17AD1"/>
    <w:rsid w:val="00A200B6"/>
    <w:rsid w:val="00A20322"/>
    <w:rsid w:val="00A20CAE"/>
    <w:rsid w:val="00A21504"/>
    <w:rsid w:val="00A22029"/>
    <w:rsid w:val="00A2220B"/>
    <w:rsid w:val="00A23FC4"/>
    <w:rsid w:val="00A240EF"/>
    <w:rsid w:val="00A26B34"/>
    <w:rsid w:val="00A26DFA"/>
    <w:rsid w:val="00A27787"/>
    <w:rsid w:val="00A3077A"/>
    <w:rsid w:val="00A32191"/>
    <w:rsid w:val="00A3242B"/>
    <w:rsid w:val="00A346E1"/>
    <w:rsid w:val="00A34D4C"/>
    <w:rsid w:val="00A35A41"/>
    <w:rsid w:val="00A36A1F"/>
    <w:rsid w:val="00A36DB4"/>
    <w:rsid w:val="00A36E4B"/>
    <w:rsid w:val="00A37417"/>
    <w:rsid w:val="00A37B3F"/>
    <w:rsid w:val="00A40C26"/>
    <w:rsid w:val="00A4137F"/>
    <w:rsid w:val="00A414CC"/>
    <w:rsid w:val="00A41AFA"/>
    <w:rsid w:val="00A428A2"/>
    <w:rsid w:val="00A428E1"/>
    <w:rsid w:val="00A43948"/>
    <w:rsid w:val="00A43DBA"/>
    <w:rsid w:val="00A4410E"/>
    <w:rsid w:val="00A442B2"/>
    <w:rsid w:val="00A44C55"/>
    <w:rsid w:val="00A452DA"/>
    <w:rsid w:val="00A46328"/>
    <w:rsid w:val="00A46D07"/>
    <w:rsid w:val="00A50B30"/>
    <w:rsid w:val="00A516FA"/>
    <w:rsid w:val="00A51AD2"/>
    <w:rsid w:val="00A51EA5"/>
    <w:rsid w:val="00A51FCA"/>
    <w:rsid w:val="00A531F0"/>
    <w:rsid w:val="00A5351C"/>
    <w:rsid w:val="00A54D70"/>
    <w:rsid w:val="00A5619F"/>
    <w:rsid w:val="00A57550"/>
    <w:rsid w:val="00A57BC1"/>
    <w:rsid w:val="00A57C5C"/>
    <w:rsid w:val="00A57FE6"/>
    <w:rsid w:val="00A60BB5"/>
    <w:rsid w:val="00A60D09"/>
    <w:rsid w:val="00A61040"/>
    <w:rsid w:val="00A6125F"/>
    <w:rsid w:val="00A615F1"/>
    <w:rsid w:val="00A61AB0"/>
    <w:rsid w:val="00A623E8"/>
    <w:rsid w:val="00A63051"/>
    <w:rsid w:val="00A65A9E"/>
    <w:rsid w:val="00A671FB"/>
    <w:rsid w:val="00A67721"/>
    <w:rsid w:val="00A722B5"/>
    <w:rsid w:val="00A73B06"/>
    <w:rsid w:val="00A7490E"/>
    <w:rsid w:val="00A74F26"/>
    <w:rsid w:val="00A77047"/>
    <w:rsid w:val="00A771C8"/>
    <w:rsid w:val="00A774AE"/>
    <w:rsid w:val="00A776B0"/>
    <w:rsid w:val="00A77712"/>
    <w:rsid w:val="00A814FB"/>
    <w:rsid w:val="00A816AB"/>
    <w:rsid w:val="00A8193C"/>
    <w:rsid w:val="00A819B1"/>
    <w:rsid w:val="00A81E67"/>
    <w:rsid w:val="00A84140"/>
    <w:rsid w:val="00A843A1"/>
    <w:rsid w:val="00A84E2C"/>
    <w:rsid w:val="00A85B8C"/>
    <w:rsid w:val="00A86014"/>
    <w:rsid w:val="00A87483"/>
    <w:rsid w:val="00A87FDE"/>
    <w:rsid w:val="00A903A6"/>
    <w:rsid w:val="00A903CC"/>
    <w:rsid w:val="00A90B78"/>
    <w:rsid w:val="00A9162E"/>
    <w:rsid w:val="00A920AC"/>
    <w:rsid w:val="00A92156"/>
    <w:rsid w:val="00A93AC2"/>
    <w:rsid w:val="00A9423E"/>
    <w:rsid w:val="00A95C4E"/>
    <w:rsid w:val="00A97173"/>
    <w:rsid w:val="00A9725B"/>
    <w:rsid w:val="00A9776A"/>
    <w:rsid w:val="00A97952"/>
    <w:rsid w:val="00A97AD2"/>
    <w:rsid w:val="00A97D7D"/>
    <w:rsid w:val="00AA1677"/>
    <w:rsid w:val="00AA1E11"/>
    <w:rsid w:val="00AA2E3D"/>
    <w:rsid w:val="00AA36B7"/>
    <w:rsid w:val="00AA3D09"/>
    <w:rsid w:val="00AA40C3"/>
    <w:rsid w:val="00AA418D"/>
    <w:rsid w:val="00AA4968"/>
    <w:rsid w:val="00AA5486"/>
    <w:rsid w:val="00AA572A"/>
    <w:rsid w:val="00AA595F"/>
    <w:rsid w:val="00AA5A5D"/>
    <w:rsid w:val="00AA60F7"/>
    <w:rsid w:val="00AA68C6"/>
    <w:rsid w:val="00AB08EB"/>
    <w:rsid w:val="00AB154B"/>
    <w:rsid w:val="00AB2ACA"/>
    <w:rsid w:val="00AB30CA"/>
    <w:rsid w:val="00AB382F"/>
    <w:rsid w:val="00AB3F2C"/>
    <w:rsid w:val="00AB5899"/>
    <w:rsid w:val="00AB6FAF"/>
    <w:rsid w:val="00AB77D5"/>
    <w:rsid w:val="00AB7F8A"/>
    <w:rsid w:val="00AC05A6"/>
    <w:rsid w:val="00AC08B7"/>
    <w:rsid w:val="00AC1C34"/>
    <w:rsid w:val="00AC2622"/>
    <w:rsid w:val="00AC2754"/>
    <w:rsid w:val="00AC2AEA"/>
    <w:rsid w:val="00AC352B"/>
    <w:rsid w:val="00AC3F5D"/>
    <w:rsid w:val="00AC4200"/>
    <w:rsid w:val="00AC48A8"/>
    <w:rsid w:val="00AC5BD3"/>
    <w:rsid w:val="00AC5E6C"/>
    <w:rsid w:val="00AC72DE"/>
    <w:rsid w:val="00AD0AFB"/>
    <w:rsid w:val="00AD22AC"/>
    <w:rsid w:val="00AD24C1"/>
    <w:rsid w:val="00AD2C7E"/>
    <w:rsid w:val="00AD31EF"/>
    <w:rsid w:val="00AD431C"/>
    <w:rsid w:val="00AD4E9F"/>
    <w:rsid w:val="00AD5303"/>
    <w:rsid w:val="00AD5E91"/>
    <w:rsid w:val="00AD6E9B"/>
    <w:rsid w:val="00AD7136"/>
    <w:rsid w:val="00AD7750"/>
    <w:rsid w:val="00AE0CAD"/>
    <w:rsid w:val="00AE1CC2"/>
    <w:rsid w:val="00AE25E5"/>
    <w:rsid w:val="00AE2945"/>
    <w:rsid w:val="00AE2A48"/>
    <w:rsid w:val="00AE32CB"/>
    <w:rsid w:val="00AE428D"/>
    <w:rsid w:val="00AE4DB1"/>
    <w:rsid w:val="00AE5693"/>
    <w:rsid w:val="00AE5C4B"/>
    <w:rsid w:val="00AE65C6"/>
    <w:rsid w:val="00AE6663"/>
    <w:rsid w:val="00AE72DE"/>
    <w:rsid w:val="00AF0A89"/>
    <w:rsid w:val="00AF0C1C"/>
    <w:rsid w:val="00AF1066"/>
    <w:rsid w:val="00AF1B00"/>
    <w:rsid w:val="00AF1CE2"/>
    <w:rsid w:val="00AF21AA"/>
    <w:rsid w:val="00AF2290"/>
    <w:rsid w:val="00AF2B3E"/>
    <w:rsid w:val="00AF2B7A"/>
    <w:rsid w:val="00AF2EEF"/>
    <w:rsid w:val="00AF34A0"/>
    <w:rsid w:val="00AF5B62"/>
    <w:rsid w:val="00AF774F"/>
    <w:rsid w:val="00B00394"/>
    <w:rsid w:val="00B0066E"/>
    <w:rsid w:val="00B00DA0"/>
    <w:rsid w:val="00B018A5"/>
    <w:rsid w:val="00B01A8B"/>
    <w:rsid w:val="00B01E92"/>
    <w:rsid w:val="00B027B9"/>
    <w:rsid w:val="00B0284B"/>
    <w:rsid w:val="00B02CC7"/>
    <w:rsid w:val="00B035A6"/>
    <w:rsid w:val="00B04288"/>
    <w:rsid w:val="00B04E9D"/>
    <w:rsid w:val="00B05528"/>
    <w:rsid w:val="00B064A0"/>
    <w:rsid w:val="00B069B2"/>
    <w:rsid w:val="00B06B06"/>
    <w:rsid w:val="00B0768E"/>
    <w:rsid w:val="00B07C49"/>
    <w:rsid w:val="00B108E5"/>
    <w:rsid w:val="00B10DC0"/>
    <w:rsid w:val="00B10EB9"/>
    <w:rsid w:val="00B111E2"/>
    <w:rsid w:val="00B12766"/>
    <w:rsid w:val="00B141EB"/>
    <w:rsid w:val="00B156C0"/>
    <w:rsid w:val="00B158C1"/>
    <w:rsid w:val="00B15EE0"/>
    <w:rsid w:val="00B169BC"/>
    <w:rsid w:val="00B16F12"/>
    <w:rsid w:val="00B20576"/>
    <w:rsid w:val="00B20B4A"/>
    <w:rsid w:val="00B2248D"/>
    <w:rsid w:val="00B22FA5"/>
    <w:rsid w:val="00B23356"/>
    <w:rsid w:val="00B2389B"/>
    <w:rsid w:val="00B23E39"/>
    <w:rsid w:val="00B245BD"/>
    <w:rsid w:val="00B24E27"/>
    <w:rsid w:val="00B252EB"/>
    <w:rsid w:val="00B252F2"/>
    <w:rsid w:val="00B253D1"/>
    <w:rsid w:val="00B25B0A"/>
    <w:rsid w:val="00B25BF7"/>
    <w:rsid w:val="00B25C5B"/>
    <w:rsid w:val="00B26126"/>
    <w:rsid w:val="00B26841"/>
    <w:rsid w:val="00B26E58"/>
    <w:rsid w:val="00B2739E"/>
    <w:rsid w:val="00B27A3D"/>
    <w:rsid w:val="00B3021F"/>
    <w:rsid w:val="00B30829"/>
    <w:rsid w:val="00B3109A"/>
    <w:rsid w:val="00B31F8B"/>
    <w:rsid w:val="00B32BB9"/>
    <w:rsid w:val="00B333E8"/>
    <w:rsid w:val="00B3373F"/>
    <w:rsid w:val="00B35B0A"/>
    <w:rsid w:val="00B362B2"/>
    <w:rsid w:val="00B37741"/>
    <w:rsid w:val="00B41DEB"/>
    <w:rsid w:val="00B4219B"/>
    <w:rsid w:val="00B42424"/>
    <w:rsid w:val="00B42693"/>
    <w:rsid w:val="00B42782"/>
    <w:rsid w:val="00B42B9D"/>
    <w:rsid w:val="00B430D6"/>
    <w:rsid w:val="00B4319F"/>
    <w:rsid w:val="00B43495"/>
    <w:rsid w:val="00B43890"/>
    <w:rsid w:val="00B43E60"/>
    <w:rsid w:val="00B441B8"/>
    <w:rsid w:val="00B44252"/>
    <w:rsid w:val="00B44B41"/>
    <w:rsid w:val="00B45399"/>
    <w:rsid w:val="00B46C79"/>
    <w:rsid w:val="00B4710E"/>
    <w:rsid w:val="00B47241"/>
    <w:rsid w:val="00B4756E"/>
    <w:rsid w:val="00B502D8"/>
    <w:rsid w:val="00B50E45"/>
    <w:rsid w:val="00B523BC"/>
    <w:rsid w:val="00B55352"/>
    <w:rsid w:val="00B555F3"/>
    <w:rsid w:val="00B564EC"/>
    <w:rsid w:val="00B57BDE"/>
    <w:rsid w:val="00B611FA"/>
    <w:rsid w:val="00B61BCE"/>
    <w:rsid w:val="00B628EA"/>
    <w:rsid w:val="00B62967"/>
    <w:rsid w:val="00B642D8"/>
    <w:rsid w:val="00B645BE"/>
    <w:rsid w:val="00B65476"/>
    <w:rsid w:val="00B66407"/>
    <w:rsid w:val="00B670DD"/>
    <w:rsid w:val="00B677FC"/>
    <w:rsid w:val="00B67E2A"/>
    <w:rsid w:val="00B700D7"/>
    <w:rsid w:val="00B70DE8"/>
    <w:rsid w:val="00B7180E"/>
    <w:rsid w:val="00B71F87"/>
    <w:rsid w:val="00B722FC"/>
    <w:rsid w:val="00B7324C"/>
    <w:rsid w:val="00B73370"/>
    <w:rsid w:val="00B7343E"/>
    <w:rsid w:val="00B73D2B"/>
    <w:rsid w:val="00B73D72"/>
    <w:rsid w:val="00B73E7D"/>
    <w:rsid w:val="00B74008"/>
    <w:rsid w:val="00B74194"/>
    <w:rsid w:val="00B7448A"/>
    <w:rsid w:val="00B75A87"/>
    <w:rsid w:val="00B75FDE"/>
    <w:rsid w:val="00B76A04"/>
    <w:rsid w:val="00B76E14"/>
    <w:rsid w:val="00B80813"/>
    <w:rsid w:val="00B80F63"/>
    <w:rsid w:val="00B827B8"/>
    <w:rsid w:val="00B83C42"/>
    <w:rsid w:val="00B84BBA"/>
    <w:rsid w:val="00B851A0"/>
    <w:rsid w:val="00B8570E"/>
    <w:rsid w:val="00B90B7D"/>
    <w:rsid w:val="00B912C8"/>
    <w:rsid w:val="00B932AD"/>
    <w:rsid w:val="00B93890"/>
    <w:rsid w:val="00B942CA"/>
    <w:rsid w:val="00B94D1F"/>
    <w:rsid w:val="00B95C66"/>
    <w:rsid w:val="00B95F09"/>
    <w:rsid w:val="00B961C9"/>
    <w:rsid w:val="00B96230"/>
    <w:rsid w:val="00B968D9"/>
    <w:rsid w:val="00B9691D"/>
    <w:rsid w:val="00B973AD"/>
    <w:rsid w:val="00B973C0"/>
    <w:rsid w:val="00B9748A"/>
    <w:rsid w:val="00B9773B"/>
    <w:rsid w:val="00BA0015"/>
    <w:rsid w:val="00BA0B43"/>
    <w:rsid w:val="00BA0EA0"/>
    <w:rsid w:val="00BA17CB"/>
    <w:rsid w:val="00BA1849"/>
    <w:rsid w:val="00BA1BE1"/>
    <w:rsid w:val="00BA240E"/>
    <w:rsid w:val="00BA2B40"/>
    <w:rsid w:val="00BA31AC"/>
    <w:rsid w:val="00BA39DC"/>
    <w:rsid w:val="00BA3AB3"/>
    <w:rsid w:val="00BA4919"/>
    <w:rsid w:val="00BA6379"/>
    <w:rsid w:val="00BA6F18"/>
    <w:rsid w:val="00BB0355"/>
    <w:rsid w:val="00BB0359"/>
    <w:rsid w:val="00BB087E"/>
    <w:rsid w:val="00BB0CCF"/>
    <w:rsid w:val="00BB1A5E"/>
    <w:rsid w:val="00BB23D2"/>
    <w:rsid w:val="00BB272E"/>
    <w:rsid w:val="00BB345D"/>
    <w:rsid w:val="00BB3591"/>
    <w:rsid w:val="00BB3B04"/>
    <w:rsid w:val="00BB412D"/>
    <w:rsid w:val="00BB4201"/>
    <w:rsid w:val="00BB4AF5"/>
    <w:rsid w:val="00BB5488"/>
    <w:rsid w:val="00BB5BFF"/>
    <w:rsid w:val="00BB7308"/>
    <w:rsid w:val="00BB78C9"/>
    <w:rsid w:val="00BC001F"/>
    <w:rsid w:val="00BC06A3"/>
    <w:rsid w:val="00BC0F2D"/>
    <w:rsid w:val="00BC2205"/>
    <w:rsid w:val="00BC2D22"/>
    <w:rsid w:val="00BC41DD"/>
    <w:rsid w:val="00BC49D1"/>
    <w:rsid w:val="00BC519B"/>
    <w:rsid w:val="00BC51A9"/>
    <w:rsid w:val="00BC54AB"/>
    <w:rsid w:val="00BC758F"/>
    <w:rsid w:val="00BC775F"/>
    <w:rsid w:val="00BC79A6"/>
    <w:rsid w:val="00BC7ADB"/>
    <w:rsid w:val="00BC7F99"/>
    <w:rsid w:val="00BD13D6"/>
    <w:rsid w:val="00BD2547"/>
    <w:rsid w:val="00BD3C26"/>
    <w:rsid w:val="00BD4110"/>
    <w:rsid w:val="00BD4536"/>
    <w:rsid w:val="00BD5FB4"/>
    <w:rsid w:val="00BD70D3"/>
    <w:rsid w:val="00BD784A"/>
    <w:rsid w:val="00BD786F"/>
    <w:rsid w:val="00BD7AC5"/>
    <w:rsid w:val="00BD7DB4"/>
    <w:rsid w:val="00BE01B8"/>
    <w:rsid w:val="00BE0A73"/>
    <w:rsid w:val="00BE0FB8"/>
    <w:rsid w:val="00BE18E3"/>
    <w:rsid w:val="00BE2807"/>
    <w:rsid w:val="00BE38EC"/>
    <w:rsid w:val="00BE43DC"/>
    <w:rsid w:val="00BE44EE"/>
    <w:rsid w:val="00BE4547"/>
    <w:rsid w:val="00BE520E"/>
    <w:rsid w:val="00BE5DF2"/>
    <w:rsid w:val="00BE6154"/>
    <w:rsid w:val="00BE66ED"/>
    <w:rsid w:val="00BE6715"/>
    <w:rsid w:val="00BE7245"/>
    <w:rsid w:val="00BF109D"/>
    <w:rsid w:val="00BF154D"/>
    <w:rsid w:val="00BF4096"/>
    <w:rsid w:val="00BF418C"/>
    <w:rsid w:val="00BF4F3E"/>
    <w:rsid w:val="00BF68B4"/>
    <w:rsid w:val="00BF773D"/>
    <w:rsid w:val="00C00B41"/>
    <w:rsid w:val="00C0148B"/>
    <w:rsid w:val="00C01534"/>
    <w:rsid w:val="00C03DA6"/>
    <w:rsid w:val="00C0503C"/>
    <w:rsid w:val="00C06E0E"/>
    <w:rsid w:val="00C0704A"/>
    <w:rsid w:val="00C107AD"/>
    <w:rsid w:val="00C10822"/>
    <w:rsid w:val="00C1099E"/>
    <w:rsid w:val="00C1187B"/>
    <w:rsid w:val="00C11DB7"/>
    <w:rsid w:val="00C12745"/>
    <w:rsid w:val="00C12771"/>
    <w:rsid w:val="00C13380"/>
    <w:rsid w:val="00C137BB"/>
    <w:rsid w:val="00C14166"/>
    <w:rsid w:val="00C14A1A"/>
    <w:rsid w:val="00C1525E"/>
    <w:rsid w:val="00C15CD1"/>
    <w:rsid w:val="00C20EF8"/>
    <w:rsid w:val="00C2125C"/>
    <w:rsid w:val="00C224B7"/>
    <w:rsid w:val="00C229D4"/>
    <w:rsid w:val="00C23360"/>
    <w:rsid w:val="00C23B90"/>
    <w:rsid w:val="00C24BD1"/>
    <w:rsid w:val="00C254A2"/>
    <w:rsid w:val="00C257A8"/>
    <w:rsid w:val="00C257EC"/>
    <w:rsid w:val="00C25A5D"/>
    <w:rsid w:val="00C25B97"/>
    <w:rsid w:val="00C25FEE"/>
    <w:rsid w:val="00C260A2"/>
    <w:rsid w:val="00C277E5"/>
    <w:rsid w:val="00C303B6"/>
    <w:rsid w:val="00C30798"/>
    <w:rsid w:val="00C3282D"/>
    <w:rsid w:val="00C32AAA"/>
    <w:rsid w:val="00C34C25"/>
    <w:rsid w:val="00C361CC"/>
    <w:rsid w:val="00C36D1B"/>
    <w:rsid w:val="00C37096"/>
    <w:rsid w:val="00C40B4D"/>
    <w:rsid w:val="00C40C7B"/>
    <w:rsid w:val="00C42083"/>
    <w:rsid w:val="00C4258B"/>
    <w:rsid w:val="00C42A41"/>
    <w:rsid w:val="00C42D38"/>
    <w:rsid w:val="00C434F3"/>
    <w:rsid w:val="00C445C8"/>
    <w:rsid w:val="00C44C07"/>
    <w:rsid w:val="00C45DBA"/>
    <w:rsid w:val="00C4697D"/>
    <w:rsid w:val="00C47E07"/>
    <w:rsid w:val="00C47E89"/>
    <w:rsid w:val="00C50616"/>
    <w:rsid w:val="00C5098B"/>
    <w:rsid w:val="00C51297"/>
    <w:rsid w:val="00C517F6"/>
    <w:rsid w:val="00C51910"/>
    <w:rsid w:val="00C519B8"/>
    <w:rsid w:val="00C5262F"/>
    <w:rsid w:val="00C52C0F"/>
    <w:rsid w:val="00C53016"/>
    <w:rsid w:val="00C54EC0"/>
    <w:rsid w:val="00C56498"/>
    <w:rsid w:val="00C56700"/>
    <w:rsid w:val="00C567E5"/>
    <w:rsid w:val="00C56F1B"/>
    <w:rsid w:val="00C578B6"/>
    <w:rsid w:val="00C6106E"/>
    <w:rsid w:val="00C61AD4"/>
    <w:rsid w:val="00C62766"/>
    <w:rsid w:val="00C62B47"/>
    <w:rsid w:val="00C65457"/>
    <w:rsid w:val="00C66145"/>
    <w:rsid w:val="00C661BF"/>
    <w:rsid w:val="00C67193"/>
    <w:rsid w:val="00C673B9"/>
    <w:rsid w:val="00C67AF6"/>
    <w:rsid w:val="00C70434"/>
    <w:rsid w:val="00C70AF5"/>
    <w:rsid w:val="00C70B97"/>
    <w:rsid w:val="00C71CC3"/>
    <w:rsid w:val="00C71E73"/>
    <w:rsid w:val="00C721A5"/>
    <w:rsid w:val="00C728D5"/>
    <w:rsid w:val="00C738DC"/>
    <w:rsid w:val="00C7412C"/>
    <w:rsid w:val="00C747B5"/>
    <w:rsid w:val="00C75F39"/>
    <w:rsid w:val="00C8059D"/>
    <w:rsid w:val="00C80A80"/>
    <w:rsid w:val="00C81A7C"/>
    <w:rsid w:val="00C81A94"/>
    <w:rsid w:val="00C81BD5"/>
    <w:rsid w:val="00C823EE"/>
    <w:rsid w:val="00C8585A"/>
    <w:rsid w:val="00C87DCA"/>
    <w:rsid w:val="00C87FC6"/>
    <w:rsid w:val="00C905FE"/>
    <w:rsid w:val="00C90651"/>
    <w:rsid w:val="00C90883"/>
    <w:rsid w:val="00C90993"/>
    <w:rsid w:val="00C909FE"/>
    <w:rsid w:val="00C9163B"/>
    <w:rsid w:val="00C93061"/>
    <w:rsid w:val="00C93394"/>
    <w:rsid w:val="00C93483"/>
    <w:rsid w:val="00C94DE0"/>
    <w:rsid w:val="00C95BDB"/>
    <w:rsid w:val="00C95D99"/>
    <w:rsid w:val="00C96751"/>
    <w:rsid w:val="00C96771"/>
    <w:rsid w:val="00C967CE"/>
    <w:rsid w:val="00C96D07"/>
    <w:rsid w:val="00C97E86"/>
    <w:rsid w:val="00CA0899"/>
    <w:rsid w:val="00CA096B"/>
    <w:rsid w:val="00CA3A0A"/>
    <w:rsid w:val="00CA3B95"/>
    <w:rsid w:val="00CA4771"/>
    <w:rsid w:val="00CA4D22"/>
    <w:rsid w:val="00CA5BDB"/>
    <w:rsid w:val="00CA6B16"/>
    <w:rsid w:val="00CA6BFA"/>
    <w:rsid w:val="00CA73A2"/>
    <w:rsid w:val="00CA7833"/>
    <w:rsid w:val="00CB07D4"/>
    <w:rsid w:val="00CB0831"/>
    <w:rsid w:val="00CB0BAA"/>
    <w:rsid w:val="00CB112E"/>
    <w:rsid w:val="00CB1EBB"/>
    <w:rsid w:val="00CB2140"/>
    <w:rsid w:val="00CB3076"/>
    <w:rsid w:val="00CB349F"/>
    <w:rsid w:val="00CB3B06"/>
    <w:rsid w:val="00CB505F"/>
    <w:rsid w:val="00CB5E6B"/>
    <w:rsid w:val="00CB7B56"/>
    <w:rsid w:val="00CB7BF3"/>
    <w:rsid w:val="00CB7C49"/>
    <w:rsid w:val="00CC1202"/>
    <w:rsid w:val="00CC149D"/>
    <w:rsid w:val="00CC1E18"/>
    <w:rsid w:val="00CC25E7"/>
    <w:rsid w:val="00CC286F"/>
    <w:rsid w:val="00CC2880"/>
    <w:rsid w:val="00CC2A9A"/>
    <w:rsid w:val="00CC3CF9"/>
    <w:rsid w:val="00CC7506"/>
    <w:rsid w:val="00CC7EA7"/>
    <w:rsid w:val="00CD028D"/>
    <w:rsid w:val="00CD1514"/>
    <w:rsid w:val="00CD345A"/>
    <w:rsid w:val="00CD3582"/>
    <w:rsid w:val="00CD358A"/>
    <w:rsid w:val="00CD361F"/>
    <w:rsid w:val="00CD3FE7"/>
    <w:rsid w:val="00CD4871"/>
    <w:rsid w:val="00CD51C8"/>
    <w:rsid w:val="00CD5D56"/>
    <w:rsid w:val="00CD5FD4"/>
    <w:rsid w:val="00CD66FB"/>
    <w:rsid w:val="00CD69BB"/>
    <w:rsid w:val="00CD7000"/>
    <w:rsid w:val="00CD7243"/>
    <w:rsid w:val="00CE0227"/>
    <w:rsid w:val="00CE0DCF"/>
    <w:rsid w:val="00CE288E"/>
    <w:rsid w:val="00CE3DEB"/>
    <w:rsid w:val="00CE4091"/>
    <w:rsid w:val="00CE41E0"/>
    <w:rsid w:val="00CE5220"/>
    <w:rsid w:val="00CE6BEE"/>
    <w:rsid w:val="00CE6C84"/>
    <w:rsid w:val="00CE7683"/>
    <w:rsid w:val="00CE7BF6"/>
    <w:rsid w:val="00CF0853"/>
    <w:rsid w:val="00CF0ADA"/>
    <w:rsid w:val="00CF192A"/>
    <w:rsid w:val="00CF19B4"/>
    <w:rsid w:val="00CF1A93"/>
    <w:rsid w:val="00CF220A"/>
    <w:rsid w:val="00CF2211"/>
    <w:rsid w:val="00CF35E3"/>
    <w:rsid w:val="00CF3CDD"/>
    <w:rsid w:val="00CF3FB4"/>
    <w:rsid w:val="00CF4F25"/>
    <w:rsid w:val="00CF51F5"/>
    <w:rsid w:val="00CF62AA"/>
    <w:rsid w:val="00CF74EC"/>
    <w:rsid w:val="00D00A02"/>
    <w:rsid w:val="00D01BFA"/>
    <w:rsid w:val="00D0231A"/>
    <w:rsid w:val="00D03364"/>
    <w:rsid w:val="00D03939"/>
    <w:rsid w:val="00D040C6"/>
    <w:rsid w:val="00D05AA1"/>
    <w:rsid w:val="00D06337"/>
    <w:rsid w:val="00D072EE"/>
    <w:rsid w:val="00D07384"/>
    <w:rsid w:val="00D07458"/>
    <w:rsid w:val="00D0799B"/>
    <w:rsid w:val="00D07E95"/>
    <w:rsid w:val="00D10A76"/>
    <w:rsid w:val="00D12517"/>
    <w:rsid w:val="00D13C62"/>
    <w:rsid w:val="00D13F0A"/>
    <w:rsid w:val="00D13FEB"/>
    <w:rsid w:val="00D147C1"/>
    <w:rsid w:val="00D15AA2"/>
    <w:rsid w:val="00D15F8D"/>
    <w:rsid w:val="00D16481"/>
    <w:rsid w:val="00D21A21"/>
    <w:rsid w:val="00D21EAC"/>
    <w:rsid w:val="00D236A3"/>
    <w:rsid w:val="00D2403B"/>
    <w:rsid w:val="00D2579C"/>
    <w:rsid w:val="00D25B6F"/>
    <w:rsid w:val="00D261B0"/>
    <w:rsid w:val="00D265A6"/>
    <w:rsid w:val="00D26913"/>
    <w:rsid w:val="00D27794"/>
    <w:rsid w:val="00D2784C"/>
    <w:rsid w:val="00D31239"/>
    <w:rsid w:val="00D31BF5"/>
    <w:rsid w:val="00D32247"/>
    <w:rsid w:val="00D325EB"/>
    <w:rsid w:val="00D32FEF"/>
    <w:rsid w:val="00D3312E"/>
    <w:rsid w:val="00D334D1"/>
    <w:rsid w:val="00D35737"/>
    <w:rsid w:val="00D358F0"/>
    <w:rsid w:val="00D35CB9"/>
    <w:rsid w:val="00D35F70"/>
    <w:rsid w:val="00D36314"/>
    <w:rsid w:val="00D36F49"/>
    <w:rsid w:val="00D40E97"/>
    <w:rsid w:val="00D4110B"/>
    <w:rsid w:val="00D4267D"/>
    <w:rsid w:val="00D4272D"/>
    <w:rsid w:val="00D42771"/>
    <w:rsid w:val="00D42CA5"/>
    <w:rsid w:val="00D44695"/>
    <w:rsid w:val="00D44ACA"/>
    <w:rsid w:val="00D46066"/>
    <w:rsid w:val="00D46281"/>
    <w:rsid w:val="00D4661E"/>
    <w:rsid w:val="00D470CD"/>
    <w:rsid w:val="00D50095"/>
    <w:rsid w:val="00D51605"/>
    <w:rsid w:val="00D525E0"/>
    <w:rsid w:val="00D5293A"/>
    <w:rsid w:val="00D531FD"/>
    <w:rsid w:val="00D5338A"/>
    <w:rsid w:val="00D53DAE"/>
    <w:rsid w:val="00D54A26"/>
    <w:rsid w:val="00D57FF4"/>
    <w:rsid w:val="00D609E9"/>
    <w:rsid w:val="00D6134B"/>
    <w:rsid w:val="00D61657"/>
    <w:rsid w:val="00D61B77"/>
    <w:rsid w:val="00D6322B"/>
    <w:rsid w:val="00D635E2"/>
    <w:rsid w:val="00D6531E"/>
    <w:rsid w:val="00D65F53"/>
    <w:rsid w:val="00D66C64"/>
    <w:rsid w:val="00D66FA1"/>
    <w:rsid w:val="00D67A07"/>
    <w:rsid w:val="00D7086E"/>
    <w:rsid w:val="00D70CD2"/>
    <w:rsid w:val="00D71027"/>
    <w:rsid w:val="00D71B73"/>
    <w:rsid w:val="00D71C40"/>
    <w:rsid w:val="00D71C66"/>
    <w:rsid w:val="00D73119"/>
    <w:rsid w:val="00D73A40"/>
    <w:rsid w:val="00D74503"/>
    <w:rsid w:val="00D7470E"/>
    <w:rsid w:val="00D74EBE"/>
    <w:rsid w:val="00D75298"/>
    <w:rsid w:val="00D81711"/>
    <w:rsid w:val="00D8180B"/>
    <w:rsid w:val="00D819C0"/>
    <w:rsid w:val="00D8210B"/>
    <w:rsid w:val="00D829AB"/>
    <w:rsid w:val="00D83AB9"/>
    <w:rsid w:val="00D848E4"/>
    <w:rsid w:val="00D84DBD"/>
    <w:rsid w:val="00D84EA7"/>
    <w:rsid w:val="00D87A37"/>
    <w:rsid w:val="00D87FE5"/>
    <w:rsid w:val="00D901F1"/>
    <w:rsid w:val="00D9057F"/>
    <w:rsid w:val="00D90B71"/>
    <w:rsid w:val="00D91492"/>
    <w:rsid w:val="00D91B11"/>
    <w:rsid w:val="00D930FB"/>
    <w:rsid w:val="00D937DB"/>
    <w:rsid w:val="00D94A13"/>
    <w:rsid w:val="00D951C7"/>
    <w:rsid w:val="00D95990"/>
    <w:rsid w:val="00D96B68"/>
    <w:rsid w:val="00D9791C"/>
    <w:rsid w:val="00D97FD6"/>
    <w:rsid w:val="00DA02FA"/>
    <w:rsid w:val="00DA0AFE"/>
    <w:rsid w:val="00DA257C"/>
    <w:rsid w:val="00DA25B3"/>
    <w:rsid w:val="00DA33AD"/>
    <w:rsid w:val="00DA44BB"/>
    <w:rsid w:val="00DA46C7"/>
    <w:rsid w:val="00DA4A3F"/>
    <w:rsid w:val="00DA4C3A"/>
    <w:rsid w:val="00DA629D"/>
    <w:rsid w:val="00DA680D"/>
    <w:rsid w:val="00DA6A03"/>
    <w:rsid w:val="00DB093A"/>
    <w:rsid w:val="00DB1454"/>
    <w:rsid w:val="00DB16D4"/>
    <w:rsid w:val="00DB1A69"/>
    <w:rsid w:val="00DB2099"/>
    <w:rsid w:val="00DB34C0"/>
    <w:rsid w:val="00DB3B3B"/>
    <w:rsid w:val="00DB3F99"/>
    <w:rsid w:val="00DB4948"/>
    <w:rsid w:val="00DB4FA9"/>
    <w:rsid w:val="00DB5500"/>
    <w:rsid w:val="00DB5C42"/>
    <w:rsid w:val="00DB6624"/>
    <w:rsid w:val="00DB6B7C"/>
    <w:rsid w:val="00DB7074"/>
    <w:rsid w:val="00DC0188"/>
    <w:rsid w:val="00DC0E66"/>
    <w:rsid w:val="00DC132B"/>
    <w:rsid w:val="00DC1CD9"/>
    <w:rsid w:val="00DC2109"/>
    <w:rsid w:val="00DC286B"/>
    <w:rsid w:val="00DC2DA9"/>
    <w:rsid w:val="00DC313F"/>
    <w:rsid w:val="00DC3353"/>
    <w:rsid w:val="00DC38E0"/>
    <w:rsid w:val="00DC46EB"/>
    <w:rsid w:val="00DC4D90"/>
    <w:rsid w:val="00DC5DB5"/>
    <w:rsid w:val="00DC5E4C"/>
    <w:rsid w:val="00DC74B8"/>
    <w:rsid w:val="00DC767B"/>
    <w:rsid w:val="00DC7B1E"/>
    <w:rsid w:val="00DC7F00"/>
    <w:rsid w:val="00DD0053"/>
    <w:rsid w:val="00DD085C"/>
    <w:rsid w:val="00DD0D1F"/>
    <w:rsid w:val="00DD0D2E"/>
    <w:rsid w:val="00DD10AA"/>
    <w:rsid w:val="00DD159A"/>
    <w:rsid w:val="00DD1D39"/>
    <w:rsid w:val="00DD1EF1"/>
    <w:rsid w:val="00DD3201"/>
    <w:rsid w:val="00DD3531"/>
    <w:rsid w:val="00DD3983"/>
    <w:rsid w:val="00DD4918"/>
    <w:rsid w:val="00DD6AF7"/>
    <w:rsid w:val="00DD72D8"/>
    <w:rsid w:val="00DD79D7"/>
    <w:rsid w:val="00DE092A"/>
    <w:rsid w:val="00DE0C05"/>
    <w:rsid w:val="00DE28DE"/>
    <w:rsid w:val="00DE291E"/>
    <w:rsid w:val="00DE37BF"/>
    <w:rsid w:val="00DE3E39"/>
    <w:rsid w:val="00DE4B52"/>
    <w:rsid w:val="00DE518D"/>
    <w:rsid w:val="00DE56CC"/>
    <w:rsid w:val="00DE6774"/>
    <w:rsid w:val="00DE6D76"/>
    <w:rsid w:val="00DE6F2D"/>
    <w:rsid w:val="00DE7DFC"/>
    <w:rsid w:val="00DF0557"/>
    <w:rsid w:val="00DF090F"/>
    <w:rsid w:val="00DF0D7F"/>
    <w:rsid w:val="00DF132B"/>
    <w:rsid w:val="00DF17F7"/>
    <w:rsid w:val="00DF1D13"/>
    <w:rsid w:val="00DF2C73"/>
    <w:rsid w:val="00DF35D4"/>
    <w:rsid w:val="00DF4275"/>
    <w:rsid w:val="00DF4735"/>
    <w:rsid w:val="00DF4B24"/>
    <w:rsid w:val="00DF5F99"/>
    <w:rsid w:val="00DF67CA"/>
    <w:rsid w:val="00DF7E32"/>
    <w:rsid w:val="00E0040B"/>
    <w:rsid w:val="00E009A2"/>
    <w:rsid w:val="00E00BA6"/>
    <w:rsid w:val="00E0189A"/>
    <w:rsid w:val="00E01913"/>
    <w:rsid w:val="00E01A93"/>
    <w:rsid w:val="00E02406"/>
    <w:rsid w:val="00E029D3"/>
    <w:rsid w:val="00E02CBE"/>
    <w:rsid w:val="00E032AF"/>
    <w:rsid w:val="00E036F3"/>
    <w:rsid w:val="00E03786"/>
    <w:rsid w:val="00E05673"/>
    <w:rsid w:val="00E05F90"/>
    <w:rsid w:val="00E064B3"/>
    <w:rsid w:val="00E107A1"/>
    <w:rsid w:val="00E107CC"/>
    <w:rsid w:val="00E11035"/>
    <w:rsid w:val="00E12264"/>
    <w:rsid w:val="00E12646"/>
    <w:rsid w:val="00E1296F"/>
    <w:rsid w:val="00E13016"/>
    <w:rsid w:val="00E13309"/>
    <w:rsid w:val="00E1350B"/>
    <w:rsid w:val="00E13961"/>
    <w:rsid w:val="00E13C04"/>
    <w:rsid w:val="00E13D06"/>
    <w:rsid w:val="00E15C3C"/>
    <w:rsid w:val="00E15E05"/>
    <w:rsid w:val="00E1704E"/>
    <w:rsid w:val="00E17B0B"/>
    <w:rsid w:val="00E17BC4"/>
    <w:rsid w:val="00E20243"/>
    <w:rsid w:val="00E202F9"/>
    <w:rsid w:val="00E22654"/>
    <w:rsid w:val="00E22F30"/>
    <w:rsid w:val="00E231E9"/>
    <w:rsid w:val="00E23E4E"/>
    <w:rsid w:val="00E265D9"/>
    <w:rsid w:val="00E26FAD"/>
    <w:rsid w:val="00E27040"/>
    <w:rsid w:val="00E276FD"/>
    <w:rsid w:val="00E31151"/>
    <w:rsid w:val="00E31A94"/>
    <w:rsid w:val="00E31F1B"/>
    <w:rsid w:val="00E32067"/>
    <w:rsid w:val="00E33265"/>
    <w:rsid w:val="00E3329B"/>
    <w:rsid w:val="00E3467A"/>
    <w:rsid w:val="00E34D20"/>
    <w:rsid w:val="00E3610A"/>
    <w:rsid w:val="00E3699A"/>
    <w:rsid w:val="00E36C04"/>
    <w:rsid w:val="00E372D9"/>
    <w:rsid w:val="00E37D6E"/>
    <w:rsid w:val="00E417DE"/>
    <w:rsid w:val="00E41D39"/>
    <w:rsid w:val="00E41DE0"/>
    <w:rsid w:val="00E4269E"/>
    <w:rsid w:val="00E44C83"/>
    <w:rsid w:val="00E44D2A"/>
    <w:rsid w:val="00E454FD"/>
    <w:rsid w:val="00E47920"/>
    <w:rsid w:val="00E51BC9"/>
    <w:rsid w:val="00E51F73"/>
    <w:rsid w:val="00E54282"/>
    <w:rsid w:val="00E5431A"/>
    <w:rsid w:val="00E547E3"/>
    <w:rsid w:val="00E54806"/>
    <w:rsid w:val="00E54967"/>
    <w:rsid w:val="00E555A0"/>
    <w:rsid w:val="00E557A2"/>
    <w:rsid w:val="00E55CDC"/>
    <w:rsid w:val="00E5746E"/>
    <w:rsid w:val="00E6066D"/>
    <w:rsid w:val="00E60C88"/>
    <w:rsid w:val="00E60EC8"/>
    <w:rsid w:val="00E6138D"/>
    <w:rsid w:val="00E61F3A"/>
    <w:rsid w:val="00E627CB"/>
    <w:rsid w:val="00E62A9C"/>
    <w:rsid w:val="00E63EB1"/>
    <w:rsid w:val="00E640C9"/>
    <w:rsid w:val="00E6462A"/>
    <w:rsid w:val="00E649E4"/>
    <w:rsid w:val="00E665CE"/>
    <w:rsid w:val="00E6722F"/>
    <w:rsid w:val="00E706E6"/>
    <w:rsid w:val="00E70ABC"/>
    <w:rsid w:val="00E71850"/>
    <w:rsid w:val="00E719BB"/>
    <w:rsid w:val="00E71A1C"/>
    <w:rsid w:val="00E71FA3"/>
    <w:rsid w:val="00E72347"/>
    <w:rsid w:val="00E72C9C"/>
    <w:rsid w:val="00E73B7B"/>
    <w:rsid w:val="00E74376"/>
    <w:rsid w:val="00E744DF"/>
    <w:rsid w:val="00E74662"/>
    <w:rsid w:val="00E75BEC"/>
    <w:rsid w:val="00E7718E"/>
    <w:rsid w:val="00E7775B"/>
    <w:rsid w:val="00E77C9B"/>
    <w:rsid w:val="00E77D62"/>
    <w:rsid w:val="00E80B1F"/>
    <w:rsid w:val="00E813FF"/>
    <w:rsid w:val="00E81752"/>
    <w:rsid w:val="00E817E2"/>
    <w:rsid w:val="00E81B59"/>
    <w:rsid w:val="00E82701"/>
    <w:rsid w:val="00E82E9F"/>
    <w:rsid w:val="00E83D49"/>
    <w:rsid w:val="00E83E4B"/>
    <w:rsid w:val="00E85672"/>
    <w:rsid w:val="00E86B9B"/>
    <w:rsid w:val="00E86CEA"/>
    <w:rsid w:val="00E86D3B"/>
    <w:rsid w:val="00E87357"/>
    <w:rsid w:val="00E87737"/>
    <w:rsid w:val="00E87960"/>
    <w:rsid w:val="00E91684"/>
    <w:rsid w:val="00E91BCF"/>
    <w:rsid w:val="00E93D6F"/>
    <w:rsid w:val="00E93E42"/>
    <w:rsid w:val="00E946E4"/>
    <w:rsid w:val="00E947CA"/>
    <w:rsid w:val="00E95418"/>
    <w:rsid w:val="00E96887"/>
    <w:rsid w:val="00E978F6"/>
    <w:rsid w:val="00E97A30"/>
    <w:rsid w:val="00EA0A19"/>
    <w:rsid w:val="00EA1429"/>
    <w:rsid w:val="00EA282B"/>
    <w:rsid w:val="00EA28FD"/>
    <w:rsid w:val="00EA3CB8"/>
    <w:rsid w:val="00EA3CC8"/>
    <w:rsid w:val="00EA506B"/>
    <w:rsid w:val="00EA62BF"/>
    <w:rsid w:val="00EA672F"/>
    <w:rsid w:val="00EA6A24"/>
    <w:rsid w:val="00EA7F01"/>
    <w:rsid w:val="00EB2E3F"/>
    <w:rsid w:val="00EB31D0"/>
    <w:rsid w:val="00EB34DD"/>
    <w:rsid w:val="00EB4291"/>
    <w:rsid w:val="00EB527B"/>
    <w:rsid w:val="00EB5D51"/>
    <w:rsid w:val="00EB6500"/>
    <w:rsid w:val="00EB6BDE"/>
    <w:rsid w:val="00EC3528"/>
    <w:rsid w:val="00EC37F5"/>
    <w:rsid w:val="00EC3ABC"/>
    <w:rsid w:val="00EC45E0"/>
    <w:rsid w:val="00EC4B44"/>
    <w:rsid w:val="00EC50A8"/>
    <w:rsid w:val="00EC531F"/>
    <w:rsid w:val="00EC72A6"/>
    <w:rsid w:val="00EC7586"/>
    <w:rsid w:val="00ED020B"/>
    <w:rsid w:val="00ED036B"/>
    <w:rsid w:val="00ED0B03"/>
    <w:rsid w:val="00ED0FDA"/>
    <w:rsid w:val="00ED2470"/>
    <w:rsid w:val="00ED3082"/>
    <w:rsid w:val="00ED3141"/>
    <w:rsid w:val="00ED40CA"/>
    <w:rsid w:val="00ED4A43"/>
    <w:rsid w:val="00ED4F10"/>
    <w:rsid w:val="00ED5449"/>
    <w:rsid w:val="00ED7EFA"/>
    <w:rsid w:val="00EE01D5"/>
    <w:rsid w:val="00EE13DA"/>
    <w:rsid w:val="00EE1B2C"/>
    <w:rsid w:val="00EE30F5"/>
    <w:rsid w:val="00EE329F"/>
    <w:rsid w:val="00EE4DE0"/>
    <w:rsid w:val="00EE54FE"/>
    <w:rsid w:val="00EE62CD"/>
    <w:rsid w:val="00EE6685"/>
    <w:rsid w:val="00EE7845"/>
    <w:rsid w:val="00EE7ECA"/>
    <w:rsid w:val="00EF1026"/>
    <w:rsid w:val="00EF1664"/>
    <w:rsid w:val="00EF19FE"/>
    <w:rsid w:val="00EF1B23"/>
    <w:rsid w:val="00EF522B"/>
    <w:rsid w:val="00EF5B66"/>
    <w:rsid w:val="00EF6405"/>
    <w:rsid w:val="00EF6B1E"/>
    <w:rsid w:val="00EF729A"/>
    <w:rsid w:val="00EF7D42"/>
    <w:rsid w:val="00F00591"/>
    <w:rsid w:val="00F00D54"/>
    <w:rsid w:val="00F01737"/>
    <w:rsid w:val="00F01F53"/>
    <w:rsid w:val="00F022AF"/>
    <w:rsid w:val="00F029FB"/>
    <w:rsid w:val="00F02A34"/>
    <w:rsid w:val="00F031DA"/>
    <w:rsid w:val="00F04052"/>
    <w:rsid w:val="00F06E98"/>
    <w:rsid w:val="00F1031B"/>
    <w:rsid w:val="00F10886"/>
    <w:rsid w:val="00F10FBE"/>
    <w:rsid w:val="00F1103F"/>
    <w:rsid w:val="00F119E7"/>
    <w:rsid w:val="00F11B58"/>
    <w:rsid w:val="00F12334"/>
    <w:rsid w:val="00F124EC"/>
    <w:rsid w:val="00F13378"/>
    <w:rsid w:val="00F1496D"/>
    <w:rsid w:val="00F150B2"/>
    <w:rsid w:val="00F15C13"/>
    <w:rsid w:val="00F17DFA"/>
    <w:rsid w:val="00F237E7"/>
    <w:rsid w:val="00F23EC3"/>
    <w:rsid w:val="00F2423A"/>
    <w:rsid w:val="00F24472"/>
    <w:rsid w:val="00F24AFB"/>
    <w:rsid w:val="00F26238"/>
    <w:rsid w:val="00F27F17"/>
    <w:rsid w:val="00F3049E"/>
    <w:rsid w:val="00F3124A"/>
    <w:rsid w:val="00F313C9"/>
    <w:rsid w:val="00F3170D"/>
    <w:rsid w:val="00F3220C"/>
    <w:rsid w:val="00F32D4B"/>
    <w:rsid w:val="00F33E70"/>
    <w:rsid w:val="00F35313"/>
    <w:rsid w:val="00F36965"/>
    <w:rsid w:val="00F36F2D"/>
    <w:rsid w:val="00F37757"/>
    <w:rsid w:val="00F41417"/>
    <w:rsid w:val="00F41A16"/>
    <w:rsid w:val="00F41D4F"/>
    <w:rsid w:val="00F44363"/>
    <w:rsid w:val="00F445DB"/>
    <w:rsid w:val="00F455A7"/>
    <w:rsid w:val="00F45847"/>
    <w:rsid w:val="00F45ACD"/>
    <w:rsid w:val="00F4629C"/>
    <w:rsid w:val="00F46A11"/>
    <w:rsid w:val="00F472E6"/>
    <w:rsid w:val="00F47432"/>
    <w:rsid w:val="00F5010E"/>
    <w:rsid w:val="00F50501"/>
    <w:rsid w:val="00F50A09"/>
    <w:rsid w:val="00F51A01"/>
    <w:rsid w:val="00F51D5E"/>
    <w:rsid w:val="00F530E6"/>
    <w:rsid w:val="00F5339B"/>
    <w:rsid w:val="00F54A7C"/>
    <w:rsid w:val="00F5598A"/>
    <w:rsid w:val="00F55E5C"/>
    <w:rsid w:val="00F563B5"/>
    <w:rsid w:val="00F567A2"/>
    <w:rsid w:val="00F57313"/>
    <w:rsid w:val="00F6103F"/>
    <w:rsid w:val="00F610BA"/>
    <w:rsid w:val="00F6171F"/>
    <w:rsid w:val="00F618F6"/>
    <w:rsid w:val="00F61CEB"/>
    <w:rsid w:val="00F61E9D"/>
    <w:rsid w:val="00F625E1"/>
    <w:rsid w:val="00F62EC2"/>
    <w:rsid w:val="00F63963"/>
    <w:rsid w:val="00F641C0"/>
    <w:rsid w:val="00F64343"/>
    <w:rsid w:val="00F651E7"/>
    <w:rsid w:val="00F66354"/>
    <w:rsid w:val="00F7037F"/>
    <w:rsid w:val="00F70839"/>
    <w:rsid w:val="00F71D26"/>
    <w:rsid w:val="00F72EA5"/>
    <w:rsid w:val="00F732C1"/>
    <w:rsid w:val="00F73654"/>
    <w:rsid w:val="00F73C5A"/>
    <w:rsid w:val="00F74CD7"/>
    <w:rsid w:val="00F7562E"/>
    <w:rsid w:val="00F75F9A"/>
    <w:rsid w:val="00F76047"/>
    <w:rsid w:val="00F7606C"/>
    <w:rsid w:val="00F76A8C"/>
    <w:rsid w:val="00F770FE"/>
    <w:rsid w:val="00F80D94"/>
    <w:rsid w:val="00F821A3"/>
    <w:rsid w:val="00F82A17"/>
    <w:rsid w:val="00F8331E"/>
    <w:rsid w:val="00F83FAA"/>
    <w:rsid w:val="00F8473F"/>
    <w:rsid w:val="00F85E54"/>
    <w:rsid w:val="00F865FC"/>
    <w:rsid w:val="00F866FC"/>
    <w:rsid w:val="00F869D0"/>
    <w:rsid w:val="00F8716E"/>
    <w:rsid w:val="00F90C11"/>
    <w:rsid w:val="00F91119"/>
    <w:rsid w:val="00F918AF"/>
    <w:rsid w:val="00F919E9"/>
    <w:rsid w:val="00F9208C"/>
    <w:rsid w:val="00F944CE"/>
    <w:rsid w:val="00F95C15"/>
    <w:rsid w:val="00F95C94"/>
    <w:rsid w:val="00F95DD7"/>
    <w:rsid w:val="00F96145"/>
    <w:rsid w:val="00F966E5"/>
    <w:rsid w:val="00F96A1C"/>
    <w:rsid w:val="00F97942"/>
    <w:rsid w:val="00F97DEF"/>
    <w:rsid w:val="00F97E63"/>
    <w:rsid w:val="00FA08FC"/>
    <w:rsid w:val="00FA1174"/>
    <w:rsid w:val="00FA176D"/>
    <w:rsid w:val="00FA2D6E"/>
    <w:rsid w:val="00FA3643"/>
    <w:rsid w:val="00FA36A5"/>
    <w:rsid w:val="00FA3AC7"/>
    <w:rsid w:val="00FA41A4"/>
    <w:rsid w:val="00FA4BDA"/>
    <w:rsid w:val="00FA5EC3"/>
    <w:rsid w:val="00FA66FE"/>
    <w:rsid w:val="00FB0D17"/>
    <w:rsid w:val="00FB1586"/>
    <w:rsid w:val="00FB1833"/>
    <w:rsid w:val="00FB1AF0"/>
    <w:rsid w:val="00FB2228"/>
    <w:rsid w:val="00FB39F8"/>
    <w:rsid w:val="00FB3ABC"/>
    <w:rsid w:val="00FB3EB8"/>
    <w:rsid w:val="00FB4777"/>
    <w:rsid w:val="00FB5022"/>
    <w:rsid w:val="00FB54B0"/>
    <w:rsid w:val="00FB5B1C"/>
    <w:rsid w:val="00FB6D91"/>
    <w:rsid w:val="00FB726D"/>
    <w:rsid w:val="00FB7415"/>
    <w:rsid w:val="00FB7E40"/>
    <w:rsid w:val="00FC2107"/>
    <w:rsid w:val="00FC281D"/>
    <w:rsid w:val="00FC3009"/>
    <w:rsid w:val="00FC326F"/>
    <w:rsid w:val="00FC3482"/>
    <w:rsid w:val="00FC37A0"/>
    <w:rsid w:val="00FC4CA8"/>
    <w:rsid w:val="00FC6789"/>
    <w:rsid w:val="00FC6A6C"/>
    <w:rsid w:val="00FC7106"/>
    <w:rsid w:val="00FD0BAA"/>
    <w:rsid w:val="00FD2840"/>
    <w:rsid w:val="00FD3D55"/>
    <w:rsid w:val="00FD4103"/>
    <w:rsid w:val="00FD627D"/>
    <w:rsid w:val="00FD67EC"/>
    <w:rsid w:val="00FD6AD6"/>
    <w:rsid w:val="00FD7CAE"/>
    <w:rsid w:val="00FE038E"/>
    <w:rsid w:val="00FE0637"/>
    <w:rsid w:val="00FE23FF"/>
    <w:rsid w:val="00FE2F75"/>
    <w:rsid w:val="00FE3E58"/>
    <w:rsid w:val="00FE5526"/>
    <w:rsid w:val="00FE5CA0"/>
    <w:rsid w:val="00FE5E6C"/>
    <w:rsid w:val="00FE6C67"/>
    <w:rsid w:val="00FE6DFA"/>
    <w:rsid w:val="00FE740A"/>
    <w:rsid w:val="00FF00C2"/>
    <w:rsid w:val="00FF10DF"/>
    <w:rsid w:val="00FF170A"/>
    <w:rsid w:val="00FF20D6"/>
    <w:rsid w:val="00FF225C"/>
    <w:rsid w:val="00FF25BC"/>
    <w:rsid w:val="00FF52B3"/>
    <w:rsid w:val="00FF561C"/>
    <w:rsid w:val="00FF5BD0"/>
    <w:rsid w:val="00FF6219"/>
    <w:rsid w:val="00FF6318"/>
    <w:rsid w:val="00FF684F"/>
    <w:rsid w:val="00FF6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8DE10"/>
  <w15:docId w15:val="{4847930B-95EE-4A8B-B214-274B2E3AE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1ABD"/>
  </w:style>
  <w:style w:type="paragraph" w:styleId="1">
    <w:name w:val="heading 1"/>
    <w:basedOn w:val="a0"/>
    <w:next w:val="a0"/>
    <w:link w:val="10"/>
    <w:uiPriority w:val="9"/>
    <w:qFormat/>
    <w:rsid w:val="00946856"/>
    <w:pPr>
      <w:keepNext/>
      <w:spacing w:line="360" w:lineRule="auto"/>
      <w:jc w:val="both"/>
      <w:outlineLvl w:val="0"/>
    </w:pPr>
    <w:rPr>
      <w:sz w:val="28"/>
    </w:rPr>
  </w:style>
  <w:style w:type="paragraph" w:styleId="2">
    <w:name w:val="heading 2"/>
    <w:basedOn w:val="a0"/>
    <w:next w:val="a0"/>
    <w:link w:val="20"/>
    <w:uiPriority w:val="9"/>
    <w:qFormat/>
    <w:rsid w:val="0092250A"/>
    <w:pPr>
      <w:keepNext/>
      <w:keepLines/>
      <w:spacing w:before="200"/>
      <w:outlineLvl w:val="1"/>
    </w:pPr>
    <w:rPr>
      <w:rFonts w:ascii="Cambria" w:hAnsi="Cambria"/>
      <w:b/>
      <w:bCs/>
      <w:color w:val="4F81BD"/>
      <w:sz w:val="26"/>
      <w:szCs w:val="26"/>
    </w:rPr>
  </w:style>
  <w:style w:type="paragraph" w:styleId="3">
    <w:name w:val="heading 3"/>
    <w:basedOn w:val="a0"/>
    <w:next w:val="a0"/>
    <w:link w:val="30"/>
    <w:qFormat/>
    <w:rsid w:val="002B070B"/>
    <w:pPr>
      <w:keepNext/>
      <w:spacing w:before="240" w:after="60"/>
      <w:outlineLvl w:val="2"/>
    </w:pPr>
    <w:rPr>
      <w:rFonts w:ascii="Arial" w:hAnsi="Arial"/>
      <w:b/>
      <w:bCs/>
      <w:sz w:val="26"/>
      <w:szCs w:val="26"/>
    </w:rPr>
  </w:style>
  <w:style w:type="paragraph" w:styleId="4">
    <w:name w:val="heading 4"/>
    <w:basedOn w:val="a0"/>
    <w:next w:val="a1"/>
    <w:link w:val="40"/>
    <w:qFormat/>
    <w:rsid w:val="0092250A"/>
    <w:pPr>
      <w:keepNext/>
      <w:tabs>
        <w:tab w:val="num" w:pos="3090"/>
        <w:tab w:val="right" w:pos="8640"/>
      </w:tabs>
      <w:spacing w:line="360" w:lineRule="auto"/>
      <w:ind w:left="3090" w:hanging="360"/>
      <w:outlineLvl w:val="3"/>
    </w:pPr>
    <w:rPr>
      <w:rFonts w:ascii="Times New Roman CYR" w:hAnsi="Times New Roman CYR"/>
      <w:i/>
      <w:kern w:val="28"/>
      <w:sz w:val="24"/>
    </w:rPr>
  </w:style>
  <w:style w:type="paragraph" w:styleId="5">
    <w:name w:val="heading 5"/>
    <w:basedOn w:val="a0"/>
    <w:next w:val="a0"/>
    <w:qFormat/>
    <w:rsid w:val="00F37757"/>
    <w:pPr>
      <w:spacing w:before="240" w:after="60"/>
      <w:outlineLvl w:val="4"/>
    </w:pPr>
    <w:rPr>
      <w:b/>
      <w:bCs/>
      <w:i/>
      <w:iCs/>
      <w:sz w:val="26"/>
      <w:szCs w:val="26"/>
    </w:rPr>
  </w:style>
  <w:style w:type="paragraph" w:styleId="6">
    <w:name w:val="heading 6"/>
    <w:basedOn w:val="a0"/>
    <w:next w:val="a1"/>
    <w:link w:val="60"/>
    <w:qFormat/>
    <w:rsid w:val="0092250A"/>
    <w:pPr>
      <w:keepNext/>
      <w:tabs>
        <w:tab w:val="num" w:pos="4530"/>
        <w:tab w:val="right" w:pos="8640"/>
      </w:tabs>
      <w:spacing w:before="120" w:after="80"/>
      <w:ind w:left="4530" w:hanging="180"/>
      <w:jc w:val="center"/>
      <w:outlineLvl w:val="5"/>
    </w:pPr>
    <w:rPr>
      <w:rFonts w:ascii="Times New Roman CYR" w:hAnsi="Times New Roman CYR"/>
      <w:smallCaps/>
      <w:spacing w:val="20"/>
      <w:kern w:val="28"/>
      <w:sz w:val="24"/>
    </w:rPr>
  </w:style>
  <w:style w:type="paragraph" w:styleId="7">
    <w:name w:val="heading 7"/>
    <w:basedOn w:val="a0"/>
    <w:next w:val="a1"/>
    <w:link w:val="70"/>
    <w:qFormat/>
    <w:rsid w:val="0092250A"/>
    <w:pPr>
      <w:keepNext/>
      <w:tabs>
        <w:tab w:val="num" w:pos="5250"/>
        <w:tab w:val="right" w:pos="8640"/>
      </w:tabs>
      <w:spacing w:before="80" w:after="60"/>
      <w:ind w:left="5250" w:hanging="360"/>
      <w:jc w:val="both"/>
      <w:outlineLvl w:val="6"/>
    </w:pPr>
    <w:rPr>
      <w:rFonts w:ascii="Times New Roman CYR" w:hAnsi="Times New Roman CYR"/>
      <w:caps/>
      <w:kern w:val="28"/>
      <w:sz w:val="24"/>
    </w:rPr>
  </w:style>
  <w:style w:type="paragraph" w:styleId="8">
    <w:name w:val="heading 8"/>
    <w:basedOn w:val="a0"/>
    <w:next w:val="a1"/>
    <w:link w:val="80"/>
    <w:qFormat/>
    <w:rsid w:val="0092250A"/>
    <w:pPr>
      <w:keepNext/>
      <w:tabs>
        <w:tab w:val="num" w:pos="5970"/>
        <w:tab w:val="right" w:pos="8640"/>
      </w:tabs>
      <w:spacing w:line="360" w:lineRule="auto"/>
      <w:ind w:left="5970" w:hanging="360"/>
      <w:jc w:val="center"/>
      <w:outlineLvl w:val="7"/>
    </w:pPr>
    <w:rPr>
      <w:rFonts w:ascii="Times New Roman CYR" w:hAnsi="Times New Roman CYR"/>
      <w:spacing w:val="-2"/>
      <w:kern w:val="28"/>
      <w:sz w:val="24"/>
    </w:rPr>
  </w:style>
  <w:style w:type="paragraph" w:styleId="9">
    <w:name w:val="heading 9"/>
    <w:basedOn w:val="a0"/>
    <w:next w:val="a1"/>
    <w:link w:val="90"/>
    <w:qFormat/>
    <w:rsid w:val="0092250A"/>
    <w:pPr>
      <w:keepNext/>
      <w:tabs>
        <w:tab w:val="num" w:pos="6690"/>
        <w:tab w:val="right" w:pos="8640"/>
      </w:tabs>
      <w:spacing w:line="360" w:lineRule="auto"/>
      <w:ind w:left="6690" w:hanging="180"/>
      <w:outlineLvl w:val="8"/>
    </w:pPr>
    <w:rPr>
      <w:rFonts w:ascii="Times New Roman CYR" w:hAnsi="Times New Roman CYR"/>
      <w:spacing w:val="-2"/>
      <w:kern w:val="28"/>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D334D1"/>
    <w:pPr>
      <w:jc w:val="both"/>
    </w:pPr>
    <w:rPr>
      <w:rFonts w:ascii="ISOCPEUR" w:eastAsia="SimSun" w:hAnsi="ISOCPEUR" w:cs="ISOCPEUR"/>
      <w:i/>
      <w:iCs/>
      <w:sz w:val="28"/>
      <w:szCs w:val="28"/>
      <w:lang w:val="uk-UA"/>
    </w:rPr>
  </w:style>
  <w:style w:type="paragraph" w:styleId="a6">
    <w:name w:val="Body Text Indent"/>
    <w:basedOn w:val="a0"/>
    <w:rsid w:val="002B070B"/>
    <w:pPr>
      <w:ind w:firstLine="720"/>
      <w:jc w:val="both"/>
    </w:pPr>
    <w:rPr>
      <w:rFonts w:ascii="Arial" w:hAnsi="Arial"/>
      <w:sz w:val="32"/>
    </w:rPr>
  </w:style>
  <w:style w:type="paragraph" w:styleId="a7">
    <w:name w:val="caption"/>
    <w:basedOn w:val="a0"/>
    <w:next w:val="a0"/>
    <w:qFormat/>
    <w:rsid w:val="00540E83"/>
    <w:rPr>
      <w:b/>
      <w:bCs/>
    </w:rPr>
  </w:style>
  <w:style w:type="character" w:styleId="a8">
    <w:name w:val="Hyperlink"/>
    <w:uiPriority w:val="99"/>
    <w:rsid w:val="00E0189A"/>
    <w:rPr>
      <w:color w:val="0000FF"/>
      <w:u w:val="single"/>
    </w:rPr>
  </w:style>
  <w:style w:type="character" w:styleId="a9">
    <w:name w:val="FollowedHyperlink"/>
    <w:rsid w:val="00E0189A"/>
    <w:rPr>
      <w:color w:val="800080"/>
      <w:u w:val="single"/>
    </w:rPr>
  </w:style>
  <w:style w:type="paragraph" w:styleId="aa">
    <w:name w:val="header"/>
    <w:basedOn w:val="a0"/>
    <w:link w:val="ab"/>
    <w:uiPriority w:val="99"/>
    <w:unhideWhenUsed/>
    <w:rsid w:val="0098727C"/>
    <w:pPr>
      <w:tabs>
        <w:tab w:val="center" w:pos="4677"/>
        <w:tab w:val="right" w:pos="9355"/>
      </w:tabs>
    </w:pPr>
  </w:style>
  <w:style w:type="character" w:customStyle="1" w:styleId="ab">
    <w:name w:val="Верхний колонтитул Знак"/>
    <w:basedOn w:val="a2"/>
    <w:link w:val="aa"/>
    <w:uiPriority w:val="99"/>
    <w:rsid w:val="0098727C"/>
  </w:style>
  <w:style w:type="paragraph" w:styleId="ac">
    <w:name w:val="footer"/>
    <w:basedOn w:val="a0"/>
    <w:link w:val="ad"/>
    <w:uiPriority w:val="99"/>
    <w:unhideWhenUsed/>
    <w:rsid w:val="0098727C"/>
    <w:pPr>
      <w:tabs>
        <w:tab w:val="center" w:pos="4677"/>
        <w:tab w:val="right" w:pos="9355"/>
      </w:tabs>
    </w:pPr>
  </w:style>
  <w:style w:type="character" w:customStyle="1" w:styleId="ad">
    <w:name w:val="Нижний колонтитул Знак"/>
    <w:basedOn w:val="a2"/>
    <w:link w:val="ac"/>
    <w:uiPriority w:val="99"/>
    <w:rsid w:val="0098727C"/>
  </w:style>
  <w:style w:type="character" w:styleId="ae">
    <w:name w:val="Placeholder Text"/>
    <w:uiPriority w:val="99"/>
    <w:semiHidden/>
    <w:rsid w:val="00A3077A"/>
    <w:rPr>
      <w:color w:val="808080"/>
    </w:rPr>
  </w:style>
  <w:style w:type="paragraph" w:styleId="af">
    <w:name w:val="Balloon Text"/>
    <w:basedOn w:val="a0"/>
    <w:link w:val="af0"/>
    <w:uiPriority w:val="99"/>
    <w:semiHidden/>
    <w:unhideWhenUsed/>
    <w:rsid w:val="00A3077A"/>
    <w:rPr>
      <w:rFonts w:ascii="Tahoma" w:hAnsi="Tahoma"/>
      <w:sz w:val="16"/>
      <w:szCs w:val="16"/>
    </w:rPr>
  </w:style>
  <w:style w:type="character" w:customStyle="1" w:styleId="af0">
    <w:name w:val="Текст выноски Знак"/>
    <w:link w:val="af"/>
    <w:uiPriority w:val="99"/>
    <w:semiHidden/>
    <w:rsid w:val="00A3077A"/>
    <w:rPr>
      <w:rFonts w:ascii="Tahoma" w:hAnsi="Tahoma" w:cs="Tahoma"/>
      <w:sz w:val="16"/>
      <w:szCs w:val="16"/>
    </w:rPr>
  </w:style>
  <w:style w:type="character" w:styleId="af1">
    <w:name w:val="annotation reference"/>
    <w:uiPriority w:val="99"/>
    <w:semiHidden/>
    <w:unhideWhenUsed/>
    <w:rsid w:val="000A3AB4"/>
    <w:rPr>
      <w:sz w:val="16"/>
      <w:szCs w:val="16"/>
    </w:rPr>
  </w:style>
  <w:style w:type="paragraph" w:styleId="af2">
    <w:name w:val="annotation text"/>
    <w:basedOn w:val="a0"/>
    <w:link w:val="af3"/>
    <w:uiPriority w:val="99"/>
    <w:unhideWhenUsed/>
    <w:rsid w:val="000A3AB4"/>
  </w:style>
  <w:style w:type="character" w:customStyle="1" w:styleId="af3">
    <w:name w:val="Текст примечания Знак"/>
    <w:basedOn w:val="a2"/>
    <w:link w:val="af2"/>
    <w:uiPriority w:val="99"/>
    <w:rsid w:val="000A3AB4"/>
  </w:style>
  <w:style w:type="paragraph" w:styleId="af4">
    <w:name w:val="annotation subject"/>
    <w:basedOn w:val="af2"/>
    <w:next w:val="af2"/>
    <w:link w:val="af5"/>
    <w:uiPriority w:val="99"/>
    <w:semiHidden/>
    <w:unhideWhenUsed/>
    <w:rsid w:val="000A3AB4"/>
    <w:rPr>
      <w:b/>
      <w:bCs/>
    </w:rPr>
  </w:style>
  <w:style w:type="character" w:customStyle="1" w:styleId="af5">
    <w:name w:val="Тема примечания Знак"/>
    <w:link w:val="af4"/>
    <w:uiPriority w:val="99"/>
    <w:semiHidden/>
    <w:rsid w:val="000A3AB4"/>
    <w:rPr>
      <w:b/>
      <w:bCs/>
    </w:rPr>
  </w:style>
  <w:style w:type="character" w:customStyle="1" w:styleId="20">
    <w:name w:val="Заголовок 2 Знак"/>
    <w:link w:val="2"/>
    <w:uiPriority w:val="9"/>
    <w:rsid w:val="0092250A"/>
    <w:rPr>
      <w:rFonts w:ascii="Cambria" w:eastAsia="Times New Roman" w:hAnsi="Cambria" w:cs="Times New Roman"/>
      <w:b/>
      <w:bCs/>
      <w:color w:val="4F81BD"/>
      <w:sz w:val="26"/>
      <w:szCs w:val="26"/>
    </w:rPr>
  </w:style>
  <w:style w:type="character" w:customStyle="1" w:styleId="40">
    <w:name w:val="Заголовок 4 Знак"/>
    <w:link w:val="4"/>
    <w:rsid w:val="0092250A"/>
    <w:rPr>
      <w:rFonts w:ascii="Times New Roman CYR" w:hAnsi="Times New Roman CYR"/>
      <w:i/>
      <w:kern w:val="28"/>
      <w:sz w:val="24"/>
    </w:rPr>
  </w:style>
  <w:style w:type="character" w:customStyle="1" w:styleId="60">
    <w:name w:val="Заголовок 6 Знак"/>
    <w:link w:val="6"/>
    <w:rsid w:val="0092250A"/>
    <w:rPr>
      <w:rFonts w:ascii="Times New Roman CYR" w:hAnsi="Times New Roman CYR"/>
      <w:smallCaps/>
      <w:spacing w:val="20"/>
      <w:kern w:val="28"/>
      <w:sz w:val="24"/>
    </w:rPr>
  </w:style>
  <w:style w:type="character" w:customStyle="1" w:styleId="70">
    <w:name w:val="Заголовок 7 Знак"/>
    <w:link w:val="7"/>
    <w:rsid w:val="0092250A"/>
    <w:rPr>
      <w:rFonts w:ascii="Times New Roman CYR" w:hAnsi="Times New Roman CYR"/>
      <w:caps/>
      <w:kern w:val="28"/>
      <w:sz w:val="24"/>
    </w:rPr>
  </w:style>
  <w:style w:type="character" w:customStyle="1" w:styleId="80">
    <w:name w:val="Заголовок 8 Знак"/>
    <w:link w:val="8"/>
    <w:rsid w:val="0092250A"/>
    <w:rPr>
      <w:rFonts w:ascii="Times New Roman CYR" w:hAnsi="Times New Roman CYR"/>
      <w:spacing w:val="-2"/>
      <w:kern w:val="28"/>
      <w:sz w:val="24"/>
    </w:rPr>
  </w:style>
  <w:style w:type="character" w:customStyle="1" w:styleId="90">
    <w:name w:val="Заголовок 9 Знак"/>
    <w:link w:val="9"/>
    <w:rsid w:val="0092250A"/>
    <w:rPr>
      <w:rFonts w:ascii="Times New Roman CYR" w:hAnsi="Times New Roman CYR"/>
      <w:spacing w:val="-2"/>
      <w:kern w:val="28"/>
      <w:sz w:val="24"/>
    </w:rPr>
  </w:style>
  <w:style w:type="character" w:styleId="af6">
    <w:name w:val="page number"/>
    <w:basedOn w:val="a2"/>
    <w:rsid w:val="0092250A"/>
  </w:style>
  <w:style w:type="paragraph" w:styleId="a1">
    <w:name w:val="Body Text"/>
    <w:basedOn w:val="a0"/>
    <w:link w:val="af7"/>
    <w:rsid w:val="0092250A"/>
    <w:pPr>
      <w:spacing w:line="360" w:lineRule="auto"/>
      <w:ind w:firstLine="567"/>
      <w:jc w:val="both"/>
    </w:pPr>
    <w:rPr>
      <w:sz w:val="28"/>
      <w:lang w:val="en-US"/>
    </w:rPr>
  </w:style>
  <w:style w:type="character" w:customStyle="1" w:styleId="af7">
    <w:name w:val="Основной текст Знак"/>
    <w:link w:val="a1"/>
    <w:rsid w:val="0092250A"/>
    <w:rPr>
      <w:sz w:val="28"/>
      <w:lang w:val="en-US"/>
    </w:rPr>
  </w:style>
  <w:style w:type="paragraph" w:styleId="af8">
    <w:name w:val="Document Map"/>
    <w:basedOn w:val="a0"/>
    <w:link w:val="af9"/>
    <w:semiHidden/>
    <w:rsid w:val="0092250A"/>
    <w:pPr>
      <w:shd w:val="clear" w:color="auto" w:fill="000080"/>
    </w:pPr>
    <w:rPr>
      <w:rFonts w:ascii="Tahoma" w:hAnsi="Tahoma"/>
    </w:rPr>
  </w:style>
  <w:style w:type="character" w:customStyle="1" w:styleId="af9">
    <w:name w:val="Схема документа Знак"/>
    <w:link w:val="af8"/>
    <w:semiHidden/>
    <w:rsid w:val="0092250A"/>
    <w:rPr>
      <w:rFonts w:ascii="Tahoma" w:hAnsi="Tahoma"/>
      <w:shd w:val="clear" w:color="auto" w:fill="000080"/>
    </w:rPr>
  </w:style>
  <w:style w:type="paragraph" w:styleId="11">
    <w:name w:val="toc 1"/>
    <w:basedOn w:val="a0"/>
    <w:next w:val="a0"/>
    <w:autoRedefine/>
    <w:uiPriority w:val="39"/>
    <w:qFormat/>
    <w:rsid w:val="001779E3"/>
    <w:pPr>
      <w:tabs>
        <w:tab w:val="right" w:leader="dot" w:pos="9639"/>
      </w:tabs>
      <w:spacing w:before="120" w:after="120" w:line="360" w:lineRule="auto"/>
      <w:ind w:left="284" w:right="452"/>
      <w:jc w:val="both"/>
    </w:pPr>
    <w:rPr>
      <w:b/>
      <w:caps/>
    </w:rPr>
  </w:style>
  <w:style w:type="paragraph" w:styleId="21">
    <w:name w:val="toc 2"/>
    <w:basedOn w:val="a0"/>
    <w:next w:val="a0"/>
    <w:autoRedefine/>
    <w:uiPriority w:val="39"/>
    <w:qFormat/>
    <w:rsid w:val="000B699C"/>
    <w:pPr>
      <w:tabs>
        <w:tab w:val="left" w:pos="1400"/>
        <w:tab w:val="right" w:leader="dot" w:pos="9344"/>
      </w:tabs>
      <w:spacing w:line="360" w:lineRule="auto"/>
      <w:ind w:left="142" w:right="593" w:firstLine="142"/>
    </w:pPr>
    <w:rPr>
      <w:smallCaps/>
      <w:noProof/>
    </w:rPr>
  </w:style>
  <w:style w:type="paragraph" w:styleId="31">
    <w:name w:val="toc 3"/>
    <w:basedOn w:val="a0"/>
    <w:next w:val="a0"/>
    <w:autoRedefine/>
    <w:uiPriority w:val="39"/>
    <w:qFormat/>
    <w:rsid w:val="00946856"/>
    <w:pPr>
      <w:tabs>
        <w:tab w:val="left" w:pos="567"/>
        <w:tab w:val="left" w:pos="709"/>
        <w:tab w:val="left" w:pos="851"/>
        <w:tab w:val="left" w:pos="1000"/>
        <w:tab w:val="right" w:leader="dot" w:pos="9072"/>
      </w:tabs>
      <w:spacing w:line="360" w:lineRule="auto"/>
      <w:ind w:left="284" w:right="452"/>
      <w:jc w:val="both"/>
    </w:pPr>
    <w:rPr>
      <w:i/>
    </w:rPr>
  </w:style>
  <w:style w:type="paragraph" w:styleId="41">
    <w:name w:val="toc 4"/>
    <w:basedOn w:val="a0"/>
    <w:next w:val="a0"/>
    <w:autoRedefine/>
    <w:semiHidden/>
    <w:rsid w:val="0092250A"/>
    <w:pPr>
      <w:ind w:left="600"/>
    </w:pPr>
    <w:rPr>
      <w:sz w:val="18"/>
    </w:rPr>
  </w:style>
  <w:style w:type="paragraph" w:styleId="50">
    <w:name w:val="toc 5"/>
    <w:basedOn w:val="a0"/>
    <w:next w:val="a0"/>
    <w:autoRedefine/>
    <w:semiHidden/>
    <w:rsid w:val="0092250A"/>
    <w:pPr>
      <w:ind w:left="800"/>
    </w:pPr>
    <w:rPr>
      <w:sz w:val="18"/>
    </w:rPr>
  </w:style>
  <w:style w:type="paragraph" w:styleId="61">
    <w:name w:val="toc 6"/>
    <w:basedOn w:val="a0"/>
    <w:next w:val="a0"/>
    <w:autoRedefine/>
    <w:semiHidden/>
    <w:rsid w:val="0092250A"/>
    <w:pPr>
      <w:ind w:left="1000"/>
    </w:pPr>
    <w:rPr>
      <w:sz w:val="18"/>
    </w:rPr>
  </w:style>
  <w:style w:type="paragraph" w:styleId="71">
    <w:name w:val="toc 7"/>
    <w:basedOn w:val="a0"/>
    <w:next w:val="a0"/>
    <w:autoRedefine/>
    <w:semiHidden/>
    <w:rsid w:val="0092250A"/>
    <w:pPr>
      <w:ind w:left="1200"/>
    </w:pPr>
    <w:rPr>
      <w:sz w:val="18"/>
    </w:rPr>
  </w:style>
  <w:style w:type="paragraph" w:styleId="81">
    <w:name w:val="toc 8"/>
    <w:basedOn w:val="a0"/>
    <w:next w:val="a0"/>
    <w:autoRedefine/>
    <w:semiHidden/>
    <w:rsid w:val="0092250A"/>
    <w:pPr>
      <w:ind w:left="1400"/>
    </w:pPr>
    <w:rPr>
      <w:sz w:val="18"/>
    </w:rPr>
  </w:style>
  <w:style w:type="paragraph" w:styleId="91">
    <w:name w:val="toc 9"/>
    <w:basedOn w:val="a0"/>
    <w:next w:val="a0"/>
    <w:autoRedefine/>
    <w:semiHidden/>
    <w:rsid w:val="0092250A"/>
    <w:pPr>
      <w:ind w:left="1600"/>
    </w:pPr>
    <w:rPr>
      <w:sz w:val="18"/>
    </w:rPr>
  </w:style>
  <w:style w:type="paragraph" w:styleId="22">
    <w:name w:val="Body Text 2"/>
    <w:basedOn w:val="a0"/>
    <w:link w:val="23"/>
    <w:rsid w:val="0092250A"/>
    <w:pPr>
      <w:jc w:val="center"/>
    </w:pPr>
    <w:rPr>
      <w:sz w:val="24"/>
    </w:rPr>
  </w:style>
  <w:style w:type="character" w:customStyle="1" w:styleId="23">
    <w:name w:val="Основной текст 2 Знак"/>
    <w:link w:val="22"/>
    <w:rsid w:val="0092250A"/>
    <w:rPr>
      <w:sz w:val="24"/>
    </w:rPr>
  </w:style>
  <w:style w:type="paragraph" w:styleId="32">
    <w:name w:val="Body Text 3"/>
    <w:basedOn w:val="a0"/>
    <w:link w:val="33"/>
    <w:rsid w:val="0092250A"/>
    <w:rPr>
      <w:rFonts w:ascii="Arial" w:hAnsi="Arial"/>
      <w:i/>
    </w:rPr>
  </w:style>
  <w:style w:type="character" w:customStyle="1" w:styleId="33">
    <w:name w:val="Основной текст 3 Знак"/>
    <w:link w:val="32"/>
    <w:rsid w:val="0092250A"/>
    <w:rPr>
      <w:rFonts w:ascii="Arial" w:hAnsi="Arial"/>
      <w:i/>
    </w:rPr>
  </w:style>
  <w:style w:type="paragraph" w:styleId="afa">
    <w:name w:val="Title"/>
    <w:basedOn w:val="a0"/>
    <w:link w:val="afb"/>
    <w:qFormat/>
    <w:rsid w:val="0092250A"/>
    <w:pPr>
      <w:ind w:firstLine="709"/>
      <w:jc w:val="center"/>
    </w:pPr>
    <w:rPr>
      <w:i/>
      <w:sz w:val="28"/>
    </w:rPr>
  </w:style>
  <w:style w:type="character" w:customStyle="1" w:styleId="afb">
    <w:name w:val="Заголовок Знак"/>
    <w:link w:val="afa"/>
    <w:rsid w:val="0092250A"/>
    <w:rPr>
      <w:i/>
      <w:sz w:val="28"/>
    </w:rPr>
  </w:style>
  <w:style w:type="character" w:customStyle="1" w:styleId="name1">
    <w:name w:val="name1"/>
    <w:rsid w:val="0092250A"/>
    <w:rPr>
      <w:rFonts w:ascii="Arial" w:hAnsi="Arial" w:cs="Arial" w:hint="default"/>
      <w:b/>
      <w:bCs/>
      <w:sz w:val="24"/>
      <w:szCs w:val="24"/>
    </w:rPr>
  </w:style>
  <w:style w:type="paragraph" w:styleId="afc">
    <w:name w:val="TOC Heading"/>
    <w:basedOn w:val="1"/>
    <w:next w:val="a0"/>
    <w:uiPriority w:val="39"/>
    <w:qFormat/>
    <w:rsid w:val="007619AC"/>
    <w:pPr>
      <w:keepLines/>
      <w:spacing w:before="480" w:line="276" w:lineRule="auto"/>
      <w:jc w:val="left"/>
      <w:outlineLvl w:val="9"/>
    </w:pPr>
    <w:rPr>
      <w:rFonts w:ascii="Cambria" w:hAnsi="Cambria"/>
      <w:bCs/>
      <w:color w:val="365F91"/>
      <w:szCs w:val="28"/>
    </w:rPr>
  </w:style>
  <w:style w:type="paragraph" w:customStyle="1" w:styleId="210">
    <w:name w:val="Основной текст 21"/>
    <w:basedOn w:val="a0"/>
    <w:rsid w:val="008C0E16"/>
    <w:pPr>
      <w:ind w:firstLine="284"/>
      <w:jc w:val="both"/>
    </w:pPr>
    <w:rPr>
      <w:sz w:val="24"/>
    </w:rPr>
  </w:style>
  <w:style w:type="paragraph" w:styleId="24">
    <w:name w:val="List Bullet 2"/>
    <w:basedOn w:val="a0"/>
    <w:rsid w:val="001D18F0"/>
    <w:pPr>
      <w:ind w:left="567" w:hanging="283"/>
    </w:pPr>
    <w:rPr>
      <w:sz w:val="24"/>
    </w:rPr>
  </w:style>
  <w:style w:type="paragraph" w:styleId="25">
    <w:name w:val="List Continue 2"/>
    <w:basedOn w:val="a0"/>
    <w:rsid w:val="001D18F0"/>
    <w:pPr>
      <w:spacing w:after="120"/>
      <w:ind w:left="566"/>
    </w:pPr>
  </w:style>
  <w:style w:type="paragraph" w:customStyle="1" w:styleId="12">
    <w:name w:val="Текст1"/>
    <w:basedOn w:val="a0"/>
    <w:rsid w:val="00ED2470"/>
    <w:pPr>
      <w:tabs>
        <w:tab w:val="left" w:pos="7938"/>
      </w:tabs>
      <w:jc w:val="both"/>
    </w:pPr>
    <w:rPr>
      <w:sz w:val="24"/>
    </w:rPr>
  </w:style>
  <w:style w:type="paragraph" w:styleId="afd">
    <w:name w:val="Revision"/>
    <w:hidden/>
    <w:uiPriority w:val="99"/>
    <w:semiHidden/>
    <w:rsid w:val="00ED2470"/>
  </w:style>
  <w:style w:type="paragraph" w:styleId="a">
    <w:name w:val="List Bullet"/>
    <w:basedOn w:val="a0"/>
    <w:uiPriority w:val="99"/>
    <w:semiHidden/>
    <w:unhideWhenUsed/>
    <w:rsid w:val="00FF5BD0"/>
    <w:pPr>
      <w:numPr>
        <w:numId w:val="1"/>
      </w:numPr>
      <w:contextualSpacing/>
    </w:pPr>
  </w:style>
  <w:style w:type="paragraph" w:styleId="afe">
    <w:name w:val="List Paragraph"/>
    <w:basedOn w:val="a0"/>
    <w:uiPriority w:val="99"/>
    <w:qFormat/>
    <w:rsid w:val="00191210"/>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rsid w:val="00171EAB"/>
    <w:rPr>
      <w:rFonts w:cs="Times New Roman"/>
    </w:rPr>
  </w:style>
  <w:style w:type="paragraph" w:customStyle="1" w:styleId="13">
    <w:name w:val="Абзац списка1"/>
    <w:basedOn w:val="a0"/>
    <w:rsid w:val="00171EAB"/>
    <w:pPr>
      <w:ind w:left="720"/>
      <w:contextualSpacing/>
    </w:pPr>
    <w:rPr>
      <w:rFonts w:eastAsia="Calibri"/>
      <w:sz w:val="24"/>
      <w:szCs w:val="24"/>
    </w:rPr>
  </w:style>
  <w:style w:type="character" w:customStyle="1" w:styleId="apple-converted-space">
    <w:name w:val="apple-converted-space"/>
    <w:rsid w:val="00171EAB"/>
    <w:rPr>
      <w:rFonts w:cs="Times New Roman"/>
    </w:rPr>
  </w:style>
  <w:style w:type="character" w:styleId="aff">
    <w:name w:val="Strong"/>
    <w:uiPriority w:val="22"/>
    <w:qFormat/>
    <w:rsid w:val="00171EAB"/>
    <w:rPr>
      <w:rFonts w:cs="Times New Roman"/>
      <w:b/>
      <w:bCs/>
    </w:rPr>
  </w:style>
  <w:style w:type="paragraph" w:customStyle="1" w:styleId="para">
    <w:name w:val="para"/>
    <w:basedOn w:val="a0"/>
    <w:rsid w:val="00FE5E6C"/>
    <w:pPr>
      <w:spacing w:before="100" w:beforeAutospacing="1" w:after="100" w:afterAutospacing="1"/>
    </w:pPr>
    <w:rPr>
      <w:rFonts w:eastAsia="Calibri"/>
      <w:sz w:val="24"/>
      <w:szCs w:val="24"/>
    </w:rPr>
  </w:style>
  <w:style w:type="paragraph" w:customStyle="1" w:styleId="msolistparagraph0">
    <w:name w:val="msolistparagraph"/>
    <w:basedOn w:val="a0"/>
    <w:rsid w:val="00FB2228"/>
    <w:pPr>
      <w:ind w:left="720"/>
      <w:contextualSpacing/>
    </w:pPr>
    <w:rPr>
      <w:sz w:val="24"/>
      <w:szCs w:val="24"/>
    </w:rPr>
  </w:style>
  <w:style w:type="paragraph" w:customStyle="1" w:styleId="caaieiaie7">
    <w:name w:val="caaieiaie 7"/>
    <w:basedOn w:val="a0"/>
    <w:next w:val="a0"/>
    <w:rsid w:val="00255A22"/>
    <w:pPr>
      <w:keepNext/>
      <w:pBdr>
        <w:top w:val="single" w:sz="12" w:space="1" w:color="auto"/>
        <w:left w:val="single" w:sz="12" w:space="4" w:color="auto"/>
        <w:bottom w:val="single" w:sz="12" w:space="1" w:color="auto"/>
        <w:right w:val="single" w:sz="12" w:space="4" w:color="auto"/>
      </w:pBdr>
      <w:tabs>
        <w:tab w:val="left" w:pos="2160"/>
      </w:tabs>
      <w:overflowPunct w:val="0"/>
      <w:autoSpaceDE w:val="0"/>
      <w:autoSpaceDN w:val="0"/>
      <w:adjustRightInd w:val="0"/>
      <w:jc w:val="center"/>
      <w:textAlignment w:val="baseline"/>
    </w:pPr>
    <w:rPr>
      <w:rFonts w:ascii="Arial" w:hAnsi="Arial"/>
      <w:i/>
      <w:sz w:val="72"/>
    </w:rPr>
  </w:style>
  <w:style w:type="paragraph" w:customStyle="1" w:styleId="caaieiaie5">
    <w:name w:val="caaieiaie 5"/>
    <w:basedOn w:val="a0"/>
    <w:next w:val="a0"/>
    <w:rsid w:val="00255A22"/>
    <w:pPr>
      <w:keepNext/>
      <w:pBdr>
        <w:top w:val="single" w:sz="12" w:space="1" w:color="auto"/>
        <w:left w:val="single" w:sz="12" w:space="4" w:color="auto"/>
        <w:bottom w:val="single" w:sz="12" w:space="1" w:color="auto"/>
        <w:right w:val="single" w:sz="12" w:space="4" w:color="auto"/>
      </w:pBdr>
      <w:tabs>
        <w:tab w:val="left" w:pos="2160"/>
      </w:tabs>
      <w:overflowPunct w:val="0"/>
      <w:autoSpaceDE w:val="0"/>
      <w:autoSpaceDN w:val="0"/>
      <w:adjustRightInd w:val="0"/>
      <w:textAlignment w:val="baseline"/>
    </w:pPr>
    <w:rPr>
      <w:rFonts w:ascii="Arial" w:hAnsi="Arial"/>
      <w:sz w:val="28"/>
    </w:rPr>
  </w:style>
  <w:style w:type="character" w:styleId="aff0">
    <w:name w:val="Emphasis"/>
    <w:uiPriority w:val="20"/>
    <w:qFormat/>
    <w:rsid w:val="00F4629C"/>
    <w:rPr>
      <w:i/>
      <w:iCs/>
    </w:rPr>
  </w:style>
  <w:style w:type="character" w:customStyle="1" w:styleId="30">
    <w:name w:val="Заголовок 3 Знак"/>
    <w:link w:val="3"/>
    <w:rsid w:val="00F4629C"/>
    <w:rPr>
      <w:rFonts w:ascii="Arial" w:hAnsi="Arial" w:cs="Arial"/>
      <w:b/>
      <w:bCs/>
      <w:sz w:val="26"/>
      <w:szCs w:val="26"/>
    </w:rPr>
  </w:style>
  <w:style w:type="paragraph" w:styleId="aff1">
    <w:name w:val="Normal (Web)"/>
    <w:basedOn w:val="a0"/>
    <w:uiPriority w:val="99"/>
    <w:unhideWhenUsed/>
    <w:rsid w:val="00F4629C"/>
    <w:pPr>
      <w:spacing w:before="100" w:beforeAutospacing="1" w:after="100" w:afterAutospacing="1"/>
    </w:pPr>
    <w:rPr>
      <w:sz w:val="24"/>
      <w:szCs w:val="24"/>
    </w:rPr>
  </w:style>
  <w:style w:type="character" w:customStyle="1" w:styleId="mw-headline">
    <w:name w:val="mw-headline"/>
    <w:rsid w:val="00F4629C"/>
  </w:style>
  <w:style w:type="paragraph" w:customStyle="1" w:styleId="14">
    <w:name w:val="Абзац списка1"/>
    <w:basedOn w:val="a0"/>
    <w:link w:val="15"/>
    <w:rsid w:val="00275E27"/>
    <w:pPr>
      <w:ind w:left="720"/>
      <w:contextualSpacing/>
    </w:pPr>
    <w:rPr>
      <w:rFonts w:eastAsia="Calibri"/>
      <w:sz w:val="24"/>
      <w:szCs w:val="24"/>
    </w:rPr>
  </w:style>
  <w:style w:type="paragraph" w:styleId="HTML">
    <w:name w:val="HTML Preformatted"/>
    <w:basedOn w:val="a0"/>
    <w:link w:val="HTML0"/>
    <w:uiPriority w:val="99"/>
    <w:unhideWhenUsed/>
    <w:rsid w:val="00A57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0">
    <w:name w:val="Стандартный HTML Знак"/>
    <w:link w:val="HTML"/>
    <w:uiPriority w:val="99"/>
    <w:rsid w:val="00A57C5C"/>
    <w:rPr>
      <w:rFonts w:ascii="Courier New" w:hAnsi="Courier New" w:cs="Courier New"/>
    </w:rPr>
  </w:style>
  <w:style w:type="paragraph" w:customStyle="1" w:styleId="aff2">
    <w:name w:val="Программный код"/>
    <w:basedOn w:val="14"/>
    <w:link w:val="aff3"/>
    <w:qFormat/>
    <w:rsid w:val="000D432E"/>
    <w:pPr>
      <w:autoSpaceDE w:val="0"/>
      <w:autoSpaceDN w:val="0"/>
      <w:adjustRightInd w:val="0"/>
      <w:ind w:left="0" w:right="227" w:firstLine="709"/>
      <w:jc w:val="both"/>
    </w:pPr>
    <w:rPr>
      <w:rFonts w:ascii="Courier New" w:hAnsi="Courier New"/>
      <w:szCs w:val="28"/>
    </w:rPr>
  </w:style>
  <w:style w:type="paragraph" w:customStyle="1" w:styleId="aff4">
    <w:name w:val="Обычный текст"/>
    <w:basedOn w:val="14"/>
    <w:link w:val="aff5"/>
    <w:qFormat/>
    <w:rsid w:val="000D432E"/>
    <w:pPr>
      <w:autoSpaceDE w:val="0"/>
      <w:autoSpaceDN w:val="0"/>
      <w:adjustRightInd w:val="0"/>
      <w:spacing w:line="360" w:lineRule="auto"/>
      <w:ind w:left="0" w:right="227" w:firstLine="709"/>
      <w:jc w:val="both"/>
    </w:pPr>
    <w:rPr>
      <w:sz w:val="28"/>
      <w:szCs w:val="28"/>
    </w:rPr>
  </w:style>
  <w:style w:type="character" w:customStyle="1" w:styleId="15">
    <w:name w:val="Абзац списка1 Знак"/>
    <w:link w:val="14"/>
    <w:rsid w:val="00D83AB9"/>
    <w:rPr>
      <w:rFonts w:eastAsia="Calibri"/>
      <w:sz w:val="24"/>
      <w:szCs w:val="24"/>
    </w:rPr>
  </w:style>
  <w:style w:type="character" w:customStyle="1" w:styleId="aff3">
    <w:name w:val="Программный код Знак"/>
    <w:link w:val="aff2"/>
    <w:rsid w:val="000D432E"/>
    <w:rPr>
      <w:rFonts w:ascii="Courier New" w:eastAsia="Calibri" w:hAnsi="Courier New"/>
      <w:sz w:val="24"/>
      <w:szCs w:val="28"/>
    </w:rPr>
  </w:style>
  <w:style w:type="paragraph" w:customStyle="1" w:styleId="16">
    <w:name w:val="Обычный (веб)1"/>
    <w:basedOn w:val="a0"/>
    <w:rsid w:val="00115CA6"/>
    <w:pPr>
      <w:spacing w:before="280" w:after="280"/>
    </w:pPr>
    <w:rPr>
      <w:rFonts w:ascii="Arial" w:hAnsi="Arial" w:cs="Arial"/>
      <w:kern w:val="1"/>
    </w:rPr>
  </w:style>
  <w:style w:type="character" w:customStyle="1" w:styleId="aff5">
    <w:name w:val="Обычный текст Знак"/>
    <w:link w:val="aff4"/>
    <w:rsid w:val="000D432E"/>
    <w:rPr>
      <w:rFonts w:eastAsia="Calibri"/>
      <w:sz w:val="28"/>
      <w:szCs w:val="28"/>
    </w:rPr>
  </w:style>
  <w:style w:type="paragraph" w:customStyle="1" w:styleId="aff6">
    <w:name w:val="_Текст"/>
    <w:basedOn w:val="a0"/>
    <w:link w:val="aff7"/>
    <w:autoRedefine/>
    <w:rsid w:val="00751F2C"/>
    <w:pPr>
      <w:spacing w:line="360" w:lineRule="auto"/>
      <w:jc w:val="center"/>
    </w:pPr>
    <w:rPr>
      <w:sz w:val="28"/>
      <w:szCs w:val="28"/>
    </w:rPr>
  </w:style>
  <w:style w:type="character" w:customStyle="1" w:styleId="aff7">
    <w:name w:val="_Текст Знак"/>
    <w:link w:val="aff6"/>
    <w:rsid w:val="00751F2C"/>
    <w:rPr>
      <w:sz w:val="28"/>
      <w:szCs w:val="28"/>
      <w:lang w:val="ru-RU" w:eastAsia="ru-RU" w:bidi="ar-SA"/>
    </w:rPr>
  </w:style>
  <w:style w:type="paragraph" w:customStyle="1" w:styleId="aff8">
    <w:name w:val="Мой обычный"/>
    <w:basedOn w:val="a0"/>
    <w:link w:val="aff9"/>
    <w:rsid w:val="00C260A2"/>
    <w:pPr>
      <w:spacing w:line="360" w:lineRule="auto"/>
      <w:ind w:firstLine="709"/>
      <w:jc w:val="both"/>
    </w:pPr>
    <w:rPr>
      <w:sz w:val="28"/>
      <w:szCs w:val="28"/>
      <w:lang w:eastAsia="en-US"/>
    </w:rPr>
  </w:style>
  <w:style w:type="character" w:customStyle="1" w:styleId="aff9">
    <w:name w:val="Мой обычный Знак"/>
    <w:link w:val="aff8"/>
    <w:locked/>
    <w:rsid w:val="00C260A2"/>
    <w:rPr>
      <w:sz w:val="28"/>
      <w:szCs w:val="28"/>
      <w:lang w:val="ru-RU" w:eastAsia="en-US" w:bidi="ar-SA"/>
    </w:rPr>
  </w:style>
  <w:style w:type="character" w:customStyle="1" w:styleId="translation-chunk">
    <w:name w:val="translation-chunk"/>
    <w:basedOn w:val="a2"/>
    <w:rsid w:val="00F7606C"/>
  </w:style>
  <w:style w:type="table" w:styleId="affa">
    <w:name w:val="Table Grid"/>
    <w:basedOn w:val="a3"/>
    <w:uiPriority w:val="59"/>
    <w:rsid w:val="00C229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6">
    <w:name w:val="Body Text Indent 2"/>
    <w:basedOn w:val="a0"/>
    <w:link w:val="27"/>
    <w:uiPriority w:val="99"/>
    <w:semiHidden/>
    <w:unhideWhenUsed/>
    <w:rsid w:val="0052632F"/>
    <w:pPr>
      <w:spacing w:after="120" w:line="480" w:lineRule="auto"/>
      <w:ind w:left="283"/>
      <w:jc w:val="both"/>
    </w:pPr>
    <w:rPr>
      <w:rFonts w:eastAsia="Calibri"/>
      <w:sz w:val="28"/>
      <w:lang w:eastAsia="en-US"/>
    </w:rPr>
  </w:style>
  <w:style w:type="character" w:customStyle="1" w:styleId="27">
    <w:name w:val="Основной текст с отступом 2 Знак"/>
    <w:basedOn w:val="a2"/>
    <w:link w:val="26"/>
    <w:uiPriority w:val="99"/>
    <w:semiHidden/>
    <w:rsid w:val="0052632F"/>
    <w:rPr>
      <w:rFonts w:eastAsia="Calibri"/>
      <w:sz w:val="28"/>
      <w:lang w:eastAsia="en-US"/>
    </w:rPr>
  </w:style>
  <w:style w:type="character" w:styleId="HTML1">
    <w:name w:val="HTML Code"/>
    <w:basedOn w:val="a2"/>
    <w:uiPriority w:val="99"/>
    <w:semiHidden/>
    <w:unhideWhenUsed/>
    <w:rsid w:val="00B05528"/>
    <w:rPr>
      <w:rFonts w:ascii="Courier New" w:eastAsia="Times New Roman" w:hAnsi="Courier New" w:cs="Courier New"/>
      <w:sz w:val="20"/>
      <w:szCs w:val="20"/>
    </w:rPr>
  </w:style>
  <w:style w:type="paragraph" w:styleId="affb">
    <w:name w:val="Subtitle"/>
    <w:basedOn w:val="a0"/>
    <w:next w:val="a0"/>
    <w:link w:val="affc"/>
    <w:uiPriority w:val="11"/>
    <w:qFormat/>
    <w:rsid w:val="00DC74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fc">
    <w:name w:val="Подзаголовок Знак"/>
    <w:basedOn w:val="a2"/>
    <w:link w:val="affb"/>
    <w:uiPriority w:val="11"/>
    <w:rsid w:val="00DC74B8"/>
    <w:rPr>
      <w:rFonts w:asciiTheme="majorHAnsi" w:eastAsiaTheme="majorEastAsia" w:hAnsiTheme="majorHAnsi" w:cstheme="majorBidi"/>
      <w:i/>
      <w:iCs/>
      <w:color w:val="4F81BD" w:themeColor="accent1"/>
      <w:spacing w:val="15"/>
      <w:sz w:val="24"/>
      <w:szCs w:val="24"/>
    </w:rPr>
  </w:style>
  <w:style w:type="character" w:customStyle="1" w:styleId="b">
    <w:name w:val="b"/>
    <w:basedOn w:val="a2"/>
    <w:rsid w:val="00122102"/>
  </w:style>
  <w:style w:type="character" w:customStyle="1" w:styleId="new">
    <w:name w:val="new"/>
    <w:basedOn w:val="a2"/>
    <w:rsid w:val="0084524E"/>
  </w:style>
  <w:style w:type="character" w:customStyle="1" w:styleId="10">
    <w:name w:val="Заголовок 1 Знак"/>
    <w:link w:val="1"/>
    <w:uiPriority w:val="9"/>
    <w:locked/>
    <w:rsid w:val="0094685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9749">
      <w:bodyDiv w:val="1"/>
      <w:marLeft w:val="0"/>
      <w:marRight w:val="0"/>
      <w:marTop w:val="0"/>
      <w:marBottom w:val="0"/>
      <w:divBdr>
        <w:top w:val="none" w:sz="0" w:space="0" w:color="auto"/>
        <w:left w:val="none" w:sz="0" w:space="0" w:color="auto"/>
        <w:bottom w:val="none" w:sz="0" w:space="0" w:color="auto"/>
        <w:right w:val="none" w:sz="0" w:space="0" w:color="auto"/>
      </w:divBdr>
    </w:div>
    <w:div w:id="67192760">
      <w:bodyDiv w:val="1"/>
      <w:marLeft w:val="0"/>
      <w:marRight w:val="0"/>
      <w:marTop w:val="0"/>
      <w:marBottom w:val="0"/>
      <w:divBdr>
        <w:top w:val="none" w:sz="0" w:space="0" w:color="auto"/>
        <w:left w:val="none" w:sz="0" w:space="0" w:color="auto"/>
        <w:bottom w:val="none" w:sz="0" w:space="0" w:color="auto"/>
        <w:right w:val="none" w:sz="0" w:space="0" w:color="auto"/>
      </w:divBdr>
    </w:div>
    <w:div w:id="85081725">
      <w:bodyDiv w:val="1"/>
      <w:marLeft w:val="0"/>
      <w:marRight w:val="0"/>
      <w:marTop w:val="0"/>
      <w:marBottom w:val="0"/>
      <w:divBdr>
        <w:top w:val="none" w:sz="0" w:space="0" w:color="auto"/>
        <w:left w:val="none" w:sz="0" w:space="0" w:color="auto"/>
        <w:bottom w:val="none" w:sz="0" w:space="0" w:color="auto"/>
        <w:right w:val="none" w:sz="0" w:space="0" w:color="auto"/>
      </w:divBdr>
    </w:div>
    <w:div w:id="99840544">
      <w:bodyDiv w:val="1"/>
      <w:marLeft w:val="0"/>
      <w:marRight w:val="0"/>
      <w:marTop w:val="0"/>
      <w:marBottom w:val="0"/>
      <w:divBdr>
        <w:top w:val="none" w:sz="0" w:space="0" w:color="auto"/>
        <w:left w:val="none" w:sz="0" w:space="0" w:color="auto"/>
        <w:bottom w:val="none" w:sz="0" w:space="0" w:color="auto"/>
        <w:right w:val="none" w:sz="0" w:space="0" w:color="auto"/>
      </w:divBdr>
    </w:div>
    <w:div w:id="108015350">
      <w:bodyDiv w:val="1"/>
      <w:marLeft w:val="0"/>
      <w:marRight w:val="0"/>
      <w:marTop w:val="0"/>
      <w:marBottom w:val="0"/>
      <w:divBdr>
        <w:top w:val="none" w:sz="0" w:space="0" w:color="auto"/>
        <w:left w:val="none" w:sz="0" w:space="0" w:color="auto"/>
        <w:bottom w:val="none" w:sz="0" w:space="0" w:color="auto"/>
        <w:right w:val="none" w:sz="0" w:space="0" w:color="auto"/>
      </w:divBdr>
      <w:divsChild>
        <w:div w:id="1551459165">
          <w:marLeft w:val="0"/>
          <w:marRight w:val="0"/>
          <w:marTop w:val="0"/>
          <w:marBottom w:val="0"/>
          <w:divBdr>
            <w:top w:val="none" w:sz="0" w:space="0" w:color="auto"/>
            <w:left w:val="none" w:sz="0" w:space="0" w:color="auto"/>
            <w:bottom w:val="none" w:sz="0" w:space="0" w:color="auto"/>
            <w:right w:val="none" w:sz="0" w:space="0" w:color="auto"/>
          </w:divBdr>
          <w:divsChild>
            <w:div w:id="1355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260">
      <w:bodyDiv w:val="1"/>
      <w:marLeft w:val="0"/>
      <w:marRight w:val="0"/>
      <w:marTop w:val="0"/>
      <w:marBottom w:val="0"/>
      <w:divBdr>
        <w:top w:val="none" w:sz="0" w:space="0" w:color="auto"/>
        <w:left w:val="none" w:sz="0" w:space="0" w:color="auto"/>
        <w:bottom w:val="none" w:sz="0" w:space="0" w:color="auto"/>
        <w:right w:val="none" w:sz="0" w:space="0" w:color="auto"/>
      </w:divBdr>
    </w:div>
    <w:div w:id="203562833">
      <w:bodyDiv w:val="1"/>
      <w:marLeft w:val="0"/>
      <w:marRight w:val="0"/>
      <w:marTop w:val="0"/>
      <w:marBottom w:val="0"/>
      <w:divBdr>
        <w:top w:val="none" w:sz="0" w:space="0" w:color="auto"/>
        <w:left w:val="none" w:sz="0" w:space="0" w:color="auto"/>
        <w:bottom w:val="none" w:sz="0" w:space="0" w:color="auto"/>
        <w:right w:val="none" w:sz="0" w:space="0" w:color="auto"/>
      </w:divBdr>
    </w:div>
    <w:div w:id="297339289">
      <w:bodyDiv w:val="1"/>
      <w:marLeft w:val="0"/>
      <w:marRight w:val="0"/>
      <w:marTop w:val="0"/>
      <w:marBottom w:val="0"/>
      <w:divBdr>
        <w:top w:val="none" w:sz="0" w:space="0" w:color="auto"/>
        <w:left w:val="none" w:sz="0" w:space="0" w:color="auto"/>
        <w:bottom w:val="none" w:sz="0" w:space="0" w:color="auto"/>
        <w:right w:val="none" w:sz="0" w:space="0" w:color="auto"/>
      </w:divBdr>
    </w:div>
    <w:div w:id="335773107">
      <w:bodyDiv w:val="1"/>
      <w:marLeft w:val="0"/>
      <w:marRight w:val="0"/>
      <w:marTop w:val="0"/>
      <w:marBottom w:val="0"/>
      <w:divBdr>
        <w:top w:val="none" w:sz="0" w:space="0" w:color="auto"/>
        <w:left w:val="none" w:sz="0" w:space="0" w:color="auto"/>
        <w:bottom w:val="none" w:sz="0" w:space="0" w:color="auto"/>
        <w:right w:val="none" w:sz="0" w:space="0" w:color="auto"/>
      </w:divBdr>
      <w:divsChild>
        <w:div w:id="280302490">
          <w:marLeft w:val="0"/>
          <w:marRight w:val="0"/>
          <w:marTop w:val="0"/>
          <w:marBottom w:val="0"/>
          <w:divBdr>
            <w:top w:val="none" w:sz="0" w:space="0" w:color="auto"/>
            <w:left w:val="none" w:sz="0" w:space="0" w:color="auto"/>
            <w:bottom w:val="none" w:sz="0" w:space="0" w:color="auto"/>
            <w:right w:val="none" w:sz="0" w:space="0" w:color="auto"/>
          </w:divBdr>
          <w:divsChild>
            <w:div w:id="17890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8761">
      <w:bodyDiv w:val="1"/>
      <w:marLeft w:val="0"/>
      <w:marRight w:val="0"/>
      <w:marTop w:val="0"/>
      <w:marBottom w:val="0"/>
      <w:divBdr>
        <w:top w:val="none" w:sz="0" w:space="0" w:color="auto"/>
        <w:left w:val="none" w:sz="0" w:space="0" w:color="auto"/>
        <w:bottom w:val="none" w:sz="0" w:space="0" w:color="auto"/>
        <w:right w:val="none" w:sz="0" w:space="0" w:color="auto"/>
      </w:divBdr>
    </w:div>
    <w:div w:id="383911968">
      <w:bodyDiv w:val="1"/>
      <w:marLeft w:val="0"/>
      <w:marRight w:val="0"/>
      <w:marTop w:val="0"/>
      <w:marBottom w:val="0"/>
      <w:divBdr>
        <w:top w:val="none" w:sz="0" w:space="0" w:color="auto"/>
        <w:left w:val="none" w:sz="0" w:space="0" w:color="auto"/>
        <w:bottom w:val="none" w:sz="0" w:space="0" w:color="auto"/>
        <w:right w:val="none" w:sz="0" w:space="0" w:color="auto"/>
      </w:divBdr>
    </w:div>
    <w:div w:id="386607287">
      <w:bodyDiv w:val="1"/>
      <w:marLeft w:val="0"/>
      <w:marRight w:val="0"/>
      <w:marTop w:val="0"/>
      <w:marBottom w:val="0"/>
      <w:divBdr>
        <w:top w:val="none" w:sz="0" w:space="0" w:color="auto"/>
        <w:left w:val="none" w:sz="0" w:space="0" w:color="auto"/>
        <w:bottom w:val="none" w:sz="0" w:space="0" w:color="auto"/>
        <w:right w:val="none" w:sz="0" w:space="0" w:color="auto"/>
      </w:divBdr>
    </w:div>
    <w:div w:id="427850187">
      <w:bodyDiv w:val="1"/>
      <w:marLeft w:val="0"/>
      <w:marRight w:val="0"/>
      <w:marTop w:val="0"/>
      <w:marBottom w:val="0"/>
      <w:divBdr>
        <w:top w:val="none" w:sz="0" w:space="0" w:color="auto"/>
        <w:left w:val="none" w:sz="0" w:space="0" w:color="auto"/>
        <w:bottom w:val="none" w:sz="0" w:space="0" w:color="auto"/>
        <w:right w:val="none" w:sz="0" w:space="0" w:color="auto"/>
      </w:divBdr>
    </w:div>
    <w:div w:id="456266531">
      <w:bodyDiv w:val="1"/>
      <w:marLeft w:val="0"/>
      <w:marRight w:val="0"/>
      <w:marTop w:val="0"/>
      <w:marBottom w:val="0"/>
      <w:divBdr>
        <w:top w:val="none" w:sz="0" w:space="0" w:color="auto"/>
        <w:left w:val="none" w:sz="0" w:space="0" w:color="auto"/>
        <w:bottom w:val="none" w:sz="0" w:space="0" w:color="auto"/>
        <w:right w:val="none" w:sz="0" w:space="0" w:color="auto"/>
      </w:divBdr>
    </w:div>
    <w:div w:id="510339377">
      <w:bodyDiv w:val="1"/>
      <w:marLeft w:val="0"/>
      <w:marRight w:val="0"/>
      <w:marTop w:val="0"/>
      <w:marBottom w:val="0"/>
      <w:divBdr>
        <w:top w:val="none" w:sz="0" w:space="0" w:color="auto"/>
        <w:left w:val="none" w:sz="0" w:space="0" w:color="auto"/>
        <w:bottom w:val="none" w:sz="0" w:space="0" w:color="auto"/>
        <w:right w:val="none" w:sz="0" w:space="0" w:color="auto"/>
      </w:divBdr>
    </w:div>
    <w:div w:id="517890199">
      <w:bodyDiv w:val="1"/>
      <w:marLeft w:val="0"/>
      <w:marRight w:val="0"/>
      <w:marTop w:val="0"/>
      <w:marBottom w:val="0"/>
      <w:divBdr>
        <w:top w:val="none" w:sz="0" w:space="0" w:color="auto"/>
        <w:left w:val="none" w:sz="0" w:space="0" w:color="auto"/>
        <w:bottom w:val="none" w:sz="0" w:space="0" w:color="auto"/>
        <w:right w:val="none" w:sz="0" w:space="0" w:color="auto"/>
      </w:divBdr>
    </w:div>
    <w:div w:id="533544471">
      <w:bodyDiv w:val="1"/>
      <w:marLeft w:val="0"/>
      <w:marRight w:val="0"/>
      <w:marTop w:val="0"/>
      <w:marBottom w:val="0"/>
      <w:divBdr>
        <w:top w:val="none" w:sz="0" w:space="0" w:color="auto"/>
        <w:left w:val="none" w:sz="0" w:space="0" w:color="auto"/>
        <w:bottom w:val="none" w:sz="0" w:space="0" w:color="auto"/>
        <w:right w:val="none" w:sz="0" w:space="0" w:color="auto"/>
      </w:divBdr>
    </w:div>
    <w:div w:id="550117005">
      <w:bodyDiv w:val="1"/>
      <w:marLeft w:val="0"/>
      <w:marRight w:val="0"/>
      <w:marTop w:val="0"/>
      <w:marBottom w:val="0"/>
      <w:divBdr>
        <w:top w:val="none" w:sz="0" w:space="0" w:color="auto"/>
        <w:left w:val="none" w:sz="0" w:space="0" w:color="auto"/>
        <w:bottom w:val="none" w:sz="0" w:space="0" w:color="auto"/>
        <w:right w:val="none" w:sz="0" w:space="0" w:color="auto"/>
      </w:divBdr>
    </w:div>
    <w:div w:id="655109512">
      <w:bodyDiv w:val="1"/>
      <w:marLeft w:val="0"/>
      <w:marRight w:val="0"/>
      <w:marTop w:val="0"/>
      <w:marBottom w:val="0"/>
      <w:divBdr>
        <w:top w:val="none" w:sz="0" w:space="0" w:color="auto"/>
        <w:left w:val="none" w:sz="0" w:space="0" w:color="auto"/>
        <w:bottom w:val="none" w:sz="0" w:space="0" w:color="auto"/>
        <w:right w:val="none" w:sz="0" w:space="0" w:color="auto"/>
      </w:divBdr>
    </w:div>
    <w:div w:id="727653996">
      <w:bodyDiv w:val="1"/>
      <w:marLeft w:val="0"/>
      <w:marRight w:val="0"/>
      <w:marTop w:val="0"/>
      <w:marBottom w:val="0"/>
      <w:divBdr>
        <w:top w:val="none" w:sz="0" w:space="0" w:color="auto"/>
        <w:left w:val="none" w:sz="0" w:space="0" w:color="auto"/>
        <w:bottom w:val="none" w:sz="0" w:space="0" w:color="auto"/>
        <w:right w:val="none" w:sz="0" w:space="0" w:color="auto"/>
      </w:divBdr>
    </w:div>
    <w:div w:id="828058649">
      <w:bodyDiv w:val="1"/>
      <w:marLeft w:val="0"/>
      <w:marRight w:val="0"/>
      <w:marTop w:val="0"/>
      <w:marBottom w:val="0"/>
      <w:divBdr>
        <w:top w:val="none" w:sz="0" w:space="0" w:color="auto"/>
        <w:left w:val="none" w:sz="0" w:space="0" w:color="auto"/>
        <w:bottom w:val="none" w:sz="0" w:space="0" w:color="auto"/>
        <w:right w:val="none" w:sz="0" w:space="0" w:color="auto"/>
      </w:divBdr>
    </w:div>
    <w:div w:id="839270618">
      <w:bodyDiv w:val="1"/>
      <w:marLeft w:val="0"/>
      <w:marRight w:val="0"/>
      <w:marTop w:val="0"/>
      <w:marBottom w:val="0"/>
      <w:divBdr>
        <w:top w:val="none" w:sz="0" w:space="0" w:color="auto"/>
        <w:left w:val="none" w:sz="0" w:space="0" w:color="auto"/>
        <w:bottom w:val="none" w:sz="0" w:space="0" w:color="auto"/>
        <w:right w:val="none" w:sz="0" w:space="0" w:color="auto"/>
      </w:divBdr>
    </w:div>
    <w:div w:id="909198195">
      <w:bodyDiv w:val="1"/>
      <w:marLeft w:val="0"/>
      <w:marRight w:val="0"/>
      <w:marTop w:val="0"/>
      <w:marBottom w:val="0"/>
      <w:divBdr>
        <w:top w:val="none" w:sz="0" w:space="0" w:color="auto"/>
        <w:left w:val="none" w:sz="0" w:space="0" w:color="auto"/>
        <w:bottom w:val="none" w:sz="0" w:space="0" w:color="auto"/>
        <w:right w:val="none" w:sz="0" w:space="0" w:color="auto"/>
      </w:divBdr>
    </w:div>
    <w:div w:id="921180910">
      <w:bodyDiv w:val="1"/>
      <w:marLeft w:val="0"/>
      <w:marRight w:val="0"/>
      <w:marTop w:val="0"/>
      <w:marBottom w:val="0"/>
      <w:divBdr>
        <w:top w:val="none" w:sz="0" w:space="0" w:color="auto"/>
        <w:left w:val="none" w:sz="0" w:space="0" w:color="auto"/>
        <w:bottom w:val="none" w:sz="0" w:space="0" w:color="auto"/>
        <w:right w:val="none" w:sz="0" w:space="0" w:color="auto"/>
      </w:divBdr>
    </w:div>
    <w:div w:id="927931221">
      <w:bodyDiv w:val="1"/>
      <w:marLeft w:val="0"/>
      <w:marRight w:val="0"/>
      <w:marTop w:val="0"/>
      <w:marBottom w:val="0"/>
      <w:divBdr>
        <w:top w:val="none" w:sz="0" w:space="0" w:color="auto"/>
        <w:left w:val="none" w:sz="0" w:space="0" w:color="auto"/>
        <w:bottom w:val="none" w:sz="0" w:space="0" w:color="auto"/>
        <w:right w:val="none" w:sz="0" w:space="0" w:color="auto"/>
      </w:divBdr>
    </w:div>
    <w:div w:id="1094740019">
      <w:bodyDiv w:val="1"/>
      <w:marLeft w:val="0"/>
      <w:marRight w:val="0"/>
      <w:marTop w:val="0"/>
      <w:marBottom w:val="0"/>
      <w:divBdr>
        <w:top w:val="none" w:sz="0" w:space="0" w:color="auto"/>
        <w:left w:val="none" w:sz="0" w:space="0" w:color="auto"/>
        <w:bottom w:val="none" w:sz="0" w:space="0" w:color="auto"/>
        <w:right w:val="none" w:sz="0" w:space="0" w:color="auto"/>
      </w:divBdr>
    </w:div>
    <w:div w:id="1111556123">
      <w:bodyDiv w:val="1"/>
      <w:marLeft w:val="0"/>
      <w:marRight w:val="0"/>
      <w:marTop w:val="0"/>
      <w:marBottom w:val="0"/>
      <w:divBdr>
        <w:top w:val="none" w:sz="0" w:space="0" w:color="auto"/>
        <w:left w:val="none" w:sz="0" w:space="0" w:color="auto"/>
        <w:bottom w:val="none" w:sz="0" w:space="0" w:color="auto"/>
        <w:right w:val="none" w:sz="0" w:space="0" w:color="auto"/>
      </w:divBdr>
      <w:divsChild>
        <w:div w:id="182864873">
          <w:marLeft w:val="0"/>
          <w:marRight w:val="0"/>
          <w:marTop w:val="0"/>
          <w:marBottom w:val="0"/>
          <w:divBdr>
            <w:top w:val="none" w:sz="0" w:space="0" w:color="auto"/>
            <w:left w:val="none" w:sz="0" w:space="0" w:color="auto"/>
            <w:bottom w:val="none" w:sz="0" w:space="0" w:color="auto"/>
            <w:right w:val="none" w:sz="0" w:space="0" w:color="auto"/>
          </w:divBdr>
          <w:divsChild>
            <w:div w:id="5791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1526">
      <w:bodyDiv w:val="1"/>
      <w:marLeft w:val="0"/>
      <w:marRight w:val="0"/>
      <w:marTop w:val="0"/>
      <w:marBottom w:val="0"/>
      <w:divBdr>
        <w:top w:val="none" w:sz="0" w:space="0" w:color="auto"/>
        <w:left w:val="none" w:sz="0" w:space="0" w:color="auto"/>
        <w:bottom w:val="none" w:sz="0" w:space="0" w:color="auto"/>
        <w:right w:val="none" w:sz="0" w:space="0" w:color="auto"/>
      </w:divBdr>
    </w:div>
    <w:div w:id="1125389832">
      <w:bodyDiv w:val="1"/>
      <w:marLeft w:val="0"/>
      <w:marRight w:val="0"/>
      <w:marTop w:val="0"/>
      <w:marBottom w:val="0"/>
      <w:divBdr>
        <w:top w:val="none" w:sz="0" w:space="0" w:color="auto"/>
        <w:left w:val="none" w:sz="0" w:space="0" w:color="auto"/>
        <w:bottom w:val="none" w:sz="0" w:space="0" w:color="auto"/>
        <w:right w:val="none" w:sz="0" w:space="0" w:color="auto"/>
      </w:divBdr>
    </w:div>
    <w:div w:id="1157265673">
      <w:bodyDiv w:val="1"/>
      <w:marLeft w:val="0"/>
      <w:marRight w:val="0"/>
      <w:marTop w:val="0"/>
      <w:marBottom w:val="0"/>
      <w:divBdr>
        <w:top w:val="none" w:sz="0" w:space="0" w:color="auto"/>
        <w:left w:val="none" w:sz="0" w:space="0" w:color="auto"/>
        <w:bottom w:val="none" w:sz="0" w:space="0" w:color="auto"/>
        <w:right w:val="none" w:sz="0" w:space="0" w:color="auto"/>
      </w:divBdr>
    </w:div>
    <w:div w:id="1176186380">
      <w:bodyDiv w:val="1"/>
      <w:marLeft w:val="0"/>
      <w:marRight w:val="0"/>
      <w:marTop w:val="0"/>
      <w:marBottom w:val="0"/>
      <w:divBdr>
        <w:top w:val="none" w:sz="0" w:space="0" w:color="auto"/>
        <w:left w:val="none" w:sz="0" w:space="0" w:color="auto"/>
        <w:bottom w:val="none" w:sz="0" w:space="0" w:color="auto"/>
        <w:right w:val="none" w:sz="0" w:space="0" w:color="auto"/>
      </w:divBdr>
    </w:div>
    <w:div w:id="1180849969">
      <w:bodyDiv w:val="1"/>
      <w:marLeft w:val="0"/>
      <w:marRight w:val="0"/>
      <w:marTop w:val="0"/>
      <w:marBottom w:val="0"/>
      <w:divBdr>
        <w:top w:val="none" w:sz="0" w:space="0" w:color="auto"/>
        <w:left w:val="none" w:sz="0" w:space="0" w:color="auto"/>
        <w:bottom w:val="none" w:sz="0" w:space="0" w:color="auto"/>
        <w:right w:val="none" w:sz="0" w:space="0" w:color="auto"/>
      </w:divBdr>
    </w:div>
    <w:div w:id="1197737672">
      <w:bodyDiv w:val="1"/>
      <w:marLeft w:val="0"/>
      <w:marRight w:val="0"/>
      <w:marTop w:val="0"/>
      <w:marBottom w:val="0"/>
      <w:divBdr>
        <w:top w:val="none" w:sz="0" w:space="0" w:color="auto"/>
        <w:left w:val="none" w:sz="0" w:space="0" w:color="auto"/>
        <w:bottom w:val="none" w:sz="0" w:space="0" w:color="auto"/>
        <w:right w:val="none" w:sz="0" w:space="0" w:color="auto"/>
      </w:divBdr>
    </w:div>
    <w:div w:id="1232541911">
      <w:bodyDiv w:val="1"/>
      <w:marLeft w:val="0"/>
      <w:marRight w:val="0"/>
      <w:marTop w:val="0"/>
      <w:marBottom w:val="0"/>
      <w:divBdr>
        <w:top w:val="none" w:sz="0" w:space="0" w:color="auto"/>
        <w:left w:val="none" w:sz="0" w:space="0" w:color="auto"/>
        <w:bottom w:val="none" w:sz="0" w:space="0" w:color="auto"/>
        <w:right w:val="none" w:sz="0" w:space="0" w:color="auto"/>
      </w:divBdr>
    </w:div>
    <w:div w:id="1248658622">
      <w:bodyDiv w:val="1"/>
      <w:marLeft w:val="0"/>
      <w:marRight w:val="0"/>
      <w:marTop w:val="0"/>
      <w:marBottom w:val="0"/>
      <w:divBdr>
        <w:top w:val="none" w:sz="0" w:space="0" w:color="auto"/>
        <w:left w:val="none" w:sz="0" w:space="0" w:color="auto"/>
        <w:bottom w:val="none" w:sz="0" w:space="0" w:color="auto"/>
        <w:right w:val="none" w:sz="0" w:space="0" w:color="auto"/>
      </w:divBdr>
    </w:div>
    <w:div w:id="1314867726">
      <w:bodyDiv w:val="1"/>
      <w:marLeft w:val="0"/>
      <w:marRight w:val="0"/>
      <w:marTop w:val="0"/>
      <w:marBottom w:val="0"/>
      <w:divBdr>
        <w:top w:val="none" w:sz="0" w:space="0" w:color="auto"/>
        <w:left w:val="none" w:sz="0" w:space="0" w:color="auto"/>
        <w:bottom w:val="none" w:sz="0" w:space="0" w:color="auto"/>
        <w:right w:val="none" w:sz="0" w:space="0" w:color="auto"/>
      </w:divBdr>
    </w:div>
    <w:div w:id="1342389223">
      <w:bodyDiv w:val="1"/>
      <w:marLeft w:val="0"/>
      <w:marRight w:val="0"/>
      <w:marTop w:val="0"/>
      <w:marBottom w:val="0"/>
      <w:divBdr>
        <w:top w:val="none" w:sz="0" w:space="0" w:color="auto"/>
        <w:left w:val="none" w:sz="0" w:space="0" w:color="auto"/>
        <w:bottom w:val="none" w:sz="0" w:space="0" w:color="auto"/>
        <w:right w:val="none" w:sz="0" w:space="0" w:color="auto"/>
      </w:divBdr>
    </w:div>
    <w:div w:id="1351371467">
      <w:bodyDiv w:val="1"/>
      <w:marLeft w:val="0"/>
      <w:marRight w:val="0"/>
      <w:marTop w:val="0"/>
      <w:marBottom w:val="0"/>
      <w:divBdr>
        <w:top w:val="none" w:sz="0" w:space="0" w:color="auto"/>
        <w:left w:val="none" w:sz="0" w:space="0" w:color="auto"/>
        <w:bottom w:val="none" w:sz="0" w:space="0" w:color="auto"/>
        <w:right w:val="none" w:sz="0" w:space="0" w:color="auto"/>
      </w:divBdr>
    </w:div>
    <w:div w:id="1406143260">
      <w:bodyDiv w:val="1"/>
      <w:marLeft w:val="0"/>
      <w:marRight w:val="0"/>
      <w:marTop w:val="0"/>
      <w:marBottom w:val="0"/>
      <w:divBdr>
        <w:top w:val="none" w:sz="0" w:space="0" w:color="auto"/>
        <w:left w:val="none" w:sz="0" w:space="0" w:color="auto"/>
        <w:bottom w:val="none" w:sz="0" w:space="0" w:color="auto"/>
        <w:right w:val="none" w:sz="0" w:space="0" w:color="auto"/>
      </w:divBdr>
    </w:div>
    <w:div w:id="1421565042">
      <w:bodyDiv w:val="1"/>
      <w:marLeft w:val="0"/>
      <w:marRight w:val="0"/>
      <w:marTop w:val="0"/>
      <w:marBottom w:val="0"/>
      <w:divBdr>
        <w:top w:val="none" w:sz="0" w:space="0" w:color="auto"/>
        <w:left w:val="none" w:sz="0" w:space="0" w:color="auto"/>
        <w:bottom w:val="none" w:sz="0" w:space="0" w:color="auto"/>
        <w:right w:val="none" w:sz="0" w:space="0" w:color="auto"/>
      </w:divBdr>
    </w:div>
    <w:div w:id="1429932335">
      <w:bodyDiv w:val="1"/>
      <w:marLeft w:val="0"/>
      <w:marRight w:val="0"/>
      <w:marTop w:val="0"/>
      <w:marBottom w:val="0"/>
      <w:divBdr>
        <w:top w:val="none" w:sz="0" w:space="0" w:color="auto"/>
        <w:left w:val="none" w:sz="0" w:space="0" w:color="auto"/>
        <w:bottom w:val="none" w:sz="0" w:space="0" w:color="auto"/>
        <w:right w:val="none" w:sz="0" w:space="0" w:color="auto"/>
      </w:divBdr>
    </w:div>
    <w:div w:id="1430391399">
      <w:bodyDiv w:val="1"/>
      <w:marLeft w:val="0"/>
      <w:marRight w:val="0"/>
      <w:marTop w:val="0"/>
      <w:marBottom w:val="0"/>
      <w:divBdr>
        <w:top w:val="none" w:sz="0" w:space="0" w:color="auto"/>
        <w:left w:val="none" w:sz="0" w:space="0" w:color="auto"/>
        <w:bottom w:val="none" w:sz="0" w:space="0" w:color="auto"/>
        <w:right w:val="none" w:sz="0" w:space="0" w:color="auto"/>
      </w:divBdr>
    </w:div>
    <w:div w:id="1437554781">
      <w:bodyDiv w:val="1"/>
      <w:marLeft w:val="0"/>
      <w:marRight w:val="0"/>
      <w:marTop w:val="0"/>
      <w:marBottom w:val="0"/>
      <w:divBdr>
        <w:top w:val="none" w:sz="0" w:space="0" w:color="auto"/>
        <w:left w:val="none" w:sz="0" w:space="0" w:color="auto"/>
        <w:bottom w:val="none" w:sz="0" w:space="0" w:color="auto"/>
        <w:right w:val="none" w:sz="0" w:space="0" w:color="auto"/>
      </w:divBdr>
    </w:div>
    <w:div w:id="1466007016">
      <w:bodyDiv w:val="1"/>
      <w:marLeft w:val="0"/>
      <w:marRight w:val="0"/>
      <w:marTop w:val="0"/>
      <w:marBottom w:val="0"/>
      <w:divBdr>
        <w:top w:val="none" w:sz="0" w:space="0" w:color="auto"/>
        <w:left w:val="none" w:sz="0" w:space="0" w:color="auto"/>
        <w:bottom w:val="none" w:sz="0" w:space="0" w:color="auto"/>
        <w:right w:val="none" w:sz="0" w:space="0" w:color="auto"/>
      </w:divBdr>
    </w:div>
    <w:div w:id="1504777038">
      <w:bodyDiv w:val="1"/>
      <w:marLeft w:val="0"/>
      <w:marRight w:val="0"/>
      <w:marTop w:val="0"/>
      <w:marBottom w:val="0"/>
      <w:divBdr>
        <w:top w:val="none" w:sz="0" w:space="0" w:color="auto"/>
        <w:left w:val="none" w:sz="0" w:space="0" w:color="auto"/>
        <w:bottom w:val="none" w:sz="0" w:space="0" w:color="auto"/>
        <w:right w:val="none" w:sz="0" w:space="0" w:color="auto"/>
      </w:divBdr>
    </w:div>
    <w:div w:id="1514219099">
      <w:bodyDiv w:val="1"/>
      <w:marLeft w:val="0"/>
      <w:marRight w:val="0"/>
      <w:marTop w:val="0"/>
      <w:marBottom w:val="0"/>
      <w:divBdr>
        <w:top w:val="none" w:sz="0" w:space="0" w:color="auto"/>
        <w:left w:val="none" w:sz="0" w:space="0" w:color="auto"/>
        <w:bottom w:val="none" w:sz="0" w:space="0" w:color="auto"/>
        <w:right w:val="none" w:sz="0" w:space="0" w:color="auto"/>
      </w:divBdr>
    </w:div>
    <w:div w:id="1523862049">
      <w:bodyDiv w:val="1"/>
      <w:marLeft w:val="0"/>
      <w:marRight w:val="0"/>
      <w:marTop w:val="0"/>
      <w:marBottom w:val="0"/>
      <w:divBdr>
        <w:top w:val="none" w:sz="0" w:space="0" w:color="auto"/>
        <w:left w:val="none" w:sz="0" w:space="0" w:color="auto"/>
        <w:bottom w:val="none" w:sz="0" w:space="0" w:color="auto"/>
        <w:right w:val="none" w:sz="0" w:space="0" w:color="auto"/>
      </w:divBdr>
    </w:div>
    <w:div w:id="1540624209">
      <w:bodyDiv w:val="1"/>
      <w:marLeft w:val="0"/>
      <w:marRight w:val="0"/>
      <w:marTop w:val="0"/>
      <w:marBottom w:val="0"/>
      <w:divBdr>
        <w:top w:val="none" w:sz="0" w:space="0" w:color="auto"/>
        <w:left w:val="none" w:sz="0" w:space="0" w:color="auto"/>
        <w:bottom w:val="none" w:sz="0" w:space="0" w:color="auto"/>
        <w:right w:val="none" w:sz="0" w:space="0" w:color="auto"/>
      </w:divBdr>
    </w:div>
    <w:div w:id="1587298546">
      <w:bodyDiv w:val="1"/>
      <w:marLeft w:val="0"/>
      <w:marRight w:val="0"/>
      <w:marTop w:val="0"/>
      <w:marBottom w:val="0"/>
      <w:divBdr>
        <w:top w:val="none" w:sz="0" w:space="0" w:color="auto"/>
        <w:left w:val="none" w:sz="0" w:space="0" w:color="auto"/>
        <w:bottom w:val="none" w:sz="0" w:space="0" w:color="auto"/>
        <w:right w:val="none" w:sz="0" w:space="0" w:color="auto"/>
      </w:divBdr>
    </w:div>
    <w:div w:id="1597902395">
      <w:bodyDiv w:val="1"/>
      <w:marLeft w:val="0"/>
      <w:marRight w:val="0"/>
      <w:marTop w:val="0"/>
      <w:marBottom w:val="0"/>
      <w:divBdr>
        <w:top w:val="none" w:sz="0" w:space="0" w:color="auto"/>
        <w:left w:val="none" w:sz="0" w:space="0" w:color="auto"/>
        <w:bottom w:val="none" w:sz="0" w:space="0" w:color="auto"/>
        <w:right w:val="none" w:sz="0" w:space="0" w:color="auto"/>
      </w:divBdr>
    </w:div>
    <w:div w:id="1609652487">
      <w:bodyDiv w:val="1"/>
      <w:marLeft w:val="0"/>
      <w:marRight w:val="0"/>
      <w:marTop w:val="0"/>
      <w:marBottom w:val="0"/>
      <w:divBdr>
        <w:top w:val="none" w:sz="0" w:space="0" w:color="auto"/>
        <w:left w:val="none" w:sz="0" w:space="0" w:color="auto"/>
        <w:bottom w:val="none" w:sz="0" w:space="0" w:color="auto"/>
        <w:right w:val="none" w:sz="0" w:space="0" w:color="auto"/>
      </w:divBdr>
    </w:div>
    <w:div w:id="1612855143">
      <w:bodyDiv w:val="1"/>
      <w:marLeft w:val="0"/>
      <w:marRight w:val="0"/>
      <w:marTop w:val="0"/>
      <w:marBottom w:val="0"/>
      <w:divBdr>
        <w:top w:val="none" w:sz="0" w:space="0" w:color="auto"/>
        <w:left w:val="none" w:sz="0" w:space="0" w:color="auto"/>
        <w:bottom w:val="none" w:sz="0" w:space="0" w:color="auto"/>
        <w:right w:val="none" w:sz="0" w:space="0" w:color="auto"/>
      </w:divBdr>
    </w:div>
    <w:div w:id="1654796745">
      <w:bodyDiv w:val="1"/>
      <w:marLeft w:val="0"/>
      <w:marRight w:val="0"/>
      <w:marTop w:val="0"/>
      <w:marBottom w:val="0"/>
      <w:divBdr>
        <w:top w:val="none" w:sz="0" w:space="0" w:color="auto"/>
        <w:left w:val="none" w:sz="0" w:space="0" w:color="auto"/>
        <w:bottom w:val="none" w:sz="0" w:space="0" w:color="auto"/>
        <w:right w:val="none" w:sz="0" w:space="0" w:color="auto"/>
      </w:divBdr>
    </w:div>
    <w:div w:id="1657487165">
      <w:bodyDiv w:val="1"/>
      <w:marLeft w:val="0"/>
      <w:marRight w:val="0"/>
      <w:marTop w:val="0"/>
      <w:marBottom w:val="0"/>
      <w:divBdr>
        <w:top w:val="none" w:sz="0" w:space="0" w:color="auto"/>
        <w:left w:val="none" w:sz="0" w:space="0" w:color="auto"/>
        <w:bottom w:val="none" w:sz="0" w:space="0" w:color="auto"/>
        <w:right w:val="none" w:sz="0" w:space="0" w:color="auto"/>
      </w:divBdr>
    </w:div>
    <w:div w:id="1670211452">
      <w:bodyDiv w:val="1"/>
      <w:marLeft w:val="0"/>
      <w:marRight w:val="0"/>
      <w:marTop w:val="0"/>
      <w:marBottom w:val="0"/>
      <w:divBdr>
        <w:top w:val="none" w:sz="0" w:space="0" w:color="auto"/>
        <w:left w:val="none" w:sz="0" w:space="0" w:color="auto"/>
        <w:bottom w:val="none" w:sz="0" w:space="0" w:color="auto"/>
        <w:right w:val="none" w:sz="0" w:space="0" w:color="auto"/>
      </w:divBdr>
    </w:div>
    <w:div w:id="1680352734">
      <w:bodyDiv w:val="1"/>
      <w:marLeft w:val="0"/>
      <w:marRight w:val="0"/>
      <w:marTop w:val="0"/>
      <w:marBottom w:val="0"/>
      <w:divBdr>
        <w:top w:val="none" w:sz="0" w:space="0" w:color="auto"/>
        <w:left w:val="none" w:sz="0" w:space="0" w:color="auto"/>
        <w:bottom w:val="none" w:sz="0" w:space="0" w:color="auto"/>
        <w:right w:val="none" w:sz="0" w:space="0" w:color="auto"/>
      </w:divBdr>
    </w:div>
    <w:div w:id="1728260506">
      <w:bodyDiv w:val="1"/>
      <w:marLeft w:val="0"/>
      <w:marRight w:val="0"/>
      <w:marTop w:val="0"/>
      <w:marBottom w:val="0"/>
      <w:divBdr>
        <w:top w:val="none" w:sz="0" w:space="0" w:color="auto"/>
        <w:left w:val="none" w:sz="0" w:space="0" w:color="auto"/>
        <w:bottom w:val="none" w:sz="0" w:space="0" w:color="auto"/>
        <w:right w:val="none" w:sz="0" w:space="0" w:color="auto"/>
      </w:divBdr>
    </w:div>
    <w:div w:id="1728643595">
      <w:bodyDiv w:val="1"/>
      <w:marLeft w:val="0"/>
      <w:marRight w:val="0"/>
      <w:marTop w:val="0"/>
      <w:marBottom w:val="0"/>
      <w:divBdr>
        <w:top w:val="none" w:sz="0" w:space="0" w:color="auto"/>
        <w:left w:val="none" w:sz="0" w:space="0" w:color="auto"/>
        <w:bottom w:val="none" w:sz="0" w:space="0" w:color="auto"/>
        <w:right w:val="none" w:sz="0" w:space="0" w:color="auto"/>
      </w:divBdr>
    </w:div>
    <w:div w:id="1745104290">
      <w:bodyDiv w:val="1"/>
      <w:marLeft w:val="0"/>
      <w:marRight w:val="0"/>
      <w:marTop w:val="0"/>
      <w:marBottom w:val="0"/>
      <w:divBdr>
        <w:top w:val="none" w:sz="0" w:space="0" w:color="auto"/>
        <w:left w:val="none" w:sz="0" w:space="0" w:color="auto"/>
        <w:bottom w:val="none" w:sz="0" w:space="0" w:color="auto"/>
        <w:right w:val="none" w:sz="0" w:space="0" w:color="auto"/>
      </w:divBdr>
    </w:div>
    <w:div w:id="1845437132">
      <w:bodyDiv w:val="1"/>
      <w:marLeft w:val="0"/>
      <w:marRight w:val="0"/>
      <w:marTop w:val="0"/>
      <w:marBottom w:val="0"/>
      <w:divBdr>
        <w:top w:val="none" w:sz="0" w:space="0" w:color="auto"/>
        <w:left w:val="none" w:sz="0" w:space="0" w:color="auto"/>
        <w:bottom w:val="none" w:sz="0" w:space="0" w:color="auto"/>
        <w:right w:val="none" w:sz="0" w:space="0" w:color="auto"/>
      </w:divBdr>
    </w:div>
    <w:div w:id="1862628211">
      <w:bodyDiv w:val="1"/>
      <w:marLeft w:val="0"/>
      <w:marRight w:val="0"/>
      <w:marTop w:val="0"/>
      <w:marBottom w:val="0"/>
      <w:divBdr>
        <w:top w:val="none" w:sz="0" w:space="0" w:color="auto"/>
        <w:left w:val="none" w:sz="0" w:space="0" w:color="auto"/>
        <w:bottom w:val="none" w:sz="0" w:space="0" w:color="auto"/>
        <w:right w:val="none" w:sz="0" w:space="0" w:color="auto"/>
      </w:divBdr>
    </w:div>
    <w:div w:id="1888486723">
      <w:bodyDiv w:val="1"/>
      <w:marLeft w:val="0"/>
      <w:marRight w:val="0"/>
      <w:marTop w:val="0"/>
      <w:marBottom w:val="0"/>
      <w:divBdr>
        <w:top w:val="none" w:sz="0" w:space="0" w:color="auto"/>
        <w:left w:val="none" w:sz="0" w:space="0" w:color="auto"/>
        <w:bottom w:val="none" w:sz="0" w:space="0" w:color="auto"/>
        <w:right w:val="none" w:sz="0" w:space="0" w:color="auto"/>
      </w:divBdr>
    </w:div>
    <w:div w:id="1888835425">
      <w:bodyDiv w:val="1"/>
      <w:marLeft w:val="0"/>
      <w:marRight w:val="0"/>
      <w:marTop w:val="0"/>
      <w:marBottom w:val="0"/>
      <w:divBdr>
        <w:top w:val="none" w:sz="0" w:space="0" w:color="auto"/>
        <w:left w:val="none" w:sz="0" w:space="0" w:color="auto"/>
        <w:bottom w:val="none" w:sz="0" w:space="0" w:color="auto"/>
        <w:right w:val="none" w:sz="0" w:space="0" w:color="auto"/>
      </w:divBdr>
    </w:div>
    <w:div w:id="1991128836">
      <w:bodyDiv w:val="1"/>
      <w:marLeft w:val="0"/>
      <w:marRight w:val="0"/>
      <w:marTop w:val="0"/>
      <w:marBottom w:val="0"/>
      <w:divBdr>
        <w:top w:val="none" w:sz="0" w:space="0" w:color="auto"/>
        <w:left w:val="none" w:sz="0" w:space="0" w:color="auto"/>
        <w:bottom w:val="none" w:sz="0" w:space="0" w:color="auto"/>
        <w:right w:val="none" w:sz="0" w:space="0" w:color="auto"/>
      </w:divBdr>
    </w:div>
    <w:div w:id="2015917063">
      <w:bodyDiv w:val="1"/>
      <w:marLeft w:val="0"/>
      <w:marRight w:val="0"/>
      <w:marTop w:val="0"/>
      <w:marBottom w:val="0"/>
      <w:divBdr>
        <w:top w:val="none" w:sz="0" w:space="0" w:color="auto"/>
        <w:left w:val="none" w:sz="0" w:space="0" w:color="auto"/>
        <w:bottom w:val="none" w:sz="0" w:space="0" w:color="auto"/>
        <w:right w:val="none" w:sz="0" w:space="0" w:color="auto"/>
      </w:divBdr>
    </w:div>
    <w:div w:id="2089761460">
      <w:bodyDiv w:val="1"/>
      <w:marLeft w:val="0"/>
      <w:marRight w:val="0"/>
      <w:marTop w:val="0"/>
      <w:marBottom w:val="0"/>
      <w:divBdr>
        <w:top w:val="none" w:sz="0" w:space="0" w:color="auto"/>
        <w:left w:val="none" w:sz="0" w:space="0" w:color="auto"/>
        <w:bottom w:val="none" w:sz="0" w:space="0" w:color="auto"/>
        <w:right w:val="none" w:sz="0" w:space="0" w:color="auto"/>
      </w:divBdr>
    </w:div>
    <w:div w:id="2109808170">
      <w:bodyDiv w:val="1"/>
      <w:marLeft w:val="0"/>
      <w:marRight w:val="0"/>
      <w:marTop w:val="0"/>
      <w:marBottom w:val="0"/>
      <w:divBdr>
        <w:top w:val="none" w:sz="0" w:space="0" w:color="auto"/>
        <w:left w:val="none" w:sz="0" w:space="0" w:color="auto"/>
        <w:bottom w:val="none" w:sz="0" w:space="0" w:color="auto"/>
        <w:right w:val="none" w:sz="0" w:space="0" w:color="auto"/>
      </w:divBdr>
    </w:div>
    <w:div w:id="2145466830">
      <w:bodyDiv w:val="1"/>
      <w:marLeft w:val="0"/>
      <w:marRight w:val="0"/>
      <w:marTop w:val="0"/>
      <w:marBottom w:val="0"/>
      <w:divBdr>
        <w:top w:val="none" w:sz="0" w:space="0" w:color="auto"/>
        <w:left w:val="none" w:sz="0" w:space="0" w:color="auto"/>
        <w:bottom w:val="none" w:sz="0" w:space="0" w:color="auto"/>
        <w:right w:val="none" w:sz="0" w:space="0" w:color="auto"/>
      </w:divBdr>
      <w:divsChild>
        <w:div w:id="1670717512">
          <w:marLeft w:val="0"/>
          <w:marRight w:val="0"/>
          <w:marTop w:val="0"/>
          <w:marBottom w:val="0"/>
          <w:divBdr>
            <w:top w:val="none" w:sz="0" w:space="0" w:color="auto"/>
            <w:left w:val="none" w:sz="0" w:space="0" w:color="auto"/>
            <w:bottom w:val="none" w:sz="0" w:space="0" w:color="auto"/>
            <w:right w:val="none" w:sz="0" w:space="0" w:color="auto"/>
          </w:divBdr>
          <w:divsChild>
            <w:div w:id="9909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eader" Target="header3.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abr.com/ru/post/445048/" TargetMode="External"/><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323DA-5E8D-44B0-B1F1-4798A96C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12454</Words>
  <Characters>70994</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83282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Evgeniy</dc:creator>
  <cp:lastModifiedBy>Никита Кашин</cp:lastModifiedBy>
  <cp:revision>20</cp:revision>
  <cp:lastPrinted>2022-06-05T21:59:00Z</cp:lastPrinted>
  <dcterms:created xsi:type="dcterms:W3CDTF">2022-06-02T12:53:00Z</dcterms:created>
  <dcterms:modified xsi:type="dcterms:W3CDTF">2022-06-05T21:59:00Z</dcterms:modified>
</cp:coreProperties>
</file>